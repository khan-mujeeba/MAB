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Pr="00E918E4" w:rsidRDefault="0041384C">
      <w:pPr>
        <w:rPr>
          <w:rFonts w:ascii="Times New Roman" w:hAnsi="Times New Roman" w:cs="Times New Roman"/>
          <w:sz w:val="36"/>
          <w:szCs w:val="28"/>
        </w:rPr>
      </w:pPr>
      <w:r w:rsidRPr="00E918E4">
        <w:rPr>
          <w:rFonts w:ascii="Times New Roman" w:hAnsi="Times New Roman" w:cs="Times New Roman"/>
          <w:sz w:val="36"/>
          <w:szCs w:val="28"/>
        </w:rPr>
        <w:t>FSIS</w:t>
      </w:r>
    </w:p>
    <w:p w:rsidR="0041384C" w:rsidRPr="00E918E4" w:rsidRDefault="0041384C">
      <w:pPr>
        <w:rPr>
          <w:rFonts w:ascii="Times New Roman" w:hAnsi="Times New Roman" w:cs="Times New Roman"/>
          <w:sz w:val="28"/>
          <w:szCs w:val="28"/>
        </w:rPr>
      </w:pPr>
    </w:p>
    <w:p w:rsidR="0041384C" w:rsidRPr="00B44811" w:rsidRDefault="00B44811">
      <w:pPr>
        <w:rPr>
          <w:rFonts w:ascii="Times New Roman" w:hAnsi="Times New Roman" w:cs="Times New Roman"/>
          <w:b/>
          <w:sz w:val="36"/>
          <w:lang w:val="en-GB"/>
        </w:rPr>
      </w:pPr>
      <w:r w:rsidRPr="00B44811">
        <w:rPr>
          <w:rFonts w:ascii="Times New Roman" w:hAnsi="Times New Roman" w:cs="Times New Roman"/>
          <w:b/>
          <w:sz w:val="36"/>
          <w:lang w:val="en-GB"/>
        </w:rPr>
        <w:t>FLIGHT SCHEDULE INFORMATION SYSTEM</w:t>
      </w:r>
    </w:p>
    <w:p w:rsidR="0041384C" w:rsidRPr="00E918E4" w:rsidRDefault="0041384C">
      <w:pPr>
        <w:rPr>
          <w:rFonts w:ascii="Times New Roman" w:hAnsi="Times New Roman" w:cs="Times New Roman"/>
          <w:sz w:val="44"/>
          <w:szCs w:val="28"/>
        </w:rPr>
      </w:pPr>
    </w:p>
    <w:p w:rsidR="0041384C" w:rsidRPr="00E918E4" w:rsidRDefault="0041384C" w:rsidP="001E28E3">
      <w:pPr>
        <w:pStyle w:val="BodyText"/>
        <w:ind w:left="0" w:right="90"/>
        <w:jc w:val="both"/>
        <w:rPr>
          <w:rFonts w:ascii="Times New Roman" w:hAnsi="Times New Roman" w:cs="Times New Roman"/>
          <w:sz w:val="28"/>
          <w:szCs w:val="28"/>
        </w:rPr>
      </w:pPr>
      <w:r w:rsidRPr="00E918E4">
        <w:rPr>
          <w:rFonts w:ascii="Times New Roman" w:hAnsi="Times New Roman" w:cs="Times New Roman"/>
          <w:sz w:val="28"/>
          <w:szCs w:val="28"/>
        </w:rPr>
        <w:t>The primary purpose of FSIS (Flight Schedule Information System) is to provide a web based application for the Ground Handling team – AeroDarat users to:</w:t>
      </w:r>
    </w:p>
    <w:p w:rsidR="0041384C" w:rsidRPr="00E918E4" w:rsidRDefault="0041384C" w:rsidP="0041384C">
      <w:pPr>
        <w:pStyle w:val="BodyText"/>
        <w:ind w:left="0"/>
        <w:jc w:val="both"/>
        <w:rPr>
          <w:rFonts w:ascii="Times New Roman" w:hAnsi="Times New Roman" w:cs="Times New Roman"/>
          <w:sz w:val="28"/>
          <w:szCs w:val="28"/>
        </w:rPr>
      </w:pPr>
    </w:p>
    <w:p w:rsidR="0041384C" w:rsidRPr="00E918E4" w:rsidRDefault="0041384C" w:rsidP="0041384C">
      <w:pPr>
        <w:pStyle w:val="BodyText"/>
        <w:numPr>
          <w:ilvl w:val="0"/>
          <w:numId w:val="24"/>
        </w:numPr>
        <w:tabs>
          <w:tab w:val="left" w:pos="720"/>
        </w:tabs>
        <w:suppressAutoHyphens/>
        <w:overflowPunct/>
        <w:autoSpaceDE/>
        <w:adjustRightInd/>
        <w:spacing w:before="0" w:line="360" w:lineRule="auto"/>
        <w:ind w:right="0"/>
        <w:jc w:val="both"/>
        <w:rPr>
          <w:rFonts w:ascii="Times New Roman" w:hAnsi="Times New Roman" w:cs="Times New Roman"/>
          <w:sz w:val="28"/>
          <w:szCs w:val="28"/>
        </w:rPr>
      </w:pPr>
      <w:r w:rsidRPr="00E918E4">
        <w:rPr>
          <w:rFonts w:ascii="Times New Roman" w:hAnsi="Times New Roman" w:cs="Times New Roman"/>
          <w:sz w:val="28"/>
          <w:szCs w:val="28"/>
        </w:rPr>
        <w:t xml:space="preserve">View MH &amp; FOCA Flight Schedules </w:t>
      </w:r>
    </w:p>
    <w:p w:rsidR="00242770" w:rsidRPr="00E918E4" w:rsidRDefault="00242770" w:rsidP="00701EB1">
      <w:pPr>
        <w:pStyle w:val="BodyText"/>
        <w:tabs>
          <w:tab w:val="left" w:pos="720"/>
        </w:tabs>
        <w:suppressAutoHyphens/>
        <w:overflowPunct/>
        <w:autoSpaceDE/>
        <w:adjustRightInd/>
        <w:spacing w:before="0" w:line="360" w:lineRule="auto"/>
        <w:ind w:left="720" w:right="0"/>
        <w:jc w:val="both"/>
        <w:rPr>
          <w:rFonts w:ascii="Times New Roman" w:hAnsi="Times New Roman" w:cs="Times New Roman"/>
          <w:sz w:val="28"/>
          <w:szCs w:val="28"/>
          <w:lang w:val="en-US"/>
        </w:rPr>
      </w:pPr>
      <w:r w:rsidRPr="00E918E4">
        <w:rPr>
          <w:rFonts w:ascii="Times New Roman" w:hAnsi="Times New Roman" w:cs="Times New Roman"/>
          <w:sz w:val="28"/>
          <w:szCs w:val="28"/>
          <w:lang w:val="en-US"/>
        </w:rPr>
        <w:t>To view, retrieve and plan the operations based the inbound &amp; outbound flights from various stations that MH operates.</w:t>
      </w:r>
    </w:p>
    <w:p w:rsidR="00701EB1" w:rsidRPr="00E918E4" w:rsidRDefault="00701EB1" w:rsidP="00701EB1">
      <w:pPr>
        <w:pStyle w:val="BodyText"/>
        <w:tabs>
          <w:tab w:val="left" w:pos="720"/>
        </w:tabs>
        <w:suppressAutoHyphens/>
        <w:overflowPunct/>
        <w:autoSpaceDE/>
        <w:adjustRightInd/>
        <w:spacing w:before="0" w:line="360" w:lineRule="auto"/>
        <w:ind w:left="720" w:right="0"/>
        <w:jc w:val="both"/>
        <w:rPr>
          <w:rFonts w:ascii="Times New Roman" w:hAnsi="Times New Roman" w:cs="Times New Roman"/>
          <w:sz w:val="28"/>
          <w:szCs w:val="28"/>
          <w:lang w:val="en-US"/>
        </w:rPr>
      </w:pPr>
    </w:p>
    <w:p w:rsidR="0041384C" w:rsidRPr="00E918E4" w:rsidRDefault="0041384C" w:rsidP="0041384C">
      <w:pPr>
        <w:pStyle w:val="BodyText"/>
        <w:numPr>
          <w:ilvl w:val="0"/>
          <w:numId w:val="24"/>
        </w:numPr>
        <w:tabs>
          <w:tab w:val="left" w:pos="720"/>
        </w:tabs>
        <w:suppressAutoHyphens/>
        <w:overflowPunct/>
        <w:autoSpaceDE/>
        <w:adjustRightInd/>
        <w:spacing w:before="0" w:line="360" w:lineRule="auto"/>
        <w:ind w:right="0"/>
        <w:jc w:val="both"/>
        <w:rPr>
          <w:rFonts w:ascii="Times New Roman" w:hAnsi="Times New Roman" w:cs="Times New Roman"/>
          <w:sz w:val="28"/>
          <w:szCs w:val="28"/>
        </w:rPr>
      </w:pPr>
      <w:r w:rsidRPr="00E918E4">
        <w:rPr>
          <w:rFonts w:ascii="Times New Roman" w:hAnsi="Times New Roman" w:cs="Times New Roman"/>
          <w:sz w:val="28"/>
          <w:szCs w:val="28"/>
        </w:rPr>
        <w:t>Monitor and Update the Delay for the flown MH &amp; FOCA flights from KUL station</w:t>
      </w:r>
    </w:p>
    <w:p w:rsidR="00701EB1" w:rsidRPr="00E918E4" w:rsidRDefault="00701EB1" w:rsidP="00701EB1">
      <w:pPr>
        <w:pStyle w:val="BodyText"/>
        <w:tabs>
          <w:tab w:val="left" w:pos="720"/>
        </w:tabs>
        <w:suppressAutoHyphens/>
        <w:overflowPunct/>
        <w:autoSpaceDE/>
        <w:adjustRightInd/>
        <w:spacing w:before="0" w:line="360" w:lineRule="auto"/>
        <w:ind w:left="720" w:right="0"/>
        <w:jc w:val="both"/>
        <w:rPr>
          <w:rFonts w:ascii="Times New Roman" w:hAnsi="Times New Roman" w:cs="Times New Roman"/>
          <w:sz w:val="28"/>
          <w:szCs w:val="28"/>
          <w:lang w:val="en-US"/>
        </w:rPr>
      </w:pPr>
      <w:r w:rsidRPr="00E918E4">
        <w:rPr>
          <w:rFonts w:ascii="Times New Roman" w:hAnsi="Times New Roman" w:cs="Times New Roman"/>
          <w:sz w:val="28"/>
          <w:szCs w:val="28"/>
          <w:lang w:val="en-US"/>
        </w:rPr>
        <w:t xml:space="preserve">Users from KUL station </w:t>
      </w:r>
      <w:proofErr w:type="gramStart"/>
      <w:r w:rsidRPr="00E918E4">
        <w:rPr>
          <w:rFonts w:ascii="Times New Roman" w:hAnsi="Times New Roman" w:cs="Times New Roman"/>
          <w:sz w:val="28"/>
          <w:szCs w:val="28"/>
          <w:lang w:val="en-US"/>
        </w:rPr>
        <w:t>have</w:t>
      </w:r>
      <w:proofErr w:type="gramEnd"/>
      <w:r w:rsidRPr="00E918E4">
        <w:rPr>
          <w:rFonts w:ascii="Times New Roman" w:hAnsi="Times New Roman" w:cs="Times New Roman"/>
          <w:sz w:val="28"/>
          <w:szCs w:val="28"/>
          <w:lang w:val="en-US"/>
        </w:rPr>
        <w:t xml:space="preserve"> specialized role access to FSIS application, which enables Users to update the Delay Reason, Remarks and Duration of Delay for both MH and FOCA flights</w:t>
      </w:r>
    </w:p>
    <w:p w:rsidR="00701EB1" w:rsidRPr="00E918E4" w:rsidRDefault="00701EB1" w:rsidP="00701EB1">
      <w:pPr>
        <w:pStyle w:val="BodyText"/>
        <w:tabs>
          <w:tab w:val="left" w:pos="720"/>
        </w:tabs>
        <w:suppressAutoHyphens/>
        <w:overflowPunct/>
        <w:autoSpaceDE/>
        <w:adjustRightInd/>
        <w:spacing w:before="0" w:line="360" w:lineRule="auto"/>
        <w:ind w:left="720" w:right="0"/>
        <w:jc w:val="both"/>
        <w:rPr>
          <w:rFonts w:ascii="Times New Roman" w:hAnsi="Times New Roman" w:cs="Times New Roman"/>
          <w:sz w:val="28"/>
          <w:szCs w:val="28"/>
        </w:rPr>
      </w:pPr>
    </w:p>
    <w:p w:rsidR="0041384C" w:rsidRPr="00E918E4" w:rsidRDefault="0041384C" w:rsidP="0041384C">
      <w:pPr>
        <w:pStyle w:val="BodyText"/>
        <w:numPr>
          <w:ilvl w:val="0"/>
          <w:numId w:val="24"/>
        </w:numPr>
        <w:tabs>
          <w:tab w:val="left" w:pos="720"/>
        </w:tabs>
        <w:suppressAutoHyphens/>
        <w:overflowPunct/>
        <w:autoSpaceDE/>
        <w:adjustRightInd/>
        <w:spacing w:before="0" w:line="360" w:lineRule="auto"/>
        <w:ind w:right="0"/>
        <w:jc w:val="both"/>
        <w:rPr>
          <w:rFonts w:ascii="Times New Roman" w:hAnsi="Times New Roman" w:cs="Times New Roman"/>
          <w:sz w:val="28"/>
          <w:szCs w:val="28"/>
        </w:rPr>
      </w:pPr>
      <w:r w:rsidRPr="00E918E4">
        <w:rPr>
          <w:rFonts w:ascii="Times New Roman" w:hAnsi="Times New Roman" w:cs="Times New Roman"/>
          <w:sz w:val="28"/>
          <w:szCs w:val="28"/>
        </w:rPr>
        <w:t>Generate the FIS and Delay Summary Reports for MH &amp; FOCA flights</w:t>
      </w:r>
    </w:p>
    <w:p w:rsidR="00701EB1" w:rsidRPr="00E918E4" w:rsidRDefault="00701EB1" w:rsidP="00701EB1">
      <w:pPr>
        <w:pStyle w:val="BodyText"/>
        <w:tabs>
          <w:tab w:val="left" w:pos="720"/>
        </w:tabs>
        <w:suppressAutoHyphens/>
        <w:overflowPunct/>
        <w:autoSpaceDE/>
        <w:adjustRightInd/>
        <w:spacing w:before="0" w:line="360" w:lineRule="auto"/>
        <w:ind w:left="720" w:right="0"/>
        <w:jc w:val="both"/>
        <w:rPr>
          <w:rFonts w:ascii="Times New Roman" w:hAnsi="Times New Roman" w:cs="Times New Roman"/>
          <w:sz w:val="28"/>
          <w:szCs w:val="28"/>
          <w:lang w:val="en-US"/>
        </w:rPr>
      </w:pPr>
      <w:r w:rsidRPr="00E918E4">
        <w:rPr>
          <w:rFonts w:ascii="Times New Roman" w:hAnsi="Times New Roman" w:cs="Times New Roman"/>
          <w:sz w:val="28"/>
          <w:szCs w:val="28"/>
          <w:lang w:val="en-US"/>
        </w:rPr>
        <w:t xml:space="preserve">Users can able to select specific dates and generate the reports for MH or FOCA flights. Similarly, they can generate the delay reports as well. </w:t>
      </w:r>
    </w:p>
    <w:p w:rsidR="00701EB1" w:rsidRPr="00E918E4" w:rsidRDefault="00701EB1" w:rsidP="00701EB1">
      <w:pPr>
        <w:pStyle w:val="BodyText"/>
        <w:tabs>
          <w:tab w:val="left" w:pos="720"/>
        </w:tabs>
        <w:suppressAutoHyphens/>
        <w:overflowPunct/>
        <w:autoSpaceDE/>
        <w:adjustRightInd/>
        <w:spacing w:before="0" w:line="360" w:lineRule="auto"/>
        <w:ind w:left="720" w:right="0"/>
        <w:jc w:val="both"/>
        <w:rPr>
          <w:rFonts w:ascii="Times New Roman" w:hAnsi="Times New Roman" w:cs="Times New Roman"/>
          <w:sz w:val="28"/>
          <w:szCs w:val="28"/>
        </w:rPr>
      </w:pPr>
    </w:p>
    <w:p w:rsidR="0041384C" w:rsidRPr="00E918E4" w:rsidRDefault="0041384C" w:rsidP="0041384C">
      <w:pPr>
        <w:pStyle w:val="BodyText"/>
        <w:numPr>
          <w:ilvl w:val="0"/>
          <w:numId w:val="24"/>
        </w:numPr>
        <w:tabs>
          <w:tab w:val="left" w:pos="720"/>
        </w:tabs>
        <w:suppressAutoHyphens/>
        <w:overflowPunct/>
        <w:autoSpaceDE/>
        <w:adjustRightInd/>
        <w:spacing w:before="0" w:line="360" w:lineRule="auto"/>
        <w:ind w:right="0"/>
        <w:jc w:val="both"/>
        <w:rPr>
          <w:rFonts w:ascii="Times New Roman" w:hAnsi="Times New Roman" w:cs="Times New Roman"/>
          <w:sz w:val="28"/>
          <w:szCs w:val="28"/>
        </w:rPr>
      </w:pPr>
      <w:r w:rsidRPr="00E918E4">
        <w:rPr>
          <w:rFonts w:ascii="Times New Roman" w:hAnsi="Times New Roman" w:cs="Times New Roman"/>
          <w:sz w:val="28"/>
          <w:szCs w:val="28"/>
        </w:rPr>
        <w:t>Manage FOCA flight list and User Access</w:t>
      </w:r>
    </w:p>
    <w:p w:rsidR="00701EB1" w:rsidRPr="00E918E4" w:rsidRDefault="00701EB1" w:rsidP="00701EB1">
      <w:pPr>
        <w:pStyle w:val="BodyText"/>
        <w:tabs>
          <w:tab w:val="left" w:pos="720"/>
        </w:tabs>
        <w:suppressAutoHyphens/>
        <w:overflowPunct/>
        <w:autoSpaceDE/>
        <w:adjustRightInd/>
        <w:spacing w:before="0" w:line="360" w:lineRule="auto"/>
        <w:ind w:left="720" w:right="0"/>
        <w:jc w:val="both"/>
        <w:rPr>
          <w:rFonts w:ascii="Times New Roman" w:hAnsi="Times New Roman" w:cs="Times New Roman"/>
          <w:sz w:val="28"/>
          <w:szCs w:val="28"/>
          <w:lang w:val="en-US"/>
        </w:rPr>
      </w:pPr>
      <w:r w:rsidRPr="00E918E4">
        <w:rPr>
          <w:rFonts w:ascii="Times New Roman" w:hAnsi="Times New Roman" w:cs="Times New Roman"/>
          <w:sz w:val="28"/>
          <w:szCs w:val="28"/>
          <w:lang w:val="en-US"/>
        </w:rPr>
        <w:t>Admin user will be having access to this module where Admin can Add/Delete/Update the FOCA Carrier List. Also, Admin can Add/Remove/Update to the users to FSIS application access</w:t>
      </w:r>
    </w:p>
    <w:p w:rsidR="00701EB1" w:rsidRPr="00E918E4" w:rsidRDefault="00701EB1" w:rsidP="00701EB1">
      <w:pPr>
        <w:pStyle w:val="BodyText"/>
        <w:tabs>
          <w:tab w:val="left" w:pos="720"/>
        </w:tabs>
        <w:suppressAutoHyphens/>
        <w:overflowPunct/>
        <w:autoSpaceDE/>
        <w:adjustRightInd/>
        <w:spacing w:before="0" w:line="360" w:lineRule="auto"/>
        <w:ind w:left="720" w:right="0"/>
        <w:jc w:val="both"/>
        <w:rPr>
          <w:rFonts w:ascii="Times New Roman" w:hAnsi="Times New Roman" w:cs="Times New Roman"/>
          <w:sz w:val="20"/>
        </w:rPr>
      </w:pPr>
    </w:p>
    <w:p w:rsidR="0041384C" w:rsidRPr="00E918E4" w:rsidRDefault="0041384C" w:rsidP="000B1B3D">
      <w:pPr>
        <w:ind w:left="720" w:hanging="360"/>
      </w:pPr>
    </w:p>
    <w:p w:rsidR="000B1B3D" w:rsidRDefault="000B1B3D" w:rsidP="0041384C">
      <w:pPr>
        <w:rPr>
          <w:rFonts w:ascii="Times New Roman" w:hAnsi="Times New Roman" w:cs="Times New Roman"/>
          <w:noProof/>
        </w:rPr>
      </w:pPr>
    </w:p>
    <w:p w:rsidR="000B1B3D" w:rsidRDefault="000B1B3D" w:rsidP="0041384C">
      <w:pPr>
        <w:rPr>
          <w:rFonts w:ascii="Times New Roman" w:hAnsi="Times New Roman" w:cs="Times New Roman"/>
          <w:noProof/>
        </w:rPr>
      </w:pPr>
    </w:p>
    <w:p w:rsidR="000B1B3D" w:rsidRPr="000B1B3D" w:rsidRDefault="000B1B3D" w:rsidP="0041384C">
      <w:pPr>
        <w:rPr>
          <w:rFonts w:ascii="Times New Roman" w:hAnsi="Times New Roman" w:cs="Times New Roman"/>
          <w:noProof/>
          <w:sz w:val="32"/>
        </w:rPr>
      </w:pPr>
      <w:r w:rsidRPr="000B1B3D">
        <w:rPr>
          <w:rFonts w:ascii="Times New Roman" w:hAnsi="Times New Roman" w:cs="Times New Roman"/>
          <w:noProof/>
          <w:sz w:val="32"/>
        </w:rPr>
        <w:lastRenderedPageBreak/>
        <w:t>Business Overview Process</w:t>
      </w:r>
    </w:p>
    <w:p w:rsidR="000B1B3D" w:rsidRDefault="000B1B3D" w:rsidP="0041384C">
      <w:pPr>
        <w:rPr>
          <w:rFonts w:ascii="Times New Roman" w:hAnsi="Times New Roman" w:cs="Times New Roman"/>
          <w:noProof/>
        </w:rPr>
      </w:pPr>
    </w:p>
    <w:p w:rsidR="000B1B3D" w:rsidRDefault="000B1B3D" w:rsidP="0041384C">
      <w:pPr>
        <w:rPr>
          <w:rFonts w:ascii="Times New Roman" w:hAnsi="Times New Roman" w:cs="Times New Roman"/>
          <w:noProof/>
        </w:rPr>
      </w:pPr>
    </w:p>
    <w:p w:rsidR="000B1B3D" w:rsidRDefault="000B1B3D" w:rsidP="0041384C">
      <w:pPr>
        <w:rPr>
          <w:rFonts w:ascii="Times New Roman" w:hAnsi="Times New Roman" w:cs="Times New Roman"/>
          <w:noProof/>
        </w:rPr>
      </w:pPr>
    </w:p>
    <w:p w:rsidR="000B1B3D" w:rsidRDefault="000B1B3D" w:rsidP="0041384C">
      <w:pPr>
        <w:rPr>
          <w:rFonts w:ascii="Times New Roman" w:hAnsi="Times New Roman" w:cs="Times New Roman"/>
          <w:noProof/>
        </w:rPr>
      </w:pPr>
    </w:p>
    <w:p w:rsidR="000B1B3D" w:rsidRDefault="000B1B3D" w:rsidP="0041384C">
      <w:pPr>
        <w:rPr>
          <w:rFonts w:ascii="Times New Roman" w:hAnsi="Times New Roman" w:cs="Times New Roman"/>
          <w:noProof/>
        </w:rPr>
      </w:pPr>
    </w:p>
    <w:p w:rsidR="000B1B3D" w:rsidRDefault="000B1B3D" w:rsidP="0041384C">
      <w:pPr>
        <w:rPr>
          <w:rFonts w:ascii="Times New Roman" w:hAnsi="Times New Roman" w:cs="Times New Roman"/>
          <w:noProof/>
        </w:rPr>
      </w:pPr>
    </w:p>
    <w:p w:rsidR="0041384C" w:rsidRDefault="0041384C" w:rsidP="0041384C">
      <w:pPr>
        <w:rPr>
          <w:rFonts w:ascii="Times New Roman" w:hAnsi="Times New Roman" w:cs="Times New Roman"/>
          <w:sz w:val="44"/>
          <w:szCs w:val="28"/>
        </w:rPr>
      </w:pPr>
      <w:r w:rsidRPr="00E918E4">
        <w:rPr>
          <w:rFonts w:ascii="Times New Roman" w:hAnsi="Times New Roman" w:cs="Times New Roman"/>
          <w:noProof/>
        </w:rPr>
        <w:drawing>
          <wp:inline distT="0" distB="0" distL="0" distR="0">
            <wp:extent cx="5943600" cy="3395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5345"/>
                    </a:xfrm>
                    <a:prstGeom prst="rect">
                      <a:avLst/>
                    </a:prstGeom>
                    <a:noFill/>
                    <a:ln>
                      <a:noFill/>
                    </a:ln>
                  </pic:spPr>
                </pic:pic>
              </a:graphicData>
            </a:graphic>
          </wp:inline>
        </w:drawing>
      </w:r>
    </w:p>
    <w:p w:rsidR="000B1B3D" w:rsidRPr="00E918E4" w:rsidRDefault="000B1B3D" w:rsidP="0041384C">
      <w:pPr>
        <w:rPr>
          <w:rFonts w:ascii="Times New Roman" w:hAnsi="Times New Roman" w:cs="Times New Roman"/>
          <w:sz w:val="44"/>
          <w:szCs w:val="28"/>
        </w:rPr>
      </w:pPr>
    </w:p>
    <w:p w:rsidR="0041384C" w:rsidRPr="00E918E4" w:rsidRDefault="0041384C" w:rsidP="0041384C">
      <w:pPr>
        <w:rPr>
          <w:rFonts w:ascii="Times New Roman" w:hAnsi="Times New Roman" w:cs="Times New Roman"/>
          <w:sz w:val="44"/>
          <w:szCs w:val="28"/>
        </w:rPr>
      </w:pPr>
    </w:p>
    <w:p w:rsidR="00E67AD5" w:rsidRDefault="00E67AD5" w:rsidP="00701EB1">
      <w:pPr>
        <w:rPr>
          <w:rFonts w:ascii="Times New Roman" w:hAnsi="Times New Roman" w:cs="Times New Roman"/>
          <w:sz w:val="44"/>
          <w:szCs w:val="28"/>
        </w:rPr>
      </w:pPr>
    </w:p>
    <w:p w:rsidR="000B1B3D" w:rsidRDefault="000B1B3D" w:rsidP="00701EB1">
      <w:pPr>
        <w:rPr>
          <w:rFonts w:ascii="Times New Roman" w:hAnsi="Times New Roman" w:cs="Times New Roman"/>
          <w:sz w:val="44"/>
          <w:szCs w:val="28"/>
        </w:rPr>
      </w:pPr>
    </w:p>
    <w:p w:rsidR="000B1B3D" w:rsidRDefault="000B1B3D" w:rsidP="00701EB1">
      <w:pPr>
        <w:rPr>
          <w:rFonts w:ascii="Times New Roman" w:hAnsi="Times New Roman" w:cs="Times New Roman"/>
          <w:sz w:val="44"/>
          <w:szCs w:val="28"/>
        </w:rPr>
      </w:pPr>
    </w:p>
    <w:p w:rsidR="000B1B3D" w:rsidRDefault="000B1B3D" w:rsidP="00701EB1">
      <w:pPr>
        <w:rPr>
          <w:rFonts w:ascii="Times New Roman" w:hAnsi="Times New Roman" w:cs="Times New Roman"/>
          <w:sz w:val="44"/>
          <w:szCs w:val="28"/>
        </w:rPr>
      </w:pPr>
    </w:p>
    <w:p w:rsidR="000B1B3D" w:rsidRDefault="000B1B3D" w:rsidP="00701EB1">
      <w:pPr>
        <w:rPr>
          <w:rFonts w:ascii="Times New Roman" w:hAnsi="Times New Roman" w:cs="Times New Roman"/>
          <w:sz w:val="44"/>
          <w:szCs w:val="28"/>
        </w:rPr>
      </w:pPr>
    </w:p>
    <w:p w:rsidR="000B1B3D" w:rsidRDefault="000B1B3D" w:rsidP="00701EB1">
      <w:pPr>
        <w:rPr>
          <w:rFonts w:ascii="Times New Roman" w:hAnsi="Times New Roman" w:cs="Times New Roman"/>
          <w:sz w:val="44"/>
          <w:szCs w:val="28"/>
        </w:rPr>
      </w:pPr>
    </w:p>
    <w:p w:rsidR="000B1B3D" w:rsidRDefault="000B1B3D" w:rsidP="00701EB1">
      <w:pPr>
        <w:rPr>
          <w:rFonts w:ascii="Times New Roman" w:hAnsi="Times New Roman" w:cs="Times New Roman"/>
          <w:sz w:val="44"/>
          <w:szCs w:val="28"/>
        </w:rPr>
      </w:pPr>
    </w:p>
    <w:p w:rsidR="000B1B3D" w:rsidRDefault="000B1B3D" w:rsidP="00701EB1">
      <w:pPr>
        <w:rPr>
          <w:rFonts w:ascii="Times New Roman" w:hAnsi="Times New Roman" w:cs="Times New Roman"/>
          <w:sz w:val="44"/>
          <w:szCs w:val="28"/>
        </w:rPr>
      </w:pPr>
    </w:p>
    <w:p w:rsidR="000B1B3D" w:rsidRPr="00E918E4" w:rsidRDefault="000B1B3D" w:rsidP="00701EB1">
      <w:pPr>
        <w:rPr>
          <w:rFonts w:ascii="Times New Roman" w:hAnsi="Times New Roman" w:cs="Times New Roman"/>
          <w:sz w:val="44"/>
          <w:szCs w:val="28"/>
        </w:rPr>
      </w:pPr>
    </w:p>
    <w:p w:rsidR="00E67AD5" w:rsidRDefault="00E67AD5" w:rsidP="00701EB1">
      <w:pPr>
        <w:rPr>
          <w:rFonts w:ascii="Times New Roman" w:hAnsi="Times New Roman" w:cs="Times New Roman"/>
          <w:sz w:val="36"/>
          <w:szCs w:val="36"/>
        </w:rPr>
      </w:pPr>
      <w:r w:rsidRPr="001E28E3">
        <w:rPr>
          <w:rFonts w:ascii="Times New Roman" w:hAnsi="Times New Roman" w:cs="Times New Roman"/>
          <w:sz w:val="36"/>
          <w:szCs w:val="36"/>
        </w:rPr>
        <w:lastRenderedPageBreak/>
        <w:t>Roles</w:t>
      </w:r>
      <w:r w:rsidR="00C60204" w:rsidRPr="001E28E3">
        <w:rPr>
          <w:rFonts w:ascii="Times New Roman" w:hAnsi="Times New Roman" w:cs="Times New Roman"/>
          <w:sz w:val="36"/>
          <w:szCs w:val="36"/>
        </w:rPr>
        <w:t xml:space="preserve"> and Features</w:t>
      </w:r>
    </w:p>
    <w:p w:rsidR="006E242F" w:rsidRDefault="006E242F" w:rsidP="00701EB1">
      <w:pPr>
        <w:rPr>
          <w:rFonts w:ascii="Times New Roman" w:hAnsi="Times New Roman" w:cs="Times New Roman"/>
          <w:sz w:val="36"/>
          <w:szCs w:val="36"/>
        </w:rPr>
      </w:pPr>
    </w:p>
    <w:tbl>
      <w:tblPr>
        <w:tblStyle w:val="TableGrid"/>
        <w:tblW w:w="9528" w:type="dxa"/>
        <w:tblLook w:val="04A0" w:firstRow="1" w:lastRow="0" w:firstColumn="1" w:lastColumn="0" w:noHBand="0" w:noVBand="1"/>
      </w:tblPr>
      <w:tblGrid>
        <w:gridCol w:w="4764"/>
        <w:gridCol w:w="4764"/>
      </w:tblGrid>
      <w:tr w:rsidR="006E242F" w:rsidTr="000B1B3D">
        <w:trPr>
          <w:trHeight w:val="449"/>
        </w:trPr>
        <w:tc>
          <w:tcPr>
            <w:tcW w:w="4764" w:type="dxa"/>
          </w:tcPr>
          <w:p w:rsidR="006E242F" w:rsidRDefault="006E242F" w:rsidP="00701EB1">
            <w:pPr>
              <w:rPr>
                <w:rFonts w:ascii="Times New Roman" w:hAnsi="Times New Roman" w:cs="Times New Roman"/>
                <w:sz w:val="36"/>
                <w:szCs w:val="36"/>
              </w:rPr>
            </w:pPr>
            <w:r w:rsidRPr="000B1B3D">
              <w:rPr>
                <w:rFonts w:ascii="Times New Roman" w:hAnsi="Times New Roman" w:cs="Times New Roman"/>
                <w:sz w:val="32"/>
                <w:szCs w:val="36"/>
              </w:rPr>
              <w:t>Roles</w:t>
            </w:r>
          </w:p>
        </w:tc>
        <w:tc>
          <w:tcPr>
            <w:tcW w:w="4764" w:type="dxa"/>
          </w:tcPr>
          <w:p w:rsidR="006E242F" w:rsidRDefault="006E242F" w:rsidP="00701EB1">
            <w:pPr>
              <w:rPr>
                <w:rFonts w:ascii="Times New Roman" w:hAnsi="Times New Roman" w:cs="Times New Roman"/>
                <w:sz w:val="36"/>
                <w:szCs w:val="36"/>
              </w:rPr>
            </w:pPr>
            <w:r w:rsidRPr="000B1B3D">
              <w:rPr>
                <w:rFonts w:ascii="Times New Roman" w:hAnsi="Times New Roman" w:cs="Times New Roman"/>
                <w:sz w:val="32"/>
                <w:szCs w:val="36"/>
              </w:rPr>
              <w:t>Features</w:t>
            </w:r>
          </w:p>
        </w:tc>
      </w:tr>
      <w:tr w:rsidR="006E242F" w:rsidTr="000B1B3D">
        <w:trPr>
          <w:trHeight w:val="800"/>
        </w:trPr>
        <w:tc>
          <w:tcPr>
            <w:tcW w:w="4764" w:type="dxa"/>
          </w:tcPr>
          <w:p w:rsidR="006E242F" w:rsidRDefault="006E242F" w:rsidP="00701EB1">
            <w:pPr>
              <w:rPr>
                <w:rFonts w:ascii="Times New Roman" w:hAnsi="Times New Roman" w:cs="Times New Roman"/>
                <w:sz w:val="36"/>
                <w:szCs w:val="36"/>
              </w:rPr>
            </w:pPr>
            <w:r w:rsidRPr="001E28E3">
              <w:rPr>
                <w:rFonts w:ascii="Times New Roman" w:hAnsi="Times New Roman"/>
                <w:sz w:val="28"/>
                <w:szCs w:val="28"/>
              </w:rPr>
              <w:t>FIS View</w:t>
            </w:r>
          </w:p>
        </w:tc>
        <w:tc>
          <w:tcPr>
            <w:tcW w:w="4764" w:type="dxa"/>
          </w:tcPr>
          <w:p w:rsidR="006E242F" w:rsidRDefault="006E242F" w:rsidP="00701EB1">
            <w:pPr>
              <w:rPr>
                <w:rFonts w:ascii="Times New Roman" w:hAnsi="Times New Roman"/>
                <w:sz w:val="28"/>
                <w:szCs w:val="28"/>
              </w:rPr>
            </w:pPr>
            <w:r w:rsidRPr="001E28E3">
              <w:rPr>
                <w:rFonts w:ascii="Times New Roman" w:hAnsi="Times New Roman"/>
                <w:sz w:val="28"/>
                <w:szCs w:val="28"/>
              </w:rPr>
              <w:t>MH FIS Report</w:t>
            </w:r>
          </w:p>
          <w:p w:rsidR="006E242F" w:rsidRDefault="006E242F" w:rsidP="00701EB1">
            <w:pPr>
              <w:rPr>
                <w:rFonts w:ascii="Times New Roman" w:hAnsi="Times New Roman" w:cs="Times New Roman"/>
                <w:sz w:val="36"/>
                <w:szCs w:val="36"/>
              </w:rPr>
            </w:pPr>
            <w:r w:rsidRPr="001E28E3">
              <w:rPr>
                <w:rFonts w:ascii="Times New Roman" w:hAnsi="Times New Roman"/>
                <w:sz w:val="28"/>
                <w:szCs w:val="28"/>
              </w:rPr>
              <w:t>FOCA FIS Report</w:t>
            </w:r>
          </w:p>
        </w:tc>
      </w:tr>
      <w:tr w:rsidR="006E242F" w:rsidTr="000B1B3D">
        <w:trPr>
          <w:trHeight w:val="620"/>
        </w:trPr>
        <w:tc>
          <w:tcPr>
            <w:tcW w:w="4764" w:type="dxa"/>
          </w:tcPr>
          <w:p w:rsidR="006E242F" w:rsidRDefault="006E242F" w:rsidP="00701EB1">
            <w:pPr>
              <w:rPr>
                <w:rFonts w:ascii="Times New Roman" w:hAnsi="Times New Roman" w:cs="Times New Roman"/>
                <w:sz w:val="36"/>
                <w:szCs w:val="36"/>
              </w:rPr>
            </w:pPr>
            <w:proofErr w:type="spellStart"/>
            <w:r w:rsidRPr="001E28E3">
              <w:rPr>
                <w:rFonts w:ascii="Times New Roman" w:hAnsi="Times New Roman"/>
                <w:sz w:val="28"/>
                <w:szCs w:val="28"/>
              </w:rPr>
              <w:t>ViewMH</w:t>
            </w:r>
            <w:proofErr w:type="spellEnd"/>
          </w:p>
        </w:tc>
        <w:tc>
          <w:tcPr>
            <w:tcW w:w="4764" w:type="dxa"/>
          </w:tcPr>
          <w:p w:rsidR="006E242F" w:rsidRDefault="006E242F" w:rsidP="00701EB1">
            <w:pPr>
              <w:rPr>
                <w:rFonts w:ascii="Times New Roman" w:hAnsi="Times New Roman" w:cs="Times New Roman"/>
                <w:sz w:val="36"/>
                <w:szCs w:val="36"/>
              </w:rPr>
            </w:pPr>
            <w:r w:rsidRPr="001E28E3">
              <w:rPr>
                <w:rFonts w:ascii="Times New Roman" w:hAnsi="Times New Roman"/>
                <w:sz w:val="28"/>
                <w:szCs w:val="28"/>
              </w:rPr>
              <w:t>MH Delay Report</w:t>
            </w:r>
          </w:p>
        </w:tc>
      </w:tr>
      <w:tr w:rsidR="006E242F" w:rsidTr="000B1B3D">
        <w:trPr>
          <w:trHeight w:val="800"/>
        </w:trPr>
        <w:tc>
          <w:tcPr>
            <w:tcW w:w="4764" w:type="dxa"/>
          </w:tcPr>
          <w:p w:rsidR="006E242F" w:rsidRDefault="006E242F" w:rsidP="00701EB1">
            <w:pPr>
              <w:rPr>
                <w:rFonts w:ascii="Times New Roman" w:hAnsi="Times New Roman" w:cs="Times New Roman"/>
                <w:sz w:val="36"/>
                <w:szCs w:val="36"/>
              </w:rPr>
            </w:pPr>
            <w:proofErr w:type="spellStart"/>
            <w:r w:rsidRPr="001E28E3">
              <w:rPr>
                <w:rFonts w:ascii="Times New Roman" w:hAnsi="Times New Roman"/>
                <w:sz w:val="28"/>
                <w:szCs w:val="28"/>
              </w:rPr>
              <w:t>MHView</w:t>
            </w:r>
            <w:proofErr w:type="spellEnd"/>
          </w:p>
        </w:tc>
        <w:tc>
          <w:tcPr>
            <w:tcW w:w="4764" w:type="dxa"/>
          </w:tcPr>
          <w:p w:rsidR="006E242F" w:rsidRDefault="006E242F" w:rsidP="00701EB1">
            <w:pPr>
              <w:rPr>
                <w:rFonts w:ascii="Times New Roman" w:hAnsi="Times New Roman"/>
                <w:sz w:val="28"/>
                <w:szCs w:val="28"/>
              </w:rPr>
            </w:pPr>
            <w:r w:rsidRPr="001E28E3">
              <w:rPr>
                <w:rFonts w:ascii="Times New Roman" w:hAnsi="Times New Roman"/>
                <w:sz w:val="28"/>
                <w:szCs w:val="28"/>
              </w:rPr>
              <w:t>MH Delay report</w:t>
            </w:r>
          </w:p>
          <w:p w:rsidR="006E242F" w:rsidRDefault="006E242F" w:rsidP="00701EB1">
            <w:pPr>
              <w:rPr>
                <w:rFonts w:ascii="Times New Roman" w:hAnsi="Times New Roman" w:cs="Times New Roman"/>
                <w:sz w:val="36"/>
                <w:szCs w:val="36"/>
              </w:rPr>
            </w:pPr>
            <w:r w:rsidRPr="001E28E3">
              <w:rPr>
                <w:rFonts w:ascii="Times New Roman" w:hAnsi="Times New Roman"/>
                <w:sz w:val="28"/>
                <w:szCs w:val="28"/>
              </w:rPr>
              <w:t>MH FIS Report</w:t>
            </w:r>
          </w:p>
        </w:tc>
      </w:tr>
      <w:tr w:rsidR="006E242F" w:rsidTr="000B1B3D">
        <w:trPr>
          <w:trHeight w:val="1493"/>
        </w:trPr>
        <w:tc>
          <w:tcPr>
            <w:tcW w:w="4764" w:type="dxa"/>
          </w:tcPr>
          <w:p w:rsidR="006E242F" w:rsidRDefault="006E242F" w:rsidP="00701EB1">
            <w:pPr>
              <w:rPr>
                <w:rFonts w:ascii="Times New Roman" w:hAnsi="Times New Roman" w:cs="Times New Roman"/>
                <w:sz w:val="36"/>
                <w:szCs w:val="36"/>
              </w:rPr>
            </w:pPr>
            <w:r w:rsidRPr="001E28E3">
              <w:rPr>
                <w:rFonts w:ascii="Times New Roman" w:hAnsi="Times New Roman"/>
                <w:sz w:val="28"/>
                <w:szCs w:val="28"/>
              </w:rPr>
              <w:t>View</w:t>
            </w:r>
          </w:p>
        </w:tc>
        <w:tc>
          <w:tcPr>
            <w:tcW w:w="4764" w:type="dxa"/>
          </w:tcPr>
          <w:p w:rsidR="000B1B3D" w:rsidRDefault="006E242F" w:rsidP="000B1B3D">
            <w:pPr>
              <w:rPr>
                <w:rFonts w:ascii="Times New Roman" w:hAnsi="Times New Roman"/>
                <w:sz w:val="28"/>
                <w:szCs w:val="28"/>
              </w:rPr>
            </w:pPr>
            <w:r w:rsidRPr="000B1B3D">
              <w:rPr>
                <w:rFonts w:ascii="Times New Roman" w:hAnsi="Times New Roman"/>
                <w:sz w:val="28"/>
                <w:szCs w:val="28"/>
              </w:rPr>
              <w:t>MH FIS Report</w:t>
            </w:r>
          </w:p>
          <w:p w:rsidR="000B1B3D" w:rsidRDefault="006E242F" w:rsidP="000B1B3D">
            <w:pPr>
              <w:rPr>
                <w:rFonts w:ascii="Times New Roman" w:hAnsi="Times New Roman"/>
                <w:sz w:val="28"/>
                <w:szCs w:val="28"/>
              </w:rPr>
            </w:pPr>
            <w:r w:rsidRPr="000B1B3D">
              <w:rPr>
                <w:rFonts w:ascii="Times New Roman" w:hAnsi="Times New Roman"/>
                <w:sz w:val="28"/>
                <w:szCs w:val="28"/>
              </w:rPr>
              <w:t>FOCA FIS Report</w:t>
            </w:r>
          </w:p>
          <w:p w:rsidR="000B1B3D" w:rsidRDefault="006E242F" w:rsidP="000B1B3D">
            <w:pPr>
              <w:rPr>
                <w:rFonts w:ascii="Times New Roman" w:hAnsi="Times New Roman"/>
                <w:sz w:val="28"/>
                <w:szCs w:val="28"/>
              </w:rPr>
            </w:pPr>
            <w:r w:rsidRPr="000B1B3D">
              <w:rPr>
                <w:rFonts w:ascii="Times New Roman" w:hAnsi="Times New Roman"/>
                <w:sz w:val="28"/>
                <w:szCs w:val="28"/>
              </w:rPr>
              <w:t>MH Delay Report</w:t>
            </w:r>
          </w:p>
          <w:p w:rsidR="006E242F" w:rsidRPr="000B1B3D" w:rsidRDefault="006E242F" w:rsidP="000B1B3D">
            <w:pPr>
              <w:rPr>
                <w:rFonts w:ascii="Times New Roman" w:hAnsi="Times New Roman"/>
                <w:sz w:val="28"/>
                <w:szCs w:val="28"/>
              </w:rPr>
            </w:pPr>
            <w:r w:rsidRPr="000B1B3D">
              <w:rPr>
                <w:rFonts w:ascii="Times New Roman" w:hAnsi="Times New Roman"/>
                <w:sz w:val="28"/>
                <w:szCs w:val="28"/>
              </w:rPr>
              <w:t>FOCA Delay report</w:t>
            </w:r>
          </w:p>
          <w:p w:rsidR="006E242F" w:rsidRDefault="006E242F" w:rsidP="00701EB1">
            <w:pPr>
              <w:rPr>
                <w:rFonts w:ascii="Times New Roman" w:hAnsi="Times New Roman" w:cs="Times New Roman"/>
                <w:sz w:val="36"/>
                <w:szCs w:val="36"/>
              </w:rPr>
            </w:pPr>
          </w:p>
        </w:tc>
      </w:tr>
      <w:tr w:rsidR="006E242F" w:rsidTr="000B1B3D">
        <w:trPr>
          <w:trHeight w:val="2115"/>
        </w:trPr>
        <w:tc>
          <w:tcPr>
            <w:tcW w:w="4764" w:type="dxa"/>
          </w:tcPr>
          <w:p w:rsidR="006E242F" w:rsidRDefault="000B1B3D" w:rsidP="00701EB1">
            <w:pPr>
              <w:rPr>
                <w:rFonts w:ascii="Times New Roman" w:hAnsi="Times New Roman" w:cs="Times New Roman"/>
                <w:sz w:val="36"/>
                <w:szCs w:val="36"/>
              </w:rPr>
            </w:pPr>
            <w:r w:rsidRPr="001E28E3">
              <w:rPr>
                <w:rFonts w:ascii="Times New Roman" w:hAnsi="Times New Roman"/>
                <w:sz w:val="28"/>
                <w:szCs w:val="28"/>
              </w:rPr>
              <w:t>User</w:t>
            </w:r>
          </w:p>
        </w:tc>
        <w:tc>
          <w:tcPr>
            <w:tcW w:w="4764" w:type="dxa"/>
          </w:tcPr>
          <w:p w:rsidR="000B1B3D" w:rsidRDefault="000B1B3D" w:rsidP="00701EB1">
            <w:pPr>
              <w:rPr>
                <w:rFonts w:ascii="Times New Roman" w:hAnsi="Times New Roman"/>
                <w:sz w:val="28"/>
                <w:szCs w:val="28"/>
              </w:rPr>
            </w:pPr>
            <w:r w:rsidRPr="001E28E3">
              <w:rPr>
                <w:rFonts w:ascii="Times New Roman" w:hAnsi="Times New Roman"/>
                <w:sz w:val="28"/>
                <w:szCs w:val="28"/>
              </w:rPr>
              <w:t>MH FIS Report</w:t>
            </w:r>
          </w:p>
          <w:p w:rsidR="000B1B3D" w:rsidRDefault="000B1B3D" w:rsidP="00701EB1">
            <w:pPr>
              <w:rPr>
                <w:rFonts w:ascii="Times New Roman" w:hAnsi="Times New Roman"/>
                <w:sz w:val="28"/>
                <w:szCs w:val="28"/>
              </w:rPr>
            </w:pPr>
            <w:r w:rsidRPr="001E28E3">
              <w:rPr>
                <w:rFonts w:ascii="Times New Roman" w:hAnsi="Times New Roman"/>
                <w:sz w:val="28"/>
                <w:szCs w:val="28"/>
              </w:rPr>
              <w:t>FOCA FIS Report</w:t>
            </w:r>
          </w:p>
          <w:p w:rsidR="000B1B3D" w:rsidRDefault="000B1B3D" w:rsidP="00701EB1">
            <w:pPr>
              <w:rPr>
                <w:rFonts w:ascii="Times New Roman" w:hAnsi="Times New Roman"/>
                <w:sz w:val="28"/>
                <w:szCs w:val="28"/>
              </w:rPr>
            </w:pPr>
            <w:r w:rsidRPr="001E28E3">
              <w:rPr>
                <w:rFonts w:ascii="Times New Roman" w:hAnsi="Times New Roman"/>
                <w:sz w:val="28"/>
                <w:szCs w:val="28"/>
              </w:rPr>
              <w:t>MH Delay Report</w:t>
            </w:r>
          </w:p>
          <w:p w:rsidR="000B1B3D" w:rsidRDefault="000B1B3D" w:rsidP="00701EB1">
            <w:pPr>
              <w:rPr>
                <w:rFonts w:ascii="Times New Roman" w:hAnsi="Times New Roman"/>
                <w:sz w:val="28"/>
                <w:szCs w:val="28"/>
              </w:rPr>
            </w:pPr>
            <w:r w:rsidRPr="001E28E3">
              <w:rPr>
                <w:rFonts w:ascii="Times New Roman" w:hAnsi="Times New Roman"/>
                <w:sz w:val="28"/>
                <w:szCs w:val="28"/>
              </w:rPr>
              <w:t>FOCA Delay Update</w:t>
            </w:r>
          </w:p>
          <w:p w:rsidR="000B1B3D" w:rsidRDefault="000B1B3D" w:rsidP="00701EB1">
            <w:pPr>
              <w:rPr>
                <w:rFonts w:ascii="Times New Roman" w:hAnsi="Times New Roman"/>
                <w:sz w:val="28"/>
                <w:szCs w:val="28"/>
              </w:rPr>
            </w:pPr>
            <w:r w:rsidRPr="001E28E3">
              <w:rPr>
                <w:rFonts w:ascii="Times New Roman" w:hAnsi="Times New Roman"/>
                <w:sz w:val="28"/>
                <w:szCs w:val="28"/>
              </w:rPr>
              <w:t>FOCA Delay report</w:t>
            </w:r>
          </w:p>
          <w:p w:rsidR="006E242F" w:rsidRDefault="000B1B3D" w:rsidP="00701EB1">
            <w:pPr>
              <w:rPr>
                <w:rFonts w:ascii="Times New Roman" w:hAnsi="Times New Roman" w:cs="Times New Roman"/>
                <w:sz w:val="36"/>
                <w:szCs w:val="36"/>
              </w:rPr>
            </w:pPr>
            <w:r w:rsidRPr="001E28E3">
              <w:rPr>
                <w:rFonts w:ascii="Times New Roman" w:hAnsi="Times New Roman"/>
                <w:sz w:val="28"/>
                <w:szCs w:val="28"/>
              </w:rPr>
              <w:t>MH Delay Update</w:t>
            </w:r>
          </w:p>
        </w:tc>
      </w:tr>
      <w:tr w:rsidR="006E242F" w:rsidTr="000B1B3D">
        <w:trPr>
          <w:trHeight w:val="2467"/>
        </w:trPr>
        <w:tc>
          <w:tcPr>
            <w:tcW w:w="4764" w:type="dxa"/>
          </w:tcPr>
          <w:p w:rsidR="006E242F" w:rsidRDefault="000B1B3D" w:rsidP="00701EB1">
            <w:pPr>
              <w:rPr>
                <w:rFonts w:ascii="Times New Roman" w:hAnsi="Times New Roman" w:cs="Times New Roman"/>
                <w:sz w:val="36"/>
                <w:szCs w:val="36"/>
              </w:rPr>
            </w:pPr>
            <w:r w:rsidRPr="001E28E3">
              <w:rPr>
                <w:rFonts w:ascii="Times New Roman" w:hAnsi="Times New Roman"/>
                <w:sz w:val="28"/>
                <w:szCs w:val="28"/>
              </w:rPr>
              <w:t>Super User</w:t>
            </w:r>
          </w:p>
        </w:tc>
        <w:tc>
          <w:tcPr>
            <w:tcW w:w="4764" w:type="dxa"/>
          </w:tcPr>
          <w:p w:rsidR="000B1B3D" w:rsidRDefault="000B1B3D" w:rsidP="00701EB1">
            <w:pPr>
              <w:rPr>
                <w:rFonts w:ascii="Times New Roman" w:hAnsi="Times New Roman"/>
                <w:sz w:val="28"/>
                <w:szCs w:val="28"/>
              </w:rPr>
            </w:pPr>
            <w:r w:rsidRPr="001E28E3">
              <w:rPr>
                <w:rFonts w:ascii="Times New Roman" w:hAnsi="Times New Roman"/>
                <w:sz w:val="28"/>
                <w:szCs w:val="28"/>
              </w:rPr>
              <w:t>MH FIS Report</w:t>
            </w:r>
          </w:p>
          <w:p w:rsidR="000B1B3D" w:rsidRDefault="000B1B3D" w:rsidP="00701EB1">
            <w:pPr>
              <w:rPr>
                <w:rFonts w:ascii="Times New Roman" w:hAnsi="Times New Roman"/>
                <w:sz w:val="28"/>
                <w:szCs w:val="28"/>
              </w:rPr>
            </w:pPr>
            <w:r w:rsidRPr="001E28E3">
              <w:rPr>
                <w:rFonts w:ascii="Times New Roman" w:hAnsi="Times New Roman"/>
                <w:sz w:val="28"/>
                <w:szCs w:val="28"/>
              </w:rPr>
              <w:t>FOCA FIS Report</w:t>
            </w:r>
          </w:p>
          <w:p w:rsidR="000B1B3D" w:rsidRDefault="000B1B3D" w:rsidP="00701EB1">
            <w:pPr>
              <w:rPr>
                <w:rFonts w:ascii="Times New Roman" w:hAnsi="Times New Roman"/>
                <w:sz w:val="28"/>
                <w:szCs w:val="28"/>
              </w:rPr>
            </w:pPr>
            <w:r w:rsidRPr="001E28E3">
              <w:rPr>
                <w:rFonts w:ascii="Times New Roman" w:hAnsi="Times New Roman"/>
                <w:sz w:val="28"/>
                <w:szCs w:val="28"/>
              </w:rPr>
              <w:t>MH Delay Report</w:t>
            </w:r>
          </w:p>
          <w:p w:rsidR="000B1B3D" w:rsidRDefault="000B1B3D" w:rsidP="00701EB1">
            <w:pPr>
              <w:rPr>
                <w:rFonts w:ascii="Times New Roman" w:hAnsi="Times New Roman"/>
                <w:sz w:val="28"/>
                <w:szCs w:val="28"/>
              </w:rPr>
            </w:pPr>
            <w:r w:rsidRPr="001E28E3">
              <w:rPr>
                <w:rFonts w:ascii="Times New Roman" w:hAnsi="Times New Roman"/>
                <w:sz w:val="28"/>
                <w:szCs w:val="28"/>
              </w:rPr>
              <w:t>FOCA Delay Update</w:t>
            </w:r>
          </w:p>
          <w:p w:rsidR="000B1B3D" w:rsidRDefault="000B1B3D" w:rsidP="00701EB1">
            <w:pPr>
              <w:rPr>
                <w:rFonts w:ascii="Times New Roman" w:hAnsi="Times New Roman"/>
                <w:sz w:val="28"/>
                <w:szCs w:val="28"/>
              </w:rPr>
            </w:pPr>
            <w:r w:rsidRPr="001E28E3">
              <w:rPr>
                <w:rFonts w:ascii="Times New Roman" w:hAnsi="Times New Roman"/>
                <w:sz w:val="28"/>
                <w:szCs w:val="28"/>
              </w:rPr>
              <w:t>FOCA Delay report</w:t>
            </w:r>
          </w:p>
          <w:p w:rsidR="000B1B3D" w:rsidRDefault="000B1B3D" w:rsidP="00701EB1">
            <w:pPr>
              <w:rPr>
                <w:rFonts w:ascii="Times New Roman" w:hAnsi="Times New Roman"/>
                <w:sz w:val="28"/>
                <w:szCs w:val="28"/>
              </w:rPr>
            </w:pPr>
            <w:r w:rsidRPr="001E28E3">
              <w:rPr>
                <w:rFonts w:ascii="Times New Roman" w:hAnsi="Times New Roman"/>
                <w:sz w:val="28"/>
                <w:szCs w:val="28"/>
              </w:rPr>
              <w:t>MH Delay Update</w:t>
            </w:r>
          </w:p>
          <w:p w:rsidR="006E242F" w:rsidRDefault="000B1B3D" w:rsidP="00701EB1">
            <w:pPr>
              <w:rPr>
                <w:rFonts w:ascii="Times New Roman" w:hAnsi="Times New Roman" w:cs="Times New Roman"/>
                <w:sz w:val="36"/>
                <w:szCs w:val="36"/>
              </w:rPr>
            </w:pPr>
            <w:r w:rsidRPr="001E28E3">
              <w:rPr>
                <w:rFonts w:ascii="Times New Roman" w:hAnsi="Times New Roman"/>
                <w:sz w:val="28"/>
                <w:szCs w:val="28"/>
              </w:rPr>
              <w:t>Add FOCA Carriers</w:t>
            </w:r>
          </w:p>
        </w:tc>
      </w:tr>
      <w:tr w:rsidR="006E242F" w:rsidTr="000B1B3D">
        <w:trPr>
          <w:trHeight w:val="2829"/>
        </w:trPr>
        <w:tc>
          <w:tcPr>
            <w:tcW w:w="4764" w:type="dxa"/>
          </w:tcPr>
          <w:p w:rsidR="006E242F" w:rsidRDefault="000B1B3D" w:rsidP="00701EB1">
            <w:pPr>
              <w:rPr>
                <w:rFonts w:ascii="Times New Roman" w:hAnsi="Times New Roman" w:cs="Times New Roman"/>
                <w:sz w:val="36"/>
                <w:szCs w:val="36"/>
              </w:rPr>
            </w:pPr>
            <w:r w:rsidRPr="001E28E3">
              <w:rPr>
                <w:rFonts w:ascii="Times New Roman" w:hAnsi="Times New Roman"/>
                <w:sz w:val="28"/>
                <w:szCs w:val="28"/>
              </w:rPr>
              <w:t>Admin</w:t>
            </w:r>
          </w:p>
        </w:tc>
        <w:tc>
          <w:tcPr>
            <w:tcW w:w="4764" w:type="dxa"/>
          </w:tcPr>
          <w:p w:rsidR="000B1B3D" w:rsidRDefault="000B1B3D" w:rsidP="00701EB1">
            <w:pPr>
              <w:rPr>
                <w:rFonts w:ascii="Times New Roman" w:hAnsi="Times New Roman"/>
                <w:sz w:val="28"/>
                <w:szCs w:val="28"/>
              </w:rPr>
            </w:pPr>
            <w:r w:rsidRPr="001E28E3">
              <w:rPr>
                <w:rFonts w:ascii="Times New Roman" w:hAnsi="Times New Roman"/>
                <w:sz w:val="28"/>
                <w:szCs w:val="28"/>
              </w:rPr>
              <w:t>MH FIS Report</w:t>
            </w:r>
          </w:p>
          <w:p w:rsidR="000B1B3D" w:rsidRDefault="000B1B3D" w:rsidP="00701EB1">
            <w:pPr>
              <w:rPr>
                <w:rFonts w:ascii="Times New Roman" w:hAnsi="Times New Roman"/>
                <w:sz w:val="28"/>
                <w:szCs w:val="28"/>
              </w:rPr>
            </w:pPr>
            <w:r w:rsidRPr="001E28E3">
              <w:rPr>
                <w:rFonts w:ascii="Times New Roman" w:hAnsi="Times New Roman"/>
                <w:sz w:val="28"/>
                <w:szCs w:val="28"/>
              </w:rPr>
              <w:t>FOCA FIS Report</w:t>
            </w:r>
          </w:p>
          <w:p w:rsidR="000B1B3D" w:rsidRDefault="000B1B3D" w:rsidP="00701EB1">
            <w:pPr>
              <w:rPr>
                <w:rFonts w:ascii="Times New Roman" w:hAnsi="Times New Roman"/>
                <w:sz w:val="28"/>
                <w:szCs w:val="28"/>
              </w:rPr>
            </w:pPr>
            <w:r w:rsidRPr="001E28E3">
              <w:rPr>
                <w:rFonts w:ascii="Times New Roman" w:hAnsi="Times New Roman"/>
                <w:sz w:val="28"/>
                <w:szCs w:val="28"/>
              </w:rPr>
              <w:t>MH Delay Report</w:t>
            </w:r>
          </w:p>
          <w:p w:rsidR="000B1B3D" w:rsidRDefault="000B1B3D" w:rsidP="00701EB1">
            <w:pPr>
              <w:rPr>
                <w:rFonts w:ascii="Times New Roman" w:hAnsi="Times New Roman"/>
                <w:sz w:val="28"/>
                <w:szCs w:val="28"/>
              </w:rPr>
            </w:pPr>
            <w:r w:rsidRPr="001E28E3">
              <w:rPr>
                <w:rFonts w:ascii="Times New Roman" w:hAnsi="Times New Roman"/>
                <w:sz w:val="28"/>
                <w:szCs w:val="28"/>
              </w:rPr>
              <w:t>FOCA Delay Update</w:t>
            </w:r>
          </w:p>
          <w:p w:rsidR="000B1B3D" w:rsidRDefault="000B1B3D" w:rsidP="00701EB1">
            <w:pPr>
              <w:rPr>
                <w:rFonts w:ascii="Times New Roman" w:hAnsi="Times New Roman"/>
                <w:sz w:val="28"/>
                <w:szCs w:val="28"/>
              </w:rPr>
            </w:pPr>
            <w:r w:rsidRPr="001E28E3">
              <w:rPr>
                <w:rFonts w:ascii="Times New Roman" w:hAnsi="Times New Roman"/>
                <w:sz w:val="28"/>
                <w:szCs w:val="28"/>
              </w:rPr>
              <w:t>FOCA Delay report,</w:t>
            </w:r>
          </w:p>
          <w:p w:rsidR="000B1B3D" w:rsidRDefault="000B1B3D" w:rsidP="00701EB1">
            <w:pPr>
              <w:rPr>
                <w:rFonts w:ascii="Times New Roman" w:hAnsi="Times New Roman"/>
                <w:sz w:val="28"/>
                <w:szCs w:val="28"/>
              </w:rPr>
            </w:pPr>
            <w:r w:rsidRPr="001E28E3">
              <w:rPr>
                <w:rFonts w:ascii="Times New Roman" w:hAnsi="Times New Roman"/>
                <w:sz w:val="28"/>
                <w:szCs w:val="28"/>
              </w:rPr>
              <w:t>MH Delay Update</w:t>
            </w:r>
          </w:p>
          <w:p w:rsidR="000B1B3D" w:rsidRDefault="000B1B3D" w:rsidP="00701EB1">
            <w:pPr>
              <w:rPr>
                <w:rFonts w:ascii="Times New Roman" w:hAnsi="Times New Roman"/>
                <w:sz w:val="28"/>
                <w:szCs w:val="28"/>
              </w:rPr>
            </w:pPr>
            <w:r w:rsidRPr="001E28E3">
              <w:rPr>
                <w:rFonts w:ascii="Times New Roman" w:hAnsi="Times New Roman"/>
                <w:sz w:val="28"/>
                <w:szCs w:val="28"/>
              </w:rPr>
              <w:t>Add FOCA Carriers</w:t>
            </w:r>
          </w:p>
          <w:p w:rsidR="006E242F" w:rsidRDefault="000B1B3D" w:rsidP="00701EB1">
            <w:pPr>
              <w:rPr>
                <w:rFonts w:ascii="Times New Roman" w:hAnsi="Times New Roman" w:cs="Times New Roman"/>
                <w:sz w:val="36"/>
                <w:szCs w:val="36"/>
              </w:rPr>
            </w:pPr>
            <w:r w:rsidRPr="001E28E3">
              <w:rPr>
                <w:rFonts w:ascii="Times New Roman" w:hAnsi="Times New Roman"/>
                <w:sz w:val="28"/>
                <w:szCs w:val="28"/>
              </w:rPr>
              <w:t>User Management</w:t>
            </w:r>
          </w:p>
        </w:tc>
      </w:tr>
    </w:tbl>
    <w:p w:rsidR="00C60204" w:rsidRPr="001E28E3" w:rsidRDefault="00C60204" w:rsidP="00701EB1">
      <w:pPr>
        <w:rPr>
          <w:rFonts w:ascii="Times New Roman" w:hAnsi="Times New Roman" w:cs="Times New Roman"/>
          <w:sz w:val="36"/>
          <w:szCs w:val="36"/>
        </w:rPr>
      </w:pPr>
      <w:r w:rsidRPr="001E28E3">
        <w:rPr>
          <w:rFonts w:ascii="Times New Roman" w:hAnsi="Times New Roman" w:cs="Times New Roman"/>
          <w:sz w:val="36"/>
          <w:szCs w:val="36"/>
        </w:rPr>
        <w:lastRenderedPageBreak/>
        <w:t>Application Overview</w:t>
      </w:r>
    </w:p>
    <w:p w:rsidR="00C259E9" w:rsidRPr="00E918E4" w:rsidRDefault="00C259E9" w:rsidP="00701EB1">
      <w:pPr>
        <w:rPr>
          <w:rFonts w:ascii="Times New Roman" w:hAnsi="Times New Roman" w:cs="Times New Roman"/>
          <w:sz w:val="44"/>
          <w:szCs w:val="44"/>
        </w:rPr>
      </w:pPr>
    </w:p>
    <w:p w:rsidR="00C259E9" w:rsidRPr="00E918E4" w:rsidRDefault="00C259E9" w:rsidP="00701EB1">
      <w:pPr>
        <w:rPr>
          <w:rFonts w:ascii="Times New Roman" w:hAnsi="Times New Roman" w:cs="Times New Roman"/>
          <w:sz w:val="28"/>
          <w:szCs w:val="28"/>
        </w:rPr>
      </w:pPr>
      <w:r w:rsidRPr="00E918E4">
        <w:rPr>
          <w:rFonts w:ascii="Times New Roman" w:hAnsi="Times New Roman" w:cs="Times New Roman"/>
          <w:sz w:val="28"/>
          <w:szCs w:val="28"/>
        </w:rPr>
        <w:t>Login Page</w:t>
      </w:r>
    </w:p>
    <w:p w:rsidR="00C259E9" w:rsidRPr="00E918E4" w:rsidRDefault="00C259E9" w:rsidP="00701EB1">
      <w:pPr>
        <w:rPr>
          <w:rFonts w:ascii="Times New Roman" w:hAnsi="Times New Roman" w:cs="Times New Roman"/>
          <w:sz w:val="44"/>
          <w:szCs w:val="44"/>
        </w:rPr>
      </w:pPr>
    </w:p>
    <w:p w:rsidR="00C259E9" w:rsidRPr="00E918E4" w:rsidRDefault="00C259E9" w:rsidP="00701EB1">
      <w:pPr>
        <w:rPr>
          <w:rFonts w:ascii="Times New Roman" w:hAnsi="Times New Roman" w:cs="Times New Roman"/>
          <w:sz w:val="44"/>
          <w:szCs w:val="44"/>
        </w:rPr>
      </w:pPr>
      <w:r w:rsidRPr="00E918E4">
        <w:rPr>
          <w:rFonts w:ascii="Times New Roman" w:hAnsi="Times New Roman" w:cs="Times New Roman"/>
          <w:noProof/>
        </w:rPr>
        <w:drawing>
          <wp:inline distT="0" distB="0" distL="0" distR="0" wp14:anchorId="397DF584" wp14:editId="3040A724">
            <wp:extent cx="5943600" cy="3133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C60204" w:rsidRPr="00E918E4" w:rsidRDefault="00C60204" w:rsidP="00701EB1">
      <w:pPr>
        <w:rPr>
          <w:rFonts w:ascii="Times New Roman" w:hAnsi="Times New Roman" w:cs="Times New Roman"/>
          <w:sz w:val="28"/>
          <w:szCs w:val="28"/>
        </w:rPr>
      </w:pPr>
    </w:p>
    <w:p w:rsidR="00C60204" w:rsidRPr="00E918E4" w:rsidRDefault="00C60204" w:rsidP="00701EB1">
      <w:pPr>
        <w:rPr>
          <w:rFonts w:ascii="Times New Roman" w:hAnsi="Times New Roman" w:cs="Times New Roman"/>
          <w:sz w:val="28"/>
          <w:szCs w:val="28"/>
        </w:rPr>
      </w:pPr>
    </w:p>
    <w:p w:rsidR="006857C1" w:rsidRPr="00E918E4" w:rsidRDefault="00FF1D34" w:rsidP="006857C1">
      <w:pPr>
        <w:rPr>
          <w:rFonts w:ascii="Times New Roman" w:hAnsi="Times New Roman" w:cs="Times New Roman"/>
          <w:sz w:val="28"/>
          <w:szCs w:val="28"/>
        </w:rPr>
      </w:pPr>
      <w:r w:rsidRPr="00E918E4">
        <w:rPr>
          <w:rFonts w:ascii="Times New Roman" w:hAnsi="Times New Roman" w:cs="Times New Roman"/>
          <w:sz w:val="28"/>
          <w:szCs w:val="28"/>
        </w:rPr>
        <w:t>MH/FY Delay Update</w:t>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noProof/>
        </w:rPr>
        <w:drawing>
          <wp:inline distT="0" distB="0" distL="0" distR="0">
            <wp:extent cx="5765800" cy="29273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8829" cy="2933965"/>
                    </a:xfrm>
                    <a:prstGeom prst="rect">
                      <a:avLst/>
                    </a:prstGeom>
                    <a:noFill/>
                    <a:ln>
                      <a:noFill/>
                    </a:ln>
                  </pic:spPr>
                </pic:pic>
              </a:graphicData>
            </a:graphic>
          </wp:inline>
        </w:drawing>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sz w:val="28"/>
          <w:szCs w:val="28"/>
        </w:rPr>
        <w:t>FOCA Delay Update</w:t>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noProof/>
        </w:rPr>
        <w:drawing>
          <wp:inline distT="0" distB="0" distL="0" distR="0">
            <wp:extent cx="5943600" cy="519362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93620"/>
                    </a:xfrm>
                    <a:prstGeom prst="rect">
                      <a:avLst/>
                    </a:prstGeom>
                    <a:noFill/>
                    <a:ln>
                      <a:noFill/>
                    </a:ln>
                  </pic:spPr>
                </pic:pic>
              </a:graphicData>
            </a:graphic>
          </wp:inline>
        </w:drawing>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sz w:val="28"/>
          <w:szCs w:val="28"/>
        </w:rPr>
        <w:t>MH/FY Delay Summary</w:t>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noProof/>
        </w:rPr>
        <w:drawing>
          <wp:inline distT="0" distB="0" distL="0" distR="0">
            <wp:extent cx="5943600" cy="5470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470270"/>
                    </a:xfrm>
                    <a:prstGeom prst="rect">
                      <a:avLst/>
                    </a:prstGeom>
                    <a:noFill/>
                    <a:ln>
                      <a:noFill/>
                    </a:ln>
                  </pic:spPr>
                </pic:pic>
              </a:graphicData>
            </a:graphic>
          </wp:inline>
        </w:drawing>
      </w:r>
    </w:p>
    <w:p w:rsidR="00FF1D34" w:rsidRPr="00E918E4" w:rsidRDefault="00FF1D34" w:rsidP="006857C1">
      <w:pPr>
        <w:rPr>
          <w:rFonts w:ascii="Times New Roman" w:hAnsi="Times New Roman" w:cs="Times New Roman"/>
          <w:sz w:val="28"/>
          <w:szCs w:val="28"/>
        </w:rPr>
      </w:pPr>
    </w:p>
    <w:p w:rsidR="00FF1D34" w:rsidRPr="00E918E4" w:rsidRDefault="00FF1D34" w:rsidP="00FF1D34">
      <w:pPr>
        <w:rPr>
          <w:rFonts w:ascii="Times New Roman" w:hAnsi="Times New Roman" w:cs="Times New Roman"/>
          <w:sz w:val="28"/>
          <w:szCs w:val="28"/>
        </w:rPr>
      </w:pPr>
    </w:p>
    <w:p w:rsidR="00FF1D34" w:rsidRPr="00E918E4" w:rsidRDefault="00FF1D34" w:rsidP="00FF1D34">
      <w:pPr>
        <w:rPr>
          <w:rFonts w:ascii="Times New Roman" w:hAnsi="Times New Roman" w:cs="Times New Roman"/>
          <w:sz w:val="28"/>
          <w:szCs w:val="28"/>
        </w:rPr>
      </w:pPr>
    </w:p>
    <w:p w:rsidR="00FF1D34" w:rsidRPr="00E918E4" w:rsidRDefault="00FF1D34" w:rsidP="00FF1D34">
      <w:pPr>
        <w:rPr>
          <w:rFonts w:ascii="Times New Roman" w:hAnsi="Times New Roman" w:cs="Times New Roman"/>
          <w:sz w:val="28"/>
          <w:szCs w:val="28"/>
        </w:rPr>
      </w:pPr>
    </w:p>
    <w:p w:rsidR="00FF1D34" w:rsidRPr="00E918E4" w:rsidRDefault="00FF1D34" w:rsidP="00FF1D34">
      <w:pPr>
        <w:rPr>
          <w:rFonts w:ascii="Times New Roman" w:hAnsi="Times New Roman" w:cs="Times New Roman"/>
          <w:sz w:val="28"/>
          <w:szCs w:val="28"/>
        </w:rPr>
      </w:pPr>
    </w:p>
    <w:p w:rsidR="00FF1D34" w:rsidRPr="00E918E4" w:rsidRDefault="00FF1D34" w:rsidP="00FF1D34">
      <w:pPr>
        <w:rPr>
          <w:rFonts w:ascii="Times New Roman" w:hAnsi="Times New Roman" w:cs="Times New Roman"/>
          <w:sz w:val="28"/>
          <w:szCs w:val="28"/>
        </w:rPr>
      </w:pPr>
    </w:p>
    <w:p w:rsidR="00FF1D34" w:rsidRPr="00E918E4" w:rsidRDefault="00FF1D34" w:rsidP="00FF1D34">
      <w:pPr>
        <w:rPr>
          <w:rFonts w:ascii="Times New Roman" w:hAnsi="Times New Roman" w:cs="Times New Roman"/>
          <w:sz w:val="28"/>
          <w:szCs w:val="28"/>
        </w:rPr>
      </w:pPr>
    </w:p>
    <w:p w:rsidR="00FF1D34" w:rsidRPr="00E918E4" w:rsidRDefault="00FF1D34" w:rsidP="00FF1D34">
      <w:pPr>
        <w:rPr>
          <w:rFonts w:ascii="Times New Roman" w:hAnsi="Times New Roman" w:cs="Times New Roman"/>
          <w:sz w:val="28"/>
          <w:szCs w:val="28"/>
        </w:rPr>
      </w:pPr>
    </w:p>
    <w:p w:rsidR="00FF1D34" w:rsidRPr="00E918E4" w:rsidRDefault="00FF1D34" w:rsidP="00FF1D34">
      <w:pPr>
        <w:rPr>
          <w:rFonts w:ascii="Times New Roman" w:hAnsi="Times New Roman" w:cs="Times New Roman"/>
          <w:sz w:val="28"/>
          <w:szCs w:val="28"/>
        </w:rPr>
      </w:pPr>
      <w:r w:rsidRPr="00E918E4">
        <w:rPr>
          <w:rFonts w:ascii="Times New Roman" w:hAnsi="Times New Roman" w:cs="Times New Roman"/>
          <w:sz w:val="28"/>
          <w:szCs w:val="28"/>
        </w:rPr>
        <w:lastRenderedPageBreak/>
        <w:t>FOCA Delay Summary</w:t>
      </w:r>
    </w:p>
    <w:p w:rsidR="00FF1D34" w:rsidRPr="00E918E4" w:rsidRDefault="00FF1D34" w:rsidP="006857C1">
      <w:pPr>
        <w:rPr>
          <w:rFonts w:ascii="Times New Roman" w:hAnsi="Times New Roman" w:cs="Times New Roman"/>
          <w:sz w:val="28"/>
          <w:szCs w:val="28"/>
        </w:rPr>
      </w:pPr>
    </w:p>
    <w:p w:rsidR="00EA3EF1" w:rsidRPr="00E918E4" w:rsidRDefault="00FF1D34" w:rsidP="006857C1">
      <w:pPr>
        <w:rPr>
          <w:rFonts w:ascii="Times New Roman" w:hAnsi="Times New Roman" w:cs="Times New Roman"/>
          <w:sz w:val="28"/>
          <w:szCs w:val="28"/>
        </w:rPr>
      </w:pPr>
      <w:r w:rsidRPr="00E918E4">
        <w:rPr>
          <w:rFonts w:ascii="Times New Roman" w:hAnsi="Times New Roman" w:cs="Times New Roman"/>
          <w:noProof/>
        </w:rPr>
        <w:drawing>
          <wp:inline distT="0" distB="0" distL="0" distR="0">
            <wp:extent cx="5943600" cy="727090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270905"/>
                    </a:xfrm>
                    <a:prstGeom prst="rect">
                      <a:avLst/>
                    </a:prstGeom>
                    <a:noFill/>
                    <a:ln>
                      <a:noFill/>
                    </a:ln>
                  </pic:spPr>
                </pic:pic>
              </a:graphicData>
            </a:graphic>
          </wp:inline>
        </w:drawing>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sz w:val="28"/>
          <w:szCs w:val="28"/>
        </w:rPr>
        <w:lastRenderedPageBreak/>
        <w:t>MH/FY FIS</w:t>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noProof/>
        </w:rPr>
        <w:drawing>
          <wp:inline distT="0" distB="0" distL="0" distR="0">
            <wp:extent cx="6383867" cy="3617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1125" cy="3621708"/>
                    </a:xfrm>
                    <a:prstGeom prst="rect">
                      <a:avLst/>
                    </a:prstGeom>
                    <a:noFill/>
                    <a:ln>
                      <a:noFill/>
                    </a:ln>
                  </pic:spPr>
                </pic:pic>
              </a:graphicData>
            </a:graphic>
          </wp:inline>
        </w:drawing>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sz w:val="28"/>
          <w:szCs w:val="28"/>
        </w:rPr>
        <w:t>FOCA FIS</w:t>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noProof/>
        </w:rPr>
        <w:drawing>
          <wp:inline distT="0" distB="0" distL="0" distR="0">
            <wp:extent cx="6341533" cy="34270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5897" cy="3429454"/>
                    </a:xfrm>
                    <a:prstGeom prst="rect">
                      <a:avLst/>
                    </a:prstGeom>
                    <a:noFill/>
                    <a:ln>
                      <a:noFill/>
                    </a:ln>
                  </pic:spPr>
                </pic:pic>
              </a:graphicData>
            </a:graphic>
          </wp:inline>
        </w:drawing>
      </w: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sz w:val="28"/>
          <w:szCs w:val="28"/>
        </w:rPr>
        <w:lastRenderedPageBreak/>
        <w:t>Add FOCA Carriers</w:t>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noProof/>
        </w:rPr>
        <w:drawing>
          <wp:inline distT="0" distB="0" distL="0" distR="0">
            <wp:extent cx="5943600" cy="4892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92540"/>
                    </a:xfrm>
                    <a:prstGeom prst="rect">
                      <a:avLst/>
                    </a:prstGeom>
                    <a:noFill/>
                    <a:ln>
                      <a:noFill/>
                    </a:ln>
                  </pic:spPr>
                </pic:pic>
              </a:graphicData>
            </a:graphic>
          </wp:inline>
        </w:drawing>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sz w:val="28"/>
          <w:szCs w:val="28"/>
        </w:rPr>
        <w:lastRenderedPageBreak/>
        <w:t>Manage Users</w:t>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28"/>
          <w:szCs w:val="28"/>
        </w:rPr>
      </w:pPr>
      <w:r w:rsidRPr="00E918E4">
        <w:rPr>
          <w:rFonts w:ascii="Times New Roman" w:hAnsi="Times New Roman" w:cs="Times New Roman"/>
          <w:noProof/>
        </w:rPr>
        <w:drawing>
          <wp:inline distT="0" distB="0" distL="0" distR="0">
            <wp:extent cx="5943600" cy="65401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540114"/>
                    </a:xfrm>
                    <a:prstGeom prst="rect">
                      <a:avLst/>
                    </a:prstGeom>
                    <a:noFill/>
                    <a:ln>
                      <a:noFill/>
                    </a:ln>
                  </pic:spPr>
                </pic:pic>
              </a:graphicData>
            </a:graphic>
          </wp:inline>
        </w:drawing>
      </w:r>
    </w:p>
    <w:p w:rsidR="00FF1D34" w:rsidRPr="00E918E4" w:rsidRDefault="00FF1D34" w:rsidP="006857C1">
      <w:pPr>
        <w:rPr>
          <w:rFonts w:ascii="Times New Roman" w:hAnsi="Times New Roman" w:cs="Times New Roman"/>
          <w:sz w:val="28"/>
          <w:szCs w:val="28"/>
        </w:rPr>
      </w:pPr>
    </w:p>
    <w:p w:rsidR="00FF1D34" w:rsidRPr="00E918E4" w:rsidRDefault="00FF1D34" w:rsidP="006857C1">
      <w:pPr>
        <w:rPr>
          <w:rFonts w:ascii="Times New Roman" w:hAnsi="Times New Roman" w:cs="Times New Roman"/>
          <w:sz w:val="44"/>
          <w:szCs w:val="44"/>
        </w:rPr>
      </w:pPr>
    </w:p>
    <w:p w:rsidR="00FF1D34" w:rsidRPr="00E918E4" w:rsidRDefault="00FF1D34" w:rsidP="006857C1">
      <w:pPr>
        <w:rPr>
          <w:rFonts w:ascii="Times New Roman" w:hAnsi="Times New Roman" w:cs="Times New Roman"/>
          <w:sz w:val="44"/>
          <w:szCs w:val="44"/>
        </w:rPr>
      </w:pPr>
    </w:p>
    <w:p w:rsidR="00FF1D34" w:rsidRPr="00E918E4" w:rsidRDefault="00FF1D34" w:rsidP="006857C1">
      <w:pPr>
        <w:rPr>
          <w:rFonts w:ascii="Times New Roman" w:hAnsi="Times New Roman" w:cs="Times New Roman"/>
          <w:sz w:val="44"/>
          <w:szCs w:val="44"/>
        </w:rPr>
      </w:pPr>
    </w:p>
    <w:p w:rsidR="00EF255B" w:rsidRPr="002B0071" w:rsidRDefault="00EF255B" w:rsidP="006857C1">
      <w:pPr>
        <w:rPr>
          <w:rFonts w:ascii="Times New Roman" w:hAnsi="Times New Roman" w:cs="Times New Roman"/>
          <w:sz w:val="36"/>
          <w:szCs w:val="36"/>
        </w:rPr>
      </w:pPr>
      <w:r w:rsidRPr="002B0071">
        <w:rPr>
          <w:rFonts w:ascii="Times New Roman" w:hAnsi="Times New Roman" w:cs="Times New Roman"/>
          <w:sz w:val="36"/>
          <w:szCs w:val="36"/>
        </w:rPr>
        <w:lastRenderedPageBreak/>
        <w:t>Code Overview</w:t>
      </w:r>
    </w:p>
    <w:p w:rsidR="00EA3EF1" w:rsidRPr="00E918E4" w:rsidRDefault="00EA3EF1" w:rsidP="006857C1">
      <w:pPr>
        <w:rPr>
          <w:rFonts w:ascii="Times New Roman" w:hAnsi="Times New Roman" w:cs="Times New Roman"/>
          <w:sz w:val="28"/>
          <w:szCs w:val="28"/>
        </w:rPr>
      </w:pPr>
    </w:p>
    <w:p w:rsidR="00322F79" w:rsidRPr="00E918E4" w:rsidRDefault="00322F79" w:rsidP="006857C1">
      <w:pPr>
        <w:rPr>
          <w:rFonts w:ascii="Times New Roman" w:hAnsi="Times New Roman" w:cs="Times New Roman"/>
          <w:sz w:val="28"/>
          <w:szCs w:val="28"/>
        </w:rPr>
      </w:pPr>
    </w:p>
    <w:p w:rsidR="00EA3EF1" w:rsidRPr="00E918E4" w:rsidRDefault="00322F79" w:rsidP="006857C1">
      <w:pPr>
        <w:rPr>
          <w:rFonts w:ascii="Times New Roman" w:hAnsi="Times New Roman" w:cs="Times New Roman"/>
          <w:sz w:val="28"/>
          <w:szCs w:val="28"/>
        </w:rPr>
      </w:pPr>
      <w:r w:rsidRPr="00E918E4">
        <w:rPr>
          <w:rFonts w:ascii="Times New Roman" w:hAnsi="Times New Roman" w:cs="Times New Roman"/>
          <w:sz w:val="28"/>
          <w:szCs w:val="28"/>
        </w:rPr>
        <w:t xml:space="preserve">Login </w:t>
      </w:r>
    </w:p>
    <w:p w:rsidR="00322F79" w:rsidRPr="00E918E4" w:rsidRDefault="00322F79" w:rsidP="006857C1">
      <w:pPr>
        <w:rPr>
          <w:rFonts w:ascii="Times New Roman" w:hAnsi="Times New Roman" w:cs="Times New Roman"/>
          <w:iCs/>
          <w:sz w:val="28"/>
          <w:szCs w:val="28"/>
          <w:shd w:val="clear" w:color="auto" w:fill="E8F2FE"/>
        </w:rPr>
      </w:pPr>
    </w:p>
    <w:p w:rsidR="00EA3EF1" w:rsidRPr="00E918E4" w:rsidRDefault="00EA3EF1"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net.mas.fsis.action.LoginAction</w:t>
      </w:r>
    </w:p>
    <w:p w:rsidR="00686487" w:rsidRPr="00E918E4" w:rsidRDefault="00686487"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 xml:space="preserve">net.mas.fsis.dao.LoginDAO </w:t>
      </w:r>
      <w:r w:rsidRPr="00E918E4">
        <w:rPr>
          <w:rFonts w:ascii="Times New Roman" w:hAnsi="Times New Roman" w:cs="Times New Roman"/>
          <w:iCs/>
          <w:sz w:val="28"/>
          <w:szCs w:val="28"/>
          <w:shd w:val="clear" w:color="auto" w:fill="E8F2FE"/>
        </w:rPr>
        <w:tab/>
      </w:r>
    </w:p>
    <w:p w:rsidR="00686487" w:rsidRPr="00E918E4" w:rsidRDefault="00686487" w:rsidP="00686487">
      <w:pPr>
        <w:ind w:firstLine="720"/>
        <w:rPr>
          <w:rFonts w:ascii="Times New Roman" w:hAnsi="Times New Roman" w:cs="Times New Roman"/>
          <w:iCs/>
          <w:sz w:val="28"/>
          <w:szCs w:val="28"/>
          <w:shd w:val="clear" w:color="auto" w:fill="E8F2FE"/>
        </w:rPr>
      </w:pPr>
      <w:r w:rsidRPr="00E918E4">
        <w:rPr>
          <w:rFonts w:ascii="Times New Roman" w:hAnsi="Times New Roman" w:cs="Times New Roman"/>
          <w:sz w:val="28"/>
          <w:szCs w:val="28"/>
          <w:shd w:val="clear" w:color="auto" w:fill="E8F2FE"/>
        </w:rPr>
        <w:t>AODB.SRAS_USER_PROFILE</w:t>
      </w:r>
    </w:p>
    <w:p w:rsidR="00C96332" w:rsidRPr="00E918E4" w:rsidRDefault="00686487"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AODB.SRAS_USER_ROLE_IDENTITY</w:t>
      </w:r>
    </w:p>
    <w:p w:rsidR="00686487" w:rsidRPr="00E918E4" w:rsidRDefault="00686487"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AODB.SRAS_USER_FEATURE_IDENTITY</w:t>
      </w:r>
    </w:p>
    <w:p w:rsidR="00686487" w:rsidRPr="00E918E4" w:rsidRDefault="00686487" w:rsidP="006857C1">
      <w:pPr>
        <w:rPr>
          <w:rFonts w:ascii="Times New Roman" w:hAnsi="Times New Roman" w:cs="Times New Roman"/>
          <w:sz w:val="28"/>
          <w:szCs w:val="28"/>
        </w:rPr>
      </w:pPr>
    </w:p>
    <w:p w:rsidR="00322F79" w:rsidRPr="00E918E4" w:rsidRDefault="00322F79"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MH Delay Update</w:t>
      </w:r>
    </w:p>
    <w:p w:rsidR="00322F79" w:rsidRPr="00E918E4" w:rsidRDefault="00322F79" w:rsidP="006857C1">
      <w:pPr>
        <w:rPr>
          <w:rFonts w:ascii="Times New Roman" w:hAnsi="Times New Roman" w:cs="Times New Roman"/>
          <w:sz w:val="28"/>
          <w:szCs w:val="28"/>
        </w:rPr>
      </w:pPr>
    </w:p>
    <w:p w:rsidR="00322F79" w:rsidRPr="00E918E4" w:rsidRDefault="009C506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net.mas.fsis.action.MhDelayAction</w:t>
      </w:r>
    </w:p>
    <w:p w:rsidR="009C5069" w:rsidRPr="00E918E4" w:rsidRDefault="00911AB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net.mas.fsis.dao.MhDelayDAO</w:t>
      </w:r>
      <w:r w:rsidR="00686487" w:rsidRPr="00E918E4">
        <w:rPr>
          <w:rFonts w:ascii="Times New Roman" w:hAnsi="Times New Roman" w:cs="Times New Roman"/>
          <w:iCs/>
          <w:sz w:val="28"/>
          <w:szCs w:val="28"/>
          <w:shd w:val="clear" w:color="auto" w:fill="E8F2FE"/>
        </w:rPr>
        <w:t xml:space="preserve"> </w:t>
      </w:r>
    </w:p>
    <w:p w:rsidR="00686487" w:rsidRPr="00E918E4" w:rsidRDefault="00686487" w:rsidP="00686487">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AODB.DELAY_REASON</w:t>
      </w:r>
    </w:p>
    <w:p w:rsidR="00686487" w:rsidRPr="00E918E4" w:rsidRDefault="00686487" w:rsidP="00686487">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AODB.DELAY_REASON_IATA</w:t>
      </w:r>
    </w:p>
    <w:p w:rsidR="00686487" w:rsidRPr="00E918E4" w:rsidRDefault="00686487" w:rsidP="00686487">
      <w:pPr>
        <w:ind w:firstLine="720"/>
        <w:rPr>
          <w:rFonts w:ascii="Times New Roman" w:hAnsi="Times New Roman" w:cs="Times New Roman"/>
          <w:iCs/>
          <w:sz w:val="28"/>
          <w:szCs w:val="28"/>
          <w:shd w:val="clear" w:color="auto" w:fill="E8F2FE"/>
        </w:rPr>
      </w:pPr>
      <w:r w:rsidRPr="00E918E4">
        <w:rPr>
          <w:rFonts w:ascii="Times New Roman" w:hAnsi="Times New Roman" w:cs="Times New Roman"/>
          <w:sz w:val="28"/>
          <w:szCs w:val="28"/>
          <w:shd w:val="clear" w:color="auto" w:fill="E8F2FE"/>
        </w:rPr>
        <w:t>AODB.FLIGHT_SKED</w:t>
      </w:r>
    </w:p>
    <w:p w:rsidR="00911AB9" w:rsidRPr="00E918E4" w:rsidRDefault="00686487"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AODB.FLTMON_MSG_TEMPL</w:t>
      </w:r>
    </w:p>
    <w:p w:rsidR="00686487" w:rsidRPr="00E918E4" w:rsidRDefault="00686487"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AODB.FLTMON_TLXADDR</w:t>
      </w:r>
    </w:p>
    <w:p w:rsidR="00686487" w:rsidRPr="00E918E4" w:rsidRDefault="00686487"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AODB.STATION</w:t>
      </w:r>
    </w:p>
    <w:p w:rsidR="00686487" w:rsidRPr="00E918E4" w:rsidRDefault="002E1B9A"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AODB.FLIGHT_SKED_VIEW</w:t>
      </w:r>
    </w:p>
    <w:p w:rsidR="002E1B9A" w:rsidRPr="00E918E4" w:rsidRDefault="002E1B9A"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AODB.FLTMON_PARAM_CONFIG</w:t>
      </w:r>
    </w:p>
    <w:p w:rsidR="002E1B9A" w:rsidRPr="00E918E4" w:rsidRDefault="002E1B9A" w:rsidP="006857C1">
      <w:pPr>
        <w:rPr>
          <w:rFonts w:ascii="Times New Roman" w:hAnsi="Times New Roman" w:cs="Times New Roman"/>
          <w:sz w:val="28"/>
          <w:szCs w:val="28"/>
        </w:rPr>
      </w:pPr>
    </w:p>
    <w:p w:rsidR="00911AB9" w:rsidRPr="00E918E4" w:rsidRDefault="00911AB9"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FOCA Delay Update</w:t>
      </w:r>
    </w:p>
    <w:p w:rsidR="00911AB9" w:rsidRPr="00E918E4" w:rsidRDefault="00911AB9" w:rsidP="006857C1">
      <w:pPr>
        <w:rPr>
          <w:rFonts w:ascii="Times New Roman" w:hAnsi="Times New Roman" w:cs="Times New Roman"/>
          <w:sz w:val="28"/>
          <w:szCs w:val="28"/>
        </w:rPr>
      </w:pPr>
    </w:p>
    <w:p w:rsidR="00911AB9" w:rsidRPr="00E918E4" w:rsidRDefault="00911AB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net.mas.fsis.action.FocaDelayAction</w:t>
      </w:r>
    </w:p>
    <w:p w:rsidR="00911AB9" w:rsidRPr="00E918E4" w:rsidRDefault="00911AB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net.mas.fsis.dao.DelayDAO</w:t>
      </w:r>
    </w:p>
    <w:p w:rsidR="002E1B9A" w:rsidRPr="00E918E4" w:rsidRDefault="002E1B9A" w:rsidP="002E1B9A">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AODB.FOCA_DELAY_REASON</w:t>
      </w:r>
    </w:p>
    <w:p w:rsidR="002E1B9A" w:rsidRPr="00E918E4" w:rsidRDefault="002E1B9A" w:rsidP="002E1B9A">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AODB.DELAY_REASON_IATA</w:t>
      </w:r>
    </w:p>
    <w:p w:rsidR="002E1B9A" w:rsidRPr="00E918E4" w:rsidRDefault="002E1B9A" w:rsidP="002E1B9A">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AODB.FLTMON_MSG_TEMPL</w:t>
      </w:r>
    </w:p>
    <w:p w:rsidR="002E1B9A" w:rsidRPr="00E918E4" w:rsidRDefault="002E1B9A" w:rsidP="002E1B9A">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AODB.FLTMON_TLXADDR</w:t>
      </w:r>
    </w:p>
    <w:p w:rsidR="002E1B9A" w:rsidRPr="00E918E4" w:rsidRDefault="002E1B9A" w:rsidP="002E1B9A">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AODB.STATION</w:t>
      </w:r>
    </w:p>
    <w:p w:rsidR="002E1B9A" w:rsidRPr="00E918E4" w:rsidRDefault="002E1B9A" w:rsidP="002E1B9A">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AODB.FOCA_MAB_FIDADMRAD</w:t>
      </w:r>
    </w:p>
    <w:p w:rsidR="002E1B9A" w:rsidRPr="00E918E4" w:rsidRDefault="002E1B9A" w:rsidP="002E1B9A">
      <w:pPr>
        <w:ind w:firstLine="720"/>
        <w:rPr>
          <w:rFonts w:ascii="Times New Roman" w:hAnsi="Times New Roman" w:cs="Times New Roman"/>
          <w:iCs/>
          <w:sz w:val="28"/>
          <w:szCs w:val="28"/>
          <w:shd w:val="clear" w:color="auto" w:fill="E8F2FE"/>
        </w:rPr>
      </w:pPr>
      <w:r w:rsidRPr="00E918E4">
        <w:rPr>
          <w:rFonts w:ascii="Times New Roman" w:hAnsi="Times New Roman" w:cs="Times New Roman"/>
          <w:sz w:val="28"/>
          <w:szCs w:val="28"/>
          <w:shd w:val="clear" w:color="auto" w:fill="E8F2FE"/>
        </w:rPr>
        <w:t>AODB.FLTMON_PARAM_CONFIG</w:t>
      </w:r>
    </w:p>
    <w:p w:rsidR="00911AB9" w:rsidRPr="00E918E4" w:rsidRDefault="00911AB9" w:rsidP="006857C1">
      <w:pPr>
        <w:rPr>
          <w:rFonts w:ascii="Times New Roman" w:hAnsi="Times New Roman" w:cs="Times New Roman"/>
          <w:sz w:val="28"/>
          <w:szCs w:val="28"/>
        </w:rPr>
      </w:pPr>
    </w:p>
    <w:p w:rsidR="00911AB9" w:rsidRPr="00E918E4" w:rsidRDefault="00911AB9"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MH Delay Summary</w:t>
      </w:r>
    </w:p>
    <w:p w:rsidR="00911AB9" w:rsidRPr="00E918E4" w:rsidRDefault="00911AB9" w:rsidP="006857C1">
      <w:pPr>
        <w:rPr>
          <w:rFonts w:ascii="Times New Roman" w:hAnsi="Times New Roman" w:cs="Times New Roman"/>
          <w:sz w:val="28"/>
          <w:szCs w:val="28"/>
          <w:shd w:val="clear" w:color="auto" w:fill="E8F2FE"/>
        </w:rPr>
      </w:pPr>
    </w:p>
    <w:p w:rsidR="00911AB9" w:rsidRPr="00E918E4" w:rsidRDefault="00911AB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net.mas.fsis.action.MhReportAction</w:t>
      </w:r>
    </w:p>
    <w:p w:rsidR="002E1B9A" w:rsidRPr="00E918E4" w:rsidRDefault="002E1B9A" w:rsidP="002E1B9A">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lastRenderedPageBreak/>
        <w:t>net.mas.fsis.dao.MhReportDAO</w:t>
      </w:r>
    </w:p>
    <w:p w:rsidR="00D445C4" w:rsidRPr="00E918E4" w:rsidRDefault="00D445C4" w:rsidP="00D445C4">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AODB.STATION</w:t>
      </w:r>
    </w:p>
    <w:p w:rsidR="00D445C4" w:rsidRPr="00E918E4" w:rsidRDefault="00D445C4" w:rsidP="00D445C4">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AODB.FLIGHT_SKED_VIEW</w:t>
      </w:r>
    </w:p>
    <w:p w:rsidR="00D445C4" w:rsidRPr="00E918E4" w:rsidRDefault="00D445C4" w:rsidP="00D445C4">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AODB.FLTMON_PARAM_CONFIG</w:t>
      </w:r>
    </w:p>
    <w:p w:rsidR="00D445C4" w:rsidRPr="00E918E4" w:rsidRDefault="00D445C4" w:rsidP="00D445C4">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AODB.DELAY_REASON</w:t>
      </w:r>
    </w:p>
    <w:p w:rsidR="00D445C4" w:rsidRPr="00E918E4" w:rsidRDefault="00D445C4" w:rsidP="00D445C4">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AODB.MAB_FLT_MVMT</w:t>
      </w:r>
    </w:p>
    <w:p w:rsidR="00D445C4" w:rsidRPr="00E918E4" w:rsidRDefault="00D445C4" w:rsidP="00D445C4">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AODB.MSG_OOOI</w:t>
      </w:r>
    </w:p>
    <w:p w:rsidR="001358FE" w:rsidRPr="00E918E4" w:rsidRDefault="001358FE" w:rsidP="00D445C4">
      <w:pPr>
        <w:ind w:firstLine="720"/>
        <w:rPr>
          <w:rFonts w:ascii="Times New Roman" w:hAnsi="Times New Roman" w:cs="Times New Roman"/>
          <w:sz w:val="28"/>
          <w:szCs w:val="28"/>
          <w:shd w:val="clear" w:color="auto" w:fill="E8F2FE"/>
        </w:rPr>
      </w:pPr>
    </w:p>
    <w:p w:rsidR="001358FE" w:rsidRPr="00E918E4" w:rsidRDefault="001358FE" w:rsidP="00D445C4">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CALL AODB.FIS_RPT_MH</w:t>
      </w:r>
    </w:p>
    <w:p w:rsidR="00D445C4" w:rsidRPr="00E918E4" w:rsidRDefault="00D445C4" w:rsidP="00D445C4">
      <w:pPr>
        <w:ind w:firstLine="720"/>
        <w:rPr>
          <w:rFonts w:ascii="Times New Roman" w:hAnsi="Times New Roman" w:cs="Times New Roman"/>
          <w:iCs/>
          <w:sz w:val="28"/>
          <w:szCs w:val="28"/>
          <w:shd w:val="clear" w:color="auto" w:fill="E8F2FE"/>
        </w:rPr>
      </w:pPr>
    </w:p>
    <w:p w:rsidR="002E1B9A" w:rsidRPr="00E918E4" w:rsidRDefault="002E1B9A"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net.mas.fsis.dao.FltDisruptDAO</w:t>
      </w:r>
    </w:p>
    <w:p w:rsidR="00AA6A66" w:rsidRPr="00E918E4" w:rsidRDefault="00AA6A66" w:rsidP="00AA6A66">
      <w:pPr>
        <w:ind w:firstLine="720"/>
        <w:rPr>
          <w:rFonts w:ascii="Times New Roman" w:hAnsi="Times New Roman" w:cs="Times New Roman"/>
          <w:iCs/>
          <w:sz w:val="28"/>
          <w:szCs w:val="28"/>
          <w:shd w:val="clear" w:color="auto" w:fill="E8F2FE"/>
        </w:rPr>
      </w:pPr>
      <w:r w:rsidRPr="00E918E4">
        <w:rPr>
          <w:rFonts w:ascii="Times New Roman" w:hAnsi="Times New Roman" w:cs="Times New Roman"/>
          <w:sz w:val="28"/>
          <w:szCs w:val="28"/>
          <w:shd w:val="clear" w:color="auto" w:fill="E8F2FE"/>
        </w:rPr>
        <w:t>AODB.FLTMON_NOTIFICATION_INFO</w:t>
      </w:r>
    </w:p>
    <w:p w:rsidR="00911AB9" w:rsidRPr="00E918E4" w:rsidRDefault="00AA6A66"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AODB.FLTMON_PARAM_CONFIG</w:t>
      </w:r>
    </w:p>
    <w:p w:rsidR="00AA6A66" w:rsidRPr="00E918E4" w:rsidRDefault="00AA6A66"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AODB.FOCA_MAB_FIDADMRAD</w:t>
      </w:r>
    </w:p>
    <w:p w:rsidR="00AA6A66" w:rsidRPr="00E918E4" w:rsidRDefault="00AA6A66" w:rsidP="006857C1">
      <w:pPr>
        <w:rPr>
          <w:rFonts w:ascii="Times New Roman" w:hAnsi="Times New Roman" w:cs="Times New Roman"/>
          <w:sz w:val="28"/>
          <w:szCs w:val="28"/>
        </w:rPr>
      </w:pPr>
      <w:r w:rsidRPr="00E918E4">
        <w:rPr>
          <w:rFonts w:ascii="Times New Roman" w:hAnsi="Times New Roman" w:cs="Times New Roman"/>
          <w:sz w:val="28"/>
          <w:szCs w:val="28"/>
        </w:rPr>
        <w:tab/>
      </w:r>
    </w:p>
    <w:p w:rsidR="00911AB9" w:rsidRPr="00E918E4" w:rsidRDefault="00911AB9"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MH FIS</w:t>
      </w:r>
    </w:p>
    <w:p w:rsidR="00911AB9" w:rsidRPr="00E918E4" w:rsidRDefault="00911AB9" w:rsidP="006857C1">
      <w:pPr>
        <w:rPr>
          <w:rFonts w:ascii="Times New Roman" w:hAnsi="Times New Roman" w:cs="Times New Roman"/>
          <w:sz w:val="28"/>
          <w:szCs w:val="28"/>
          <w:shd w:val="clear" w:color="auto" w:fill="E8F2FE"/>
        </w:rPr>
      </w:pPr>
    </w:p>
    <w:p w:rsidR="00911AB9" w:rsidRPr="00E918E4" w:rsidRDefault="00911AB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net.mas.fsis.action.MhFIsReportAction</w:t>
      </w:r>
    </w:p>
    <w:p w:rsidR="00911AB9" w:rsidRPr="00E918E4" w:rsidRDefault="00911AB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net.mas.fsis.dao.MhFisReportDAO</w:t>
      </w:r>
    </w:p>
    <w:p w:rsidR="00AA6A66" w:rsidRPr="00E918E4" w:rsidRDefault="00AA6A66" w:rsidP="00AA6A66">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AODB.STATION</w:t>
      </w:r>
    </w:p>
    <w:p w:rsidR="00AA6A66" w:rsidRPr="00E918E4" w:rsidRDefault="00AA6A66" w:rsidP="00AA6A66">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AODB.AIRCRAFT</w:t>
      </w:r>
    </w:p>
    <w:p w:rsidR="00AA6A66" w:rsidRPr="00E918E4" w:rsidRDefault="00AA6A66" w:rsidP="00AA6A66">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AODB.FLIGHT_SKED_VIEW</w:t>
      </w:r>
    </w:p>
    <w:p w:rsidR="00AA6A66" w:rsidRPr="00E918E4" w:rsidRDefault="00AA6A66" w:rsidP="00AA6A66">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AODB.FLTMON_PARAM_CONFIG</w:t>
      </w:r>
    </w:p>
    <w:p w:rsidR="00AA6A66" w:rsidRPr="00E918E4" w:rsidRDefault="00AA6A66" w:rsidP="00AA6A66">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AODB.MAB_FLT_MVMT</w:t>
      </w:r>
    </w:p>
    <w:p w:rsidR="00911AB9" w:rsidRPr="00E918E4" w:rsidRDefault="00911AB9" w:rsidP="006857C1">
      <w:pPr>
        <w:rPr>
          <w:rFonts w:ascii="Times New Roman" w:hAnsi="Times New Roman" w:cs="Times New Roman"/>
          <w:sz w:val="28"/>
          <w:szCs w:val="28"/>
        </w:rPr>
      </w:pPr>
    </w:p>
    <w:p w:rsidR="00911AB9" w:rsidRPr="00E918E4" w:rsidRDefault="00911AB9"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FOCA FIS</w:t>
      </w:r>
    </w:p>
    <w:p w:rsidR="00911AB9" w:rsidRPr="00E918E4" w:rsidRDefault="00911AB9" w:rsidP="006857C1">
      <w:pPr>
        <w:rPr>
          <w:rFonts w:ascii="Times New Roman" w:hAnsi="Times New Roman" w:cs="Times New Roman"/>
          <w:sz w:val="28"/>
          <w:szCs w:val="28"/>
          <w:shd w:val="clear" w:color="auto" w:fill="E8F2FE"/>
        </w:rPr>
      </w:pPr>
    </w:p>
    <w:p w:rsidR="00911AB9" w:rsidRPr="00E918E4" w:rsidRDefault="00911AB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net.mas.fsis.action.FocaFisReportAction</w:t>
      </w:r>
    </w:p>
    <w:p w:rsidR="00911AB9" w:rsidRPr="00E918E4" w:rsidRDefault="00911AB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net.mas.fsis.dao.FocaFisReportDAO</w:t>
      </w:r>
    </w:p>
    <w:p w:rsidR="00AA6A66" w:rsidRPr="00E918E4" w:rsidRDefault="00AA6A66" w:rsidP="00AA6A66">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AODB.STATION</w:t>
      </w:r>
    </w:p>
    <w:p w:rsidR="00AA6A66" w:rsidRPr="00E918E4" w:rsidRDefault="00AA6A66" w:rsidP="00AA6A66">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AODB.AIRCRAFT</w:t>
      </w:r>
    </w:p>
    <w:p w:rsidR="00AA6A66" w:rsidRPr="00E918E4" w:rsidRDefault="00AA6A66" w:rsidP="00AA6A66">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AODB.FLIGHT_SKED_VIEW</w:t>
      </w:r>
    </w:p>
    <w:p w:rsidR="00AA6A66" w:rsidRPr="00E918E4" w:rsidRDefault="00AA6A66" w:rsidP="00AA6A66">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AODB.FLTMON_PARAM_CONFIG</w:t>
      </w:r>
    </w:p>
    <w:p w:rsidR="00AA6A66" w:rsidRPr="00E918E4" w:rsidRDefault="00AA6A66" w:rsidP="00AA6A66">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AODB.FOCA_MAB_FLT_MVMT</w:t>
      </w:r>
    </w:p>
    <w:p w:rsidR="00AA6A66" w:rsidRPr="00E918E4" w:rsidRDefault="00AA6A66" w:rsidP="00AA6A66">
      <w:pPr>
        <w:ind w:firstLine="720"/>
        <w:rPr>
          <w:rFonts w:ascii="Times New Roman" w:hAnsi="Times New Roman" w:cs="Times New Roman"/>
          <w:iCs/>
          <w:sz w:val="28"/>
          <w:szCs w:val="28"/>
          <w:shd w:val="clear" w:color="auto" w:fill="E8F2FE"/>
        </w:rPr>
      </w:pPr>
      <w:r w:rsidRPr="00E918E4">
        <w:rPr>
          <w:rFonts w:ascii="Times New Roman" w:hAnsi="Times New Roman" w:cs="Times New Roman"/>
          <w:sz w:val="28"/>
          <w:szCs w:val="28"/>
          <w:shd w:val="clear" w:color="auto" w:fill="E8F2FE"/>
        </w:rPr>
        <w:t>AODB.FOCA_MAB_FIDADMRAD</w:t>
      </w:r>
    </w:p>
    <w:p w:rsidR="001358FE" w:rsidRPr="00E918E4" w:rsidRDefault="001358FE" w:rsidP="006857C1">
      <w:pPr>
        <w:rPr>
          <w:rFonts w:ascii="Times New Roman" w:hAnsi="Times New Roman" w:cs="Times New Roman"/>
          <w:sz w:val="28"/>
          <w:szCs w:val="28"/>
        </w:rPr>
      </w:pPr>
    </w:p>
    <w:p w:rsidR="00911AB9" w:rsidRPr="00E918E4" w:rsidRDefault="00911AB9"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FOCA Delay Summary</w:t>
      </w:r>
    </w:p>
    <w:p w:rsidR="00686487" w:rsidRPr="00E918E4" w:rsidRDefault="00686487" w:rsidP="006857C1">
      <w:pPr>
        <w:rPr>
          <w:rFonts w:ascii="Times New Roman" w:hAnsi="Times New Roman" w:cs="Times New Roman"/>
          <w:sz w:val="28"/>
          <w:szCs w:val="28"/>
          <w:shd w:val="clear" w:color="auto" w:fill="E8F2FE"/>
        </w:rPr>
      </w:pPr>
    </w:p>
    <w:p w:rsidR="00911AB9" w:rsidRPr="00E918E4" w:rsidRDefault="00911AB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net.mas.fsis.action.FocaReportAction</w:t>
      </w:r>
    </w:p>
    <w:p w:rsidR="00911AB9" w:rsidRPr="00E918E4" w:rsidRDefault="00911AB9"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net.mas.fsis.dao.FocaReportDAO</w:t>
      </w:r>
    </w:p>
    <w:p w:rsidR="001358FE" w:rsidRPr="00E918E4" w:rsidRDefault="001358FE" w:rsidP="001358FE">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lastRenderedPageBreak/>
        <w:t>AODB.STATION</w:t>
      </w:r>
    </w:p>
    <w:p w:rsidR="001358FE" w:rsidRPr="00E918E4" w:rsidRDefault="001358FE" w:rsidP="001358FE">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AODB.FLIGHT_SKED_VIEW</w:t>
      </w:r>
    </w:p>
    <w:p w:rsidR="001358FE" w:rsidRPr="00E918E4" w:rsidRDefault="001358FE" w:rsidP="001358FE">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AODB.FLTMON_PARAM_CONFIG</w:t>
      </w:r>
    </w:p>
    <w:p w:rsidR="001358FE" w:rsidRPr="00E918E4" w:rsidRDefault="001358FE" w:rsidP="001358FE">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AODB.DELAY_REASON</w:t>
      </w:r>
    </w:p>
    <w:p w:rsidR="001358FE" w:rsidRPr="00E918E4" w:rsidRDefault="001358FE" w:rsidP="001358FE">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AODB.FOCA_MAB_FLT_MVMT</w:t>
      </w:r>
    </w:p>
    <w:p w:rsidR="001358FE" w:rsidRPr="00E918E4" w:rsidRDefault="001358FE" w:rsidP="001358FE">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AODB.FOCA_MAB_FIDADMRAD</w:t>
      </w:r>
    </w:p>
    <w:p w:rsidR="001358FE" w:rsidRPr="00E918E4" w:rsidRDefault="001358FE" w:rsidP="001358FE">
      <w:pPr>
        <w:ind w:firstLine="720"/>
        <w:rPr>
          <w:rFonts w:ascii="Times New Roman" w:hAnsi="Times New Roman" w:cs="Times New Roman"/>
          <w:sz w:val="28"/>
          <w:szCs w:val="28"/>
          <w:shd w:val="clear" w:color="auto" w:fill="E8F2FE"/>
        </w:rPr>
      </w:pPr>
    </w:p>
    <w:p w:rsidR="001358FE" w:rsidRPr="00E918E4" w:rsidRDefault="001358FE" w:rsidP="001358FE">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CALL AODB.FIS_RPT_FOCA</w:t>
      </w:r>
    </w:p>
    <w:p w:rsidR="001358FE" w:rsidRPr="00E918E4" w:rsidRDefault="001358FE" w:rsidP="006857C1">
      <w:pPr>
        <w:rPr>
          <w:rFonts w:ascii="Times New Roman" w:hAnsi="Times New Roman" w:cs="Times New Roman"/>
          <w:iCs/>
          <w:sz w:val="28"/>
          <w:szCs w:val="28"/>
          <w:shd w:val="clear" w:color="auto" w:fill="E8F2FE"/>
        </w:rPr>
      </w:pPr>
    </w:p>
    <w:p w:rsidR="00D445C4" w:rsidRPr="00E918E4" w:rsidRDefault="00D445C4" w:rsidP="00D445C4">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net.mas.fsis.dao.FltDisruptDAO</w:t>
      </w:r>
    </w:p>
    <w:p w:rsidR="001358FE" w:rsidRPr="00E918E4" w:rsidRDefault="001358FE" w:rsidP="001358FE">
      <w:pPr>
        <w:ind w:firstLine="720"/>
        <w:rPr>
          <w:rFonts w:ascii="Times New Roman" w:hAnsi="Times New Roman" w:cs="Times New Roman"/>
          <w:iCs/>
          <w:sz w:val="28"/>
          <w:szCs w:val="28"/>
          <w:shd w:val="clear" w:color="auto" w:fill="E8F2FE"/>
        </w:rPr>
      </w:pPr>
      <w:r w:rsidRPr="00E918E4">
        <w:rPr>
          <w:rFonts w:ascii="Times New Roman" w:hAnsi="Times New Roman" w:cs="Times New Roman"/>
          <w:sz w:val="28"/>
          <w:szCs w:val="28"/>
          <w:shd w:val="clear" w:color="auto" w:fill="E8F2FE"/>
        </w:rPr>
        <w:t>AODB.FLTMON_NOTIFICATION_INFO</w:t>
      </w:r>
    </w:p>
    <w:p w:rsidR="001358FE" w:rsidRPr="00E918E4" w:rsidRDefault="001358FE" w:rsidP="001358FE">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AODB.FLTMON_PARAM_CONFIG</w:t>
      </w:r>
    </w:p>
    <w:p w:rsidR="001358FE" w:rsidRPr="00E918E4" w:rsidRDefault="001358FE" w:rsidP="001358FE">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AODB.FOCA_MAB_FIDADMRAD</w:t>
      </w:r>
    </w:p>
    <w:p w:rsidR="00D445C4" w:rsidRPr="00E918E4" w:rsidRDefault="00D445C4" w:rsidP="006857C1">
      <w:pPr>
        <w:rPr>
          <w:rFonts w:ascii="Times New Roman" w:hAnsi="Times New Roman" w:cs="Times New Roman"/>
          <w:iCs/>
          <w:sz w:val="28"/>
          <w:szCs w:val="28"/>
          <w:shd w:val="clear" w:color="auto" w:fill="E8F2FE"/>
        </w:rPr>
      </w:pPr>
    </w:p>
    <w:p w:rsidR="002E1B9A" w:rsidRPr="00E918E4" w:rsidRDefault="002E1B9A" w:rsidP="006857C1">
      <w:pPr>
        <w:rPr>
          <w:rFonts w:ascii="Times New Roman" w:hAnsi="Times New Roman" w:cs="Times New Roman"/>
          <w:sz w:val="28"/>
          <w:szCs w:val="28"/>
        </w:rPr>
      </w:pPr>
    </w:p>
    <w:p w:rsidR="002E1B9A" w:rsidRPr="00E918E4" w:rsidRDefault="002E1B9A"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Add FOCA Carriers</w:t>
      </w:r>
    </w:p>
    <w:p w:rsidR="002E1B9A" w:rsidRPr="00E918E4" w:rsidRDefault="002E1B9A" w:rsidP="006857C1">
      <w:pPr>
        <w:rPr>
          <w:rFonts w:ascii="Times New Roman" w:hAnsi="Times New Roman" w:cs="Times New Roman"/>
          <w:sz w:val="28"/>
          <w:szCs w:val="28"/>
          <w:shd w:val="clear" w:color="auto" w:fill="E8F2FE"/>
        </w:rPr>
      </w:pPr>
    </w:p>
    <w:p w:rsidR="002E1B9A" w:rsidRPr="00E918E4" w:rsidRDefault="002E1B9A"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net.mas.fsis.action.FocaCarriersAction</w:t>
      </w:r>
    </w:p>
    <w:p w:rsidR="002E1B9A" w:rsidRPr="00E918E4" w:rsidRDefault="002E1B9A"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net.mas.fsis.dao.FocaCarriersDAO</w:t>
      </w:r>
    </w:p>
    <w:p w:rsidR="00EF255B" w:rsidRPr="00E918E4" w:rsidRDefault="00EF255B" w:rsidP="00EF255B">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AODB.LABEL_VALUE_PAIR_STR</w:t>
      </w:r>
    </w:p>
    <w:p w:rsidR="00EF255B" w:rsidRPr="00E918E4" w:rsidRDefault="00EF255B" w:rsidP="00EF255B">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MHSCV.SRAS_USER_PROFILE</w:t>
      </w:r>
    </w:p>
    <w:p w:rsidR="00EF255B" w:rsidRPr="00E918E4" w:rsidRDefault="00EF255B" w:rsidP="00EF255B">
      <w:pPr>
        <w:ind w:firstLine="720"/>
        <w:rPr>
          <w:rFonts w:ascii="Times New Roman" w:hAnsi="Times New Roman" w:cs="Times New Roman"/>
          <w:sz w:val="28"/>
          <w:szCs w:val="28"/>
          <w:shd w:val="clear" w:color="auto" w:fill="E8F2FE"/>
        </w:rPr>
      </w:pPr>
    </w:p>
    <w:p w:rsidR="002E1B9A" w:rsidRPr="00E918E4" w:rsidRDefault="002E1B9A" w:rsidP="006857C1">
      <w:pPr>
        <w:rPr>
          <w:rFonts w:ascii="Times New Roman" w:hAnsi="Times New Roman" w:cs="Times New Roman"/>
          <w:sz w:val="28"/>
          <w:szCs w:val="28"/>
        </w:rPr>
      </w:pPr>
    </w:p>
    <w:p w:rsidR="002E1B9A" w:rsidRPr="00E918E4" w:rsidRDefault="002E1B9A"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Manage Users</w:t>
      </w:r>
    </w:p>
    <w:p w:rsidR="002E1B9A" w:rsidRPr="00E918E4" w:rsidRDefault="002E1B9A" w:rsidP="006857C1">
      <w:pPr>
        <w:rPr>
          <w:rFonts w:ascii="Times New Roman" w:hAnsi="Times New Roman" w:cs="Times New Roman"/>
          <w:sz w:val="28"/>
          <w:szCs w:val="28"/>
        </w:rPr>
      </w:pPr>
    </w:p>
    <w:p w:rsidR="00D445C4" w:rsidRPr="00E918E4" w:rsidRDefault="00D445C4"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net.mas.fsis.action.UserManagementAction</w:t>
      </w:r>
    </w:p>
    <w:p w:rsidR="00D445C4" w:rsidRPr="00E918E4" w:rsidRDefault="00D445C4" w:rsidP="006857C1">
      <w:pPr>
        <w:rPr>
          <w:rFonts w:ascii="Times New Roman" w:hAnsi="Times New Roman" w:cs="Times New Roman"/>
          <w:iCs/>
          <w:sz w:val="28"/>
          <w:szCs w:val="28"/>
          <w:shd w:val="clear" w:color="auto" w:fill="E8F2FE"/>
        </w:rPr>
      </w:pPr>
      <w:r w:rsidRPr="00E918E4">
        <w:rPr>
          <w:rFonts w:ascii="Times New Roman" w:hAnsi="Times New Roman" w:cs="Times New Roman"/>
          <w:iCs/>
          <w:sz w:val="28"/>
          <w:szCs w:val="28"/>
          <w:shd w:val="clear" w:color="auto" w:fill="E8F2FE"/>
        </w:rPr>
        <w:t>net.mas.fsis.dao.UserDAO</w:t>
      </w:r>
    </w:p>
    <w:p w:rsidR="00EF255B" w:rsidRPr="00E918E4" w:rsidRDefault="00EF255B"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AODB.SRAS_USER_PROFILE</w:t>
      </w:r>
    </w:p>
    <w:p w:rsidR="00EF255B" w:rsidRPr="00E918E4" w:rsidRDefault="00EF255B" w:rsidP="00EF255B">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AODB.SRAS_USER_ROLE_IDENTITY</w:t>
      </w:r>
    </w:p>
    <w:p w:rsidR="00EF255B" w:rsidRPr="00E918E4" w:rsidRDefault="00EF255B" w:rsidP="006857C1">
      <w:pPr>
        <w:rPr>
          <w:rFonts w:ascii="Times New Roman" w:hAnsi="Times New Roman" w:cs="Times New Roman"/>
          <w:sz w:val="28"/>
          <w:szCs w:val="28"/>
          <w:shd w:val="clear" w:color="auto" w:fill="E8F2FE"/>
        </w:rPr>
      </w:pPr>
      <w:r w:rsidRPr="00E918E4">
        <w:rPr>
          <w:rFonts w:ascii="Times New Roman" w:hAnsi="Times New Roman" w:cs="Times New Roman"/>
          <w:sz w:val="28"/>
          <w:szCs w:val="28"/>
        </w:rPr>
        <w:tab/>
      </w:r>
      <w:r w:rsidRPr="00E918E4">
        <w:rPr>
          <w:rFonts w:ascii="Times New Roman" w:hAnsi="Times New Roman" w:cs="Times New Roman"/>
          <w:sz w:val="28"/>
          <w:szCs w:val="28"/>
          <w:shd w:val="clear" w:color="auto" w:fill="E8F2FE"/>
        </w:rPr>
        <w:t>AODB.SRAS_USER_FEATURE_IDENTITY</w:t>
      </w:r>
    </w:p>
    <w:p w:rsidR="00EF255B" w:rsidRPr="00E918E4" w:rsidRDefault="00EF255B" w:rsidP="00EF255B">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AODB.SRAS_USER_ROLES</w:t>
      </w:r>
    </w:p>
    <w:p w:rsidR="00EF255B" w:rsidRPr="00E918E4" w:rsidRDefault="00EF255B" w:rsidP="00EF255B">
      <w:pPr>
        <w:ind w:firstLine="720"/>
        <w:rPr>
          <w:rFonts w:ascii="Times New Roman" w:hAnsi="Times New Roman" w:cs="Times New Roman"/>
          <w:sz w:val="28"/>
          <w:szCs w:val="28"/>
          <w:shd w:val="clear" w:color="auto" w:fill="E8F2FE"/>
        </w:rPr>
      </w:pPr>
      <w:r w:rsidRPr="00E918E4">
        <w:rPr>
          <w:rFonts w:ascii="Times New Roman" w:hAnsi="Times New Roman" w:cs="Times New Roman"/>
          <w:sz w:val="28"/>
          <w:szCs w:val="28"/>
          <w:shd w:val="clear" w:color="auto" w:fill="E8F2FE"/>
        </w:rPr>
        <w:t>AODB.SRAS_USER_FEATURES</w:t>
      </w:r>
    </w:p>
    <w:p w:rsidR="00EF255B" w:rsidRPr="00E918E4" w:rsidRDefault="00EF255B" w:rsidP="006857C1">
      <w:pPr>
        <w:rPr>
          <w:rFonts w:ascii="Times New Roman" w:hAnsi="Times New Roman" w:cs="Times New Roman"/>
          <w:sz w:val="28"/>
          <w:szCs w:val="28"/>
        </w:rPr>
      </w:pPr>
      <w:r w:rsidRPr="00E918E4">
        <w:rPr>
          <w:rFonts w:ascii="Times New Roman" w:hAnsi="Times New Roman" w:cs="Times New Roman"/>
          <w:sz w:val="28"/>
          <w:szCs w:val="28"/>
        </w:rPr>
        <w:tab/>
      </w:r>
    </w:p>
    <w:p w:rsidR="002E1B9A" w:rsidRPr="00E918E4" w:rsidRDefault="002E1B9A" w:rsidP="006857C1">
      <w:pPr>
        <w:rPr>
          <w:rFonts w:ascii="Times New Roman" w:hAnsi="Times New Roman" w:cs="Times New Roman"/>
          <w:sz w:val="28"/>
          <w:szCs w:val="28"/>
        </w:rPr>
      </w:pPr>
    </w:p>
    <w:p w:rsidR="00EF255B" w:rsidRPr="00E918E4" w:rsidRDefault="00EF255B" w:rsidP="006857C1">
      <w:pPr>
        <w:rPr>
          <w:rFonts w:ascii="Times New Roman" w:hAnsi="Times New Roman" w:cs="Times New Roman"/>
          <w:sz w:val="28"/>
          <w:szCs w:val="28"/>
        </w:rPr>
      </w:pPr>
    </w:p>
    <w:p w:rsidR="009466F1" w:rsidRPr="00E918E4" w:rsidRDefault="009466F1" w:rsidP="00EF255B">
      <w:pPr>
        <w:rPr>
          <w:rFonts w:ascii="Times New Roman" w:hAnsi="Times New Roman" w:cs="Times New Roman"/>
          <w:sz w:val="44"/>
          <w:szCs w:val="28"/>
        </w:rPr>
      </w:pPr>
    </w:p>
    <w:p w:rsidR="009466F1" w:rsidRPr="00E918E4" w:rsidRDefault="009466F1" w:rsidP="00EF255B">
      <w:pPr>
        <w:rPr>
          <w:rFonts w:ascii="Times New Roman" w:hAnsi="Times New Roman" w:cs="Times New Roman"/>
          <w:sz w:val="44"/>
          <w:szCs w:val="28"/>
        </w:rPr>
      </w:pPr>
    </w:p>
    <w:p w:rsidR="009466F1" w:rsidRPr="00E918E4" w:rsidRDefault="009466F1" w:rsidP="00EF255B">
      <w:pPr>
        <w:rPr>
          <w:rFonts w:ascii="Times New Roman" w:hAnsi="Times New Roman" w:cs="Times New Roman"/>
          <w:sz w:val="44"/>
          <w:szCs w:val="28"/>
        </w:rPr>
      </w:pPr>
    </w:p>
    <w:p w:rsidR="00EF255B" w:rsidRDefault="00EF255B" w:rsidP="00EF255B">
      <w:pPr>
        <w:rPr>
          <w:rFonts w:ascii="Times New Roman" w:hAnsi="Times New Roman" w:cs="Times New Roman"/>
          <w:sz w:val="36"/>
          <w:szCs w:val="36"/>
        </w:rPr>
      </w:pPr>
      <w:r w:rsidRPr="002B0071">
        <w:rPr>
          <w:rFonts w:ascii="Times New Roman" w:hAnsi="Times New Roman" w:cs="Times New Roman"/>
          <w:sz w:val="36"/>
          <w:szCs w:val="36"/>
        </w:rPr>
        <w:lastRenderedPageBreak/>
        <w:t>FSIS application</w:t>
      </w:r>
      <w:r w:rsidR="00C072FB">
        <w:rPr>
          <w:rFonts w:ascii="Times New Roman" w:hAnsi="Times New Roman" w:cs="Times New Roman"/>
          <w:sz w:val="36"/>
          <w:szCs w:val="36"/>
        </w:rPr>
        <w:t xml:space="preserve"> urls</w:t>
      </w:r>
      <w:r w:rsidRPr="002B0071">
        <w:rPr>
          <w:rFonts w:ascii="Times New Roman" w:hAnsi="Times New Roman" w:cs="Times New Roman"/>
          <w:sz w:val="36"/>
          <w:szCs w:val="36"/>
        </w:rPr>
        <w:t>, server and DB details</w:t>
      </w:r>
    </w:p>
    <w:p w:rsidR="00BE7F03" w:rsidRDefault="00BE7F03" w:rsidP="00EF255B">
      <w:pPr>
        <w:rPr>
          <w:rFonts w:ascii="Times New Roman" w:hAnsi="Times New Roman" w:cs="Times New Roman"/>
          <w:sz w:val="36"/>
          <w:szCs w:val="36"/>
        </w:rPr>
      </w:pPr>
    </w:p>
    <w:p w:rsidR="00BE7F03" w:rsidRPr="00BE7F03" w:rsidRDefault="00BE7F03" w:rsidP="00EF255B">
      <w:pPr>
        <w:rPr>
          <w:rFonts w:ascii="Times New Roman" w:hAnsi="Times New Roman" w:cs="Times New Roman"/>
          <w:sz w:val="28"/>
          <w:szCs w:val="28"/>
        </w:rPr>
      </w:pPr>
      <w:r w:rsidRPr="00E918E4">
        <w:rPr>
          <w:rFonts w:ascii="Times New Roman" w:hAnsi="Times New Roman" w:cs="Times New Roman"/>
          <w:sz w:val="28"/>
          <w:szCs w:val="28"/>
        </w:rPr>
        <w:t>Application URL</w:t>
      </w:r>
      <w:r w:rsidR="0085645A">
        <w:rPr>
          <w:rFonts w:ascii="Times New Roman" w:hAnsi="Times New Roman" w:cs="Times New Roman"/>
          <w:sz w:val="28"/>
          <w:szCs w:val="28"/>
        </w:rPr>
        <w:t>s</w:t>
      </w:r>
    </w:p>
    <w:p w:rsidR="00BE7F03" w:rsidRDefault="00BE7F03" w:rsidP="00EF255B">
      <w:pPr>
        <w:rPr>
          <w:rFonts w:ascii="Times New Roman" w:hAnsi="Times New Roman" w:cs="Times New Roman"/>
          <w:sz w:val="36"/>
          <w:szCs w:val="36"/>
        </w:rPr>
      </w:pPr>
    </w:p>
    <w:tbl>
      <w:tblPr>
        <w:tblStyle w:val="TableGrid"/>
        <w:tblW w:w="9709" w:type="dxa"/>
        <w:tblLook w:val="04A0" w:firstRow="1" w:lastRow="0" w:firstColumn="1" w:lastColumn="0" w:noHBand="0" w:noVBand="1"/>
      </w:tblPr>
      <w:tblGrid>
        <w:gridCol w:w="5520"/>
        <w:gridCol w:w="4728"/>
      </w:tblGrid>
      <w:tr w:rsidR="00BE7F03" w:rsidTr="00BE7F03">
        <w:trPr>
          <w:trHeight w:val="648"/>
        </w:trPr>
        <w:tc>
          <w:tcPr>
            <w:tcW w:w="5228" w:type="dxa"/>
          </w:tcPr>
          <w:p w:rsidR="00BE7F03" w:rsidRPr="00BE7F03" w:rsidRDefault="00BE7F03" w:rsidP="00EF255B">
            <w:pPr>
              <w:rPr>
                <w:rFonts w:ascii="Times New Roman" w:hAnsi="Times New Roman" w:cs="Times New Roman"/>
                <w:sz w:val="28"/>
                <w:szCs w:val="28"/>
              </w:rPr>
            </w:pPr>
            <w:bookmarkStart w:id="0" w:name="_Hlk114401884"/>
            <w:r w:rsidRPr="00BE7F03">
              <w:rPr>
                <w:rFonts w:ascii="Times New Roman" w:hAnsi="Times New Roman" w:cs="Times New Roman"/>
                <w:sz w:val="28"/>
                <w:szCs w:val="28"/>
              </w:rPr>
              <w:t>PROD</w:t>
            </w:r>
          </w:p>
        </w:tc>
        <w:tc>
          <w:tcPr>
            <w:tcW w:w="4481" w:type="dxa"/>
          </w:tcPr>
          <w:p w:rsidR="00BE7F03" w:rsidRPr="00BE7F03" w:rsidRDefault="00BE7F03" w:rsidP="00EF255B">
            <w:pPr>
              <w:rPr>
                <w:rFonts w:ascii="Times New Roman" w:hAnsi="Times New Roman" w:cs="Times New Roman"/>
                <w:sz w:val="28"/>
                <w:szCs w:val="28"/>
              </w:rPr>
            </w:pPr>
            <w:r w:rsidRPr="00BE7F03">
              <w:rPr>
                <w:rFonts w:ascii="Times New Roman" w:hAnsi="Times New Roman" w:cs="Times New Roman"/>
                <w:sz w:val="28"/>
                <w:szCs w:val="28"/>
              </w:rPr>
              <w:t>UAT</w:t>
            </w:r>
          </w:p>
        </w:tc>
      </w:tr>
      <w:tr w:rsidR="00BE7F03" w:rsidTr="00BE7F03">
        <w:trPr>
          <w:trHeight w:val="994"/>
        </w:trPr>
        <w:tc>
          <w:tcPr>
            <w:tcW w:w="5228" w:type="dxa"/>
          </w:tcPr>
          <w:p w:rsidR="00BE7F03" w:rsidRDefault="00BE7F03" w:rsidP="00EF255B">
            <w:pPr>
              <w:rPr>
                <w:rFonts w:ascii="Times New Roman" w:hAnsi="Times New Roman" w:cs="Times New Roman"/>
                <w:sz w:val="36"/>
                <w:szCs w:val="36"/>
              </w:rPr>
            </w:pPr>
            <w:r w:rsidRPr="00E918E4">
              <w:rPr>
                <w:rFonts w:ascii="Times New Roman" w:hAnsi="Times New Roman" w:cs="Times New Roman"/>
                <w:sz w:val="28"/>
                <w:szCs w:val="28"/>
              </w:rPr>
              <w:t>https://mhmessenger.malaysiaairlines.com/fsis/</w:t>
            </w:r>
          </w:p>
        </w:tc>
        <w:tc>
          <w:tcPr>
            <w:tcW w:w="4481" w:type="dxa"/>
          </w:tcPr>
          <w:p w:rsidR="00BE7F03" w:rsidRDefault="00BE7F03" w:rsidP="00EF255B">
            <w:pPr>
              <w:rPr>
                <w:rFonts w:ascii="Times New Roman" w:hAnsi="Times New Roman" w:cs="Times New Roman"/>
                <w:sz w:val="36"/>
                <w:szCs w:val="36"/>
              </w:rPr>
            </w:pPr>
            <w:r w:rsidRPr="00E918E4">
              <w:rPr>
                <w:rFonts w:ascii="Times New Roman" w:hAnsi="Times New Roman" w:cs="Times New Roman"/>
                <w:sz w:val="28"/>
                <w:szCs w:val="28"/>
              </w:rPr>
              <w:t>http://3nmhlinksapp1.mas.net:8080/fsis/</w:t>
            </w:r>
          </w:p>
        </w:tc>
      </w:tr>
      <w:bookmarkEnd w:id="0"/>
    </w:tbl>
    <w:p w:rsidR="00BE7F03" w:rsidRPr="002B0071" w:rsidRDefault="00BE7F03" w:rsidP="00EF255B">
      <w:pPr>
        <w:rPr>
          <w:rFonts w:ascii="Times New Roman" w:hAnsi="Times New Roman" w:cs="Times New Roman"/>
          <w:sz w:val="36"/>
          <w:szCs w:val="36"/>
        </w:rPr>
      </w:pPr>
    </w:p>
    <w:p w:rsidR="00EF255B" w:rsidRPr="00E918E4" w:rsidRDefault="00EF255B" w:rsidP="00EF255B">
      <w:pPr>
        <w:rPr>
          <w:rFonts w:ascii="Times New Roman" w:hAnsi="Times New Roman" w:cs="Times New Roman"/>
          <w:sz w:val="28"/>
          <w:szCs w:val="28"/>
        </w:rPr>
      </w:pPr>
    </w:p>
    <w:p w:rsidR="00EF255B" w:rsidRDefault="00EF255B" w:rsidP="00EF255B">
      <w:pPr>
        <w:rPr>
          <w:rFonts w:ascii="Times New Roman" w:hAnsi="Times New Roman" w:cs="Times New Roman"/>
          <w:sz w:val="28"/>
          <w:szCs w:val="28"/>
        </w:rPr>
      </w:pPr>
      <w:r w:rsidRPr="00E918E4">
        <w:rPr>
          <w:rFonts w:ascii="Times New Roman" w:hAnsi="Times New Roman" w:cs="Times New Roman"/>
          <w:sz w:val="28"/>
          <w:szCs w:val="28"/>
        </w:rPr>
        <w:t xml:space="preserve">Server details </w:t>
      </w:r>
    </w:p>
    <w:p w:rsidR="00BE7F03" w:rsidRDefault="00BE7F03" w:rsidP="00EF255B">
      <w:pPr>
        <w:rPr>
          <w:rFonts w:ascii="Times New Roman" w:hAnsi="Times New Roman" w:cs="Times New Roman"/>
          <w:sz w:val="28"/>
          <w:szCs w:val="28"/>
        </w:rPr>
      </w:pPr>
    </w:p>
    <w:tbl>
      <w:tblPr>
        <w:tblStyle w:val="TableGrid"/>
        <w:tblW w:w="10259" w:type="dxa"/>
        <w:tblLook w:val="04A0" w:firstRow="1" w:lastRow="0" w:firstColumn="1" w:lastColumn="0" w:noHBand="0" w:noVBand="1"/>
      </w:tblPr>
      <w:tblGrid>
        <w:gridCol w:w="5524"/>
        <w:gridCol w:w="4735"/>
      </w:tblGrid>
      <w:tr w:rsidR="00BE7F03" w:rsidTr="00856B2B">
        <w:trPr>
          <w:trHeight w:val="628"/>
        </w:trPr>
        <w:tc>
          <w:tcPr>
            <w:tcW w:w="5524" w:type="dxa"/>
          </w:tcPr>
          <w:p w:rsidR="00BE7F03" w:rsidRPr="00BE7F03" w:rsidRDefault="00BE7F03" w:rsidP="007220FD">
            <w:pPr>
              <w:rPr>
                <w:rFonts w:ascii="Times New Roman" w:hAnsi="Times New Roman" w:cs="Times New Roman"/>
                <w:sz w:val="28"/>
                <w:szCs w:val="28"/>
              </w:rPr>
            </w:pPr>
            <w:r w:rsidRPr="00BE7F03">
              <w:rPr>
                <w:rFonts w:ascii="Times New Roman" w:hAnsi="Times New Roman" w:cs="Times New Roman"/>
                <w:sz w:val="28"/>
                <w:szCs w:val="28"/>
              </w:rPr>
              <w:t>PROD</w:t>
            </w:r>
          </w:p>
        </w:tc>
        <w:tc>
          <w:tcPr>
            <w:tcW w:w="4735" w:type="dxa"/>
          </w:tcPr>
          <w:p w:rsidR="00BE7F03" w:rsidRPr="00BE7F03" w:rsidRDefault="00BE7F03" w:rsidP="007220FD">
            <w:pPr>
              <w:rPr>
                <w:rFonts w:ascii="Times New Roman" w:hAnsi="Times New Roman" w:cs="Times New Roman"/>
                <w:sz w:val="28"/>
                <w:szCs w:val="28"/>
              </w:rPr>
            </w:pPr>
            <w:r w:rsidRPr="00BE7F03">
              <w:rPr>
                <w:rFonts w:ascii="Times New Roman" w:hAnsi="Times New Roman" w:cs="Times New Roman"/>
                <w:sz w:val="28"/>
                <w:szCs w:val="28"/>
              </w:rPr>
              <w:t>UAT</w:t>
            </w:r>
          </w:p>
        </w:tc>
      </w:tr>
      <w:tr w:rsidR="00BE7F03" w:rsidTr="00856B2B">
        <w:trPr>
          <w:trHeight w:val="964"/>
        </w:trPr>
        <w:tc>
          <w:tcPr>
            <w:tcW w:w="5524" w:type="dxa"/>
          </w:tcPr>
          <w:p w:rsidR="00BE7F03" w:rsidRDefault="00BE7F03" w:rsidP="007220FD">
            <w:pPr>
              <w:rPr>
                <w:rFonts w:ascii="Times New Roman" w:hAnsi="Times New Roman" w:cs="Times New Roman"/>
                <w:sz w:val="36"/>
                <w:szCs w:val="36"/>
              </w:rPr>
            </w:pPr>
            <w:r w:rsidRPr="00E918E4">
              <w:rPr>
                <w:rFonts w:ascii="Times New Roman" w:hAnsi="Times New Roman" w:cs="Times New Roman"/>
                <w:sz w:val="28"/>
                <w:szCs w:val="28"/>
              </w:rPr>
              <w:t>MASG-1NMHLINKSAPP1</w:t>
            </w:r>
          </w:p>
        </w:tc>
        <w:tc>
          <w:tcPr>
            <w:tcW w:w="4735" w:type="dxa"/>
          </w:tcPr>
          <w:p w:rsidR="00BE7F03" w:rsidRDefault="00BE7F03" w:rsidP="007220FD">
            <w:pPr>
              <w:rPr>
                <w:rFonts w:ascii="Times New Roman" w:hAnsi="Times New Roman" w:cs="Times New Roman"/>
                <w:sz w:val="36"/>
                <w:szCs w:val="36"/>
              </w:rPr>
            </w:pPr>
            <w:r w:rsidRPr="00E918E4">
              <w:rPr>
                <w:rFonts w:ascii="Times New Roman" w:hAnsi="Times New Roman" w:cs="Times New Roman"/>
                <w:sz w:val="28"/>
                <w:szCs w:val="28"/>
              </w:rPr>
              <w:t>MASG-3NMHLINKSAPP1</w:t>
            </w:r>
          </w:p>
        </w:tc>
      </w:tr>
    </w:tbl>
    <w:p w:rsidR="00BE7F03" w:rsidRPr="00E918E4" w:rsidRDefault="00BE7F03" w:rsidP="00EF255B">
      <w:pPr>
        <w:rPr>
          <w:rFonts w:ascii="Times New Roman" w:hAnsi="Times New Roman" w:cs="Times New Roman"/>
          <w:sz w:val="28"/>
          <w:szCs w:val="28"/>
        </w:rPr>
      </w:pPr>
    </w:p>
    <w:p w:rsidR="00EF255B" w:rsidRPr="00E918E4" w:rsidRDefault="00EF255B" w:rsidP="00EF255B">
      <w:pPr>
        <w:rPr>
          <w:rFonts w:ascii="Times New Roman" w:hAnsi="Times New Roman" w:cs="Times New Roman"/>
          <w:sz w:val="28"/>
          <w:szCs w:val="28"/>
        </w:rPr>
      </w:pPr>
    </w:p>
    <w:p w:rsidR="00EF255B" w:rsidRDefault="00EF255B" w:rsidP="00EF255B">
      <w:pPr>
        <w:rPr>
          <w:rFonts w:ascii="Times New Roman" w:hAnsi="Times New Roman" w:cs="Times New Roman"/>
          <w:sz w:val="28"/>
          <w:szCs w:val="28"/>
        </w:rPr>
      </w:pPr>
      <w:r w:rsidRPr="00E918E4">
        <w:rPr>
          <w:rFonts w:ascii="Times New Roman" w:hAnsi="Times New Roman" w:cs="Times New Roman"/>
          <w:sz w:val="28"/>
          <w:szCs w:val="28"/>
        </w:rPr>
        <w:t>UAT Deploymanager</w:t>
      </w:r>
      <w:r w:rsidR="00F365F2">
        <w:rPr>
          <w:rFonts w:ascii="Times New Roman" w:hAnsi="Times New Roman" w:cs="Times New Roman"/>
          <w:sz w:val="28"/>
          <w:szCs w:val="28"/>
        </w:rPr>
        <w:t xml:space="preserve"> details</w:t>
      </w:r>
    </w:p>
    <w:p w:rsidR="00BE7F03" w:rsidRDefault="00BE7F03" w:rsidP="00EF255B">
      <w:pPr>
        <w:rPr>
          <w:rFonts w:ascii="Times New Roman" w:hAnsi="Times New Roman" w:cs="Times New Roman"/>
          <w:sz w:val="28"/>
          <w:szCs w:val="28"/>
        </w:rPr>
      </w:pPr>
    </w:p>
    <w:tbl>
      <w:tblPr>
        <w:tblStyle w:val="TableGrid"/>
        <w:tblW w:w="10219" w:type="dxa"/>
        <w:tblLook w:val="04A0" w:firstRow="1" w:lastRow="0" w:firstColumn="1" w:lastColumn="0" w:noHBand="0" w:noVBand="1"/>
      </w:tblPr>
      <w:tblGrid>
        <w:gridCol w:w="10219"/>
      </w:tblGrid>
      <w:tr w:rsidR="00F365F2" w:rsidTr="00305E0D">
        <w:trPr>
          <w:trHeight w:val="1319"/>
        </w:trPr>
        <w:tc>
          <w:tcPr>
            <w:tcW w:w="10219" w:type="dxa"/>
          </w:tcPr>
          <w:p w:rsidR="00F365F2" w:rsidRPr="00E918E4" w:rsidRDefault="00F365F2" w:rsidP="00F365F2">
            <w:pPr>
              <w:rPr>
                <w:rFonts w:ascii="Times New Roman" w:hAnsi="Times New Roman" w:cs="Times New Roman"/>
                <w:sz w:val="28"/>
                <w:szCs w:val="28"/>
              </w:rPr>
            </w:pPr>
            <w:r w:rsidRPr="00E918E4">
              <w:rPr>
                <w:rFonts w:ascii="Times New Roman" w:hAnsi="Times New Roman" w:cs="Times New Roman"/>
                <w:sz w:val="28"/>
                <w:szCs w:val="28"/>
              </w:rPr>
              <w:t>Link: http://3nmhlinksapp1.mas.net:8080/Deploymanager/html</w:t>
            </w:r>
          </w:p>
          <w:p w:rsidR="00F365F2" w:rsidRPr="00E918E4" w:rsidRDefault="00F365F2" w:rsidP="00F365F2">
            <w:pPr>
              <w:rPr>
                <w:rFonts w:ascii="Times New Roman" w:hAnsi="Times New Roman" w:cs="Times New Roman"/>
                <w:sz w:val="28"/>
                <w:szCs w:val="28"/>
              </w:rPr>
            </w:pPr>
            <w:r w:rsidRPr="00E918E4">
              <w:rPr>
                <w:rFonts w:ascii="Times New Roman" w:hAnsi="Times New Roman" w:cs="Times New Roman"/>
                <w:sz w:val="28"/>
                <w:szCs w:val="28"/>
              </w:rPr>
              <w:t xml:space="preserve">Username: </w:t>
            </w:r>
            <w:proofErr w:type="spellStart"/>
            <w:r w:rsidRPr="00E918E4">
              <w:rPr>
                <w:rFonts w:ascii="Times New Roman" w:hAnsi="Times New Roman" w:cs="Times New Roman"/>
                <w:sz w:val="28"/>
                <w:szCs w:val="28"/>
              </w:rPr>
              <w:t>tomcatusr</w:t>
            </w:r>
            <w:proofErr w:type="spellEnd"/>
            <w:r w:rsidRPr="00E918E4">
              <w:rPr>
                <w:rFonts w:ascii="Times New Roman" w:hAnsi="Times New Roman" w:cs="Times New Roman"/>
                <w:sz w:val="28"/>
                <w:szCs w:val="28"/>
              </w:rPr>
              <w:t xml:space="preserve">   </w:t>
            </w:r>
          </w:p>
          <w:p w:rsidR="00F365F2" w:rsidRPr="00E918E4" w:rsidRDefault="00F365F2" w:rsidP="00F365F2">
            <w:pPr>
              <w:rPr>
                <w:rFonts w:ascii="Times New Roman" w:hAnsi="Times New Roman" w:cs="Times New Roman"/>
                <w:sz w:val="28"/>
                <w:szCs w:val="28"/>
              </w:rPr>
            </w:pPr>
            <w:r w:rsidRPr="00E918E4">
              <w:rPr>
                <w:rFonts w:ascii="Times New Roman" w:hAnsi="Times New Roman" w:cs="Times New Roman"/>
                <w:sz w:val="28"/>
                <w:szCs w:val="28"/>
              </w:rPr>
              <w:t>Password: 86tLcetd</w:t>
            </w:r>
          </w:p>
          <w:p w:rsidR="00F365F2" w:rsidRDefault="00F365F2" w:rsidP="00EF255B">
            <w:pPr>
              <w:rPr>
                <w:rFonts w:ascii="Times New Roman" w:hAnsi="Times New Roman" w:cs="Times New Roman"/>
                <w:sz w:val="28"/>
                <w:szCs w:val="28"/>
              </w:rPr>
            </w:pPr>
          </w:p>
        </w:tc>
      </w:tr>
    </w:tbl>
    <w:p w:rsidR="00EF255B" w:rsidRPr="00E918E4" w:rsidRDefault="00EF255B" w:rsidP="00EF255B">
      <w:pPr>
        <w:rPr>
          <w:rFonts w:ascii="Times New Roman" w:hAnsi="Times New Roman" w:cs="Times New Roman"/>
          <w:sz w:val="28"/>
          <w:szCs w:val="28"/>
        </w:rPr>
      </w:pPr>
    </w:p>
    <w:p w:rsidR="00EF255B" w:rsidRPr="00E918E4" w:rsidRDefault="00EF255B" w:rsidP="00EF255B">
      <w:pPr>
        <w:rPr>
          <w:rFonts w:ascii="Times New Roman" w:hAnsi="Times New Roman" w:cs="Times New Roman"/>
          <w:sz w:val="28"/>
          <w:szCs w:val="28"/>
        </w:rPr>
      </w:pPr>
    </w:p>
    <w:p w:rsidR="00EF255B" w:rsidRDefault="00EF255B" w:rsidP="00EF255B">
      <w:pPr>
        <w:rPr>
          <w:rFonts w:ascii="Times New Roman" w:hAnsi="Times New Roman" w:cs="Times New Roman"/>
          <w:sz w:val="28"/>
          <w:szCs w:val="28"/>
        </w:rPr>
      </w:pPr>
      <w:r w:rsidRPr="00E918E4">
        <w:rPr>
          <w:rFonts w:ascii="Times New Roman" w:hAnsi="Times New Roman" w:cs="Times New Roman"/>
          <w:sz w:val="28"/>
          <w:szCs w:val="28"/>
        </w:rPr>
        <w:t>DB details</w:t>
      </w:r>
    </w:p>
    <w:p w:rsidR="00856B2B" w:rsidRDefault="00856B2B" w:rsidP="00EF255B">
      <w:pPr>
        <w:rPr>
          <w:rFonts w:ascii="Times New Roman" w:hAnsi="Times New Roman" w:cs="Times New Roman"/>
          <w:sz w:val="28"/>
          <w:szCs w:val="28"/>
        </w:rPr>
      </w:pPr>
    </w:p>
    <w:tbl>
      <w:tblPr>
        <w:tblStyle w:val="TableGrid"/>
        <w:tblW w:w="10259" w:type="dxa"/>
        <w:tblLook w:val="04A0" w:firstRow="1" w:lastRow="0" w:firstColumn="1" w:lastColumn="0" w:noHBand="0" w:noVBand="1"/>
      </w:tblPr>
      <w:tblGrid>
        <w:gridCol w:w="5524"/>
        <w:gridCol w:w="4735"/>
      </w:tblGrid>
      <w:tr w:rsidR="00856B2B" w:rsidTr="007220FD">
        <w:trPr>
          <w:trHeight w:val="628"/>
        </w:trPr>
        <w:tc>
          <w:tcPr>
            <w:tcW w:w="5524" w:type="dxa"/>
          </w:tcPr>
          <w:p w:rsidR="00856B2B" w:rsidRPr="00BE7F03" w:rsidRDefault="00856B2B" w:rsidP="007220FD">
            <w:pPr>
              <w:rPr>
                <w:rFonts w:ascii="Times New Roman" w:hAnsi="Times New Roman" w:cs="Times New Roman"/>
                <w:sz w:val="28"/>
                <w:szCs w:val="28"/>
              </w:rPr>
            </w:pPr>
            <w:r w:rsidRPr="00BE7F03">
              <w:rPr>
                <w:rFonts w:ascii="Times New Roman" w:hAnsi="Times New Roman" w:cs="Times New Roman"/>
                <w:sz w:val="28"/>
                <w:szCs w:val="28"/>
              </w:rPr>
              <w:t>PROD</w:t>
            </w:r>
          </w:p>
        </w:tc>
        <w:tc>
          <w:tcPr>
            <w:tcW w:w="4735" w:type="dxa"/>
          </w:tcPr>
          <w:p w:rsidR="00856B2B" w:rsidRPr="00BE7F03" w:rsidRDefault="00856B2B" w:rsidP="007220FD">
            <w:pPr>
              <w:rPr>
                <w:rFonts w:ascii="Times New Roman" w:hAnsi="Times New Roman" w:cs="Times New Roman"/>
                <w:sz w:val="28"/>
                <w:szCs w:val="28"/>
              </w:rPr>
            </w:pPr>
            <w:r w:rsidRPr="00BE7F03">
              <w:rPr>
                <w:rFonts w:ascii="Times New Roman" w:hAnsi="Times New Roman" w:cs="Times New Roman"/>
                <w:sz w:val="28"/>
                <w:szCs w:val="28"/>
              </w:rPr>
              <w:t>UAT</w:t>
            </w:r>
          </w:p>
        </w:tc>
      </w:tr>
      <w:tr w:rsidR="00856B2B" w:rsidTr="007220FD">
        <w:trPr>
          <w:trHeight w:val="964"/>
        </w:trPr>
        <w:tc>
          <w:tcPr>
            <w:tcW w:w="5524" w:type="dxa"/>
          </w:tcPr>
          <w:p w:rsidR="00856B2B" w:rsidRPr="00E918E4" w:rsidRDefault="00856B2B" w:rsidP="00856B2B">
            <w:pPr>
              <w:rPr>
                <w:rFonts w:ascii="Times New Roman" w:hAnsi="Times New Roman" w:cs="Times New Roman"/>
                <w:sz w:val="28"/>
                <w:szCs w:val="28"/>
              </w:rPr>
            </w:pPr>
            <w:r w:rsidRPr="00E918E4">
              <w:rPr>
                <w:rFonts w:ascii="Times New Roman" w:hAnsi="Times New Roman" w:cs="Times New Roman"/>
                <w:sz w:val="28"/>
                <w:szCs w:val="28"/>
              </w:rPr>
              <w:t>Server</w:t>
            </w:r>
            <w:r w:rsidR="00F365F2">
              <w:rPr>
                <w:rFonts w:ascii="Times New Roman" w:hAnsi="Times New Roman" w:cs="Times New Roman"/>
                <w:sz w:val="28"/>
                <w:szCs w:val="28"/>
              </w:rPr>
              <w:t>:</w:t>
            </w:r>
            <w:r w:rsidRPr="00E918E4">
              <w:rPr>
                <w:rFonts w:ascii="Times New Roman" w:hAnsi="Times New Roman" w:cs="Times New Roman"/>
                <w:sz w:val="28"/>
                <w:szCs w:val="28"/>
              </w:rPr>
              <w:t xml:space="preserve"> MASG-1AODB + 10.223.6.118 </w:t>
            </w:r>
          </w:p>
          <w:p w:rsidR="00856B2B" w:rsidRPr="00E918E4" w:rsidRDefault="00856B2B" w:rsidP="00856B2B">
            <w:pPr>
              <w:rPr>
                <w:rFonts w:ascii="Times New Roman" w:hAnsi="Times New Roman" w:cs="Times New Roman"/>
                <w:sz w:val="28"/>
                <w:szCs w:val="28"/>
              </w:rPr>
            </w:pPr>
            <w:r w:rsidRPr="00E918E4">
              <w:rPr>
                <w:rFonts w:ascii="Times New Roman" w:hAnsi="Times New Roman" w:cs="Times New Roman"/>
                <w:sz w:val="28"/>
                <w:szCs w:val="28"/>
              </w:rPr>
              <w:t>Database: DB2 LUW</w:t>
            </w:r>
            <w:r w:rsidRPr="00E918E4">
              <w:rPr>
                <w:rFonts w:ascii="Times New Roman" w:hAnsi="Times New Roman" w:cs="Times New Roman"/>
                <w:sz w:val="28"/>
                <w:szCs w:val="28"/>
              </w:rPr>
              <w:tab/>
              <w:t>Port: 50000</w:t>
            </w:r>
          </w:p>
          <w:p w:rsidR="00856B2B" w:rsidRPr="00E918E4" w:rsidRDefault="00856B2B" w:rsidP="00856B2B">
            <w:pPr>
              <w:rPr>
                <w:rFonts w:ascii="Times New Roman" w:hAnsi="Times New Roman" w:cs="Times New Roman"/>
                <w:sz w:val="28"/>
                <w:szCs w:val="28"/>
              </w:rPr>
            </w:pPr>
            <w:r w:rsidRPr="00E918E4">
              <w:rPr>
                <w:rFonts w:ascii="Times New Roman" w:hAnsi="Times New Roman" w:cs="Times New Roman"/>
                <w:sz w:val="28"/>
                <w:szCs w:val="28"/>
              </w:rPr>
              <w:t xml:space="preserve">Username: </w:t>
            </w:r>
            <w:proofErr w:type="spellStart"/>
            <w:r w:rsidRPr="00E918E4">
              <w:rPr>
                <w:rFonts w:ascii="Times New Roman" w:hAnsi="Times New Roman" w:cs="Times New Roman"/>
                <w:sz w:val="28"/>
                <w:szCs w:val="28"/>
              </w:rPr>
              <w:t>fsisa</w:t>
            </w:r>
            <w:proofErr w:type="spellEnd"/>
          </w:p>
          <w:p w:rsidR="00856B2B" w:rsidRPr="00E918E4" w:rsidRDefault="00856B2B" w:rsidP="00856B2B">
            <w:pPr>
              <w:rPr>
                <w:rFonts w:ascii="Times New Roman" w:hAnsi="Times New Roman" w:cs="Times New Roman"/>
                <w:sz w:val="28"/>
                <w:szCs w:val="28"/>
              </w:rPr>
            </w:pPr>
            <w:r w:rsidRPr="00E918E4">
              <w:rPr>
                <w:rFonts w:ascii="Times New Roman" w:hAnsi="Times New Roman" w:cs="Times New Roman"/>
                <w:sz w:val="28"/>
                <w:szCs w:val="28"/>
              </w:rPr>
              <w:t>Password: Aodb#Fsi@2020</w:t>
            </w:r>
          </w:p>
          <w:p w:rsidR="00856B2B" w:rsidRDefault="00856B2B" w:rsidP="007220FD">
            <w:pPr>
              <w:rPr>
                <w:rFonts w:ascii="Times New Roman" w:hAnsi="Times New Roman" w:cs="Times New Roman"/>
                <w:sz w:val="36"/>
                <w:szCs w:val="36"/>
              </w:rPr>
            </w:pPr>
          </w:p>
        </w:tc>
        <w:tc>
          <w:tcPr>
            <w:tcW w:w="4735" w:type="dxa"/>
          </w:tcPr>
          <w:p w:rsidR="00F365F2" w:rsidRPr="00E918E4" w:rsidRDefault="00F365F2" w:rsidP="00F365F2">
            <w:pPr>
              <w:rPr>
                <w:rFonts w:ascii="Times New Roman" w:hAnsi="Times New Roman" w:cs="Times New Roman"/>
                <w:sz w:val="28"/>
                <w:szCs w:val="28"/>
              </w:rPr>
            </w:pPr>
            <w:r w:rsidRPr="00E918E4">
              <w:rPr>
                <w:rFonts w:ascii="Times New Roman" w:hAnsi="Times New Roman" w:cs="Times New Roman"/>
                <w:sz w:val="28"/>
                <w:szCs w:val="28"/>
              </w:rPr>
              <w:t>Server</w:t>
            </w:r>
            <w:r>
              <w:rPr>
                <w:rFonts w:ascii="Times New Roman" w:hAnsi="Times New Roman" w:cs="Times New Roman"/>
                <w:sz w:val="28"/>
                <w:szCs w:val="28"/>
              </w:rPr>
              <w:t>:</w:t>
            </w:r>
            <w:r w:rsidRPr="00E918E4">
              <w:rPr>
                <w:rFonts w:ascii="Times New Roman" w:hAnsi="Times New Roman" w:cs="Times New Roman"/>
                <w:sz w:val="28"/>
                <w:szCs w:val="28"/>
              </w:rPr>
              <w:t xml:space="preserve"> 10.224.22.63 </w:t>
            </w:r>
          </w:p>
          <w:p w:rsidR="00F365F2" w:rsidRPr="00E918E4" w:rsidRDefault="00F365F2" w:rsidP="00F365F2">
            <w:pPr>
              <w:rPr>
                <w:rFonts w:ascii="Times New Roman" w:hAnsi="Times New Roman" w:cs="Times New Roman"/>
                <w:sz w:val="28"/>
                <w:szCs w:val="28"/>
              </w:rPr>
            </w:pPr>
            <w:r w:rsidRPr="00E918E4">
              <w:rPr>
                <w:rFonts w:ascii="Times New Roman" w:hAnsi="Times New Roman" w:cs="Times New Roman"/>
                <w:sz w:val="28"/>
                <w:szCs w:val="28"/>
              </w:rPr>
              <w:t>Database: DB2 LUW</w:t>
            </w:r>
            <w:r w:rsidRPr="00E918E4">
              <w:rPr>
                <w:rFonts w:ascii="Times New Roman" w:hAnsi="Times New Roman" w:cs="Times New Roman"/>
                <w:sz w:val="28"/>
                <w:szCs w:val="28"/>
              </w:rPr>
              <w:tab/>
              <w:t>Port: 50000</w:t>
            </w:r>
          </w:p>
          <w:p w:rsidR="00F365F2" w:rsidRPr="00E918E4" w:rsidRDefault="00F365F2" w:rsidP="00F365F2">
            <w:pPr>
              <w:rPr>
                <w:rFonts w:ascii="Times New Roman" w:hAnsi="Times New Roman" w:cs="Times New Roman"/>
                <w:sz w:val="28"/>
                <w:szCs w:val="28"/>
              </w:rPr>
            </w:pPr>
            <w:r w:rsidRPr="00E918E4">
              <w:rPr>
                <w:rFonts w:ascii="Times New Roman" w:hAnsi="Times New Roman" w:cs="Times New Roman"/>
                <w:sz w:val="28"/>
                <w:szCs w:val="28"/>
              </w:rPr>
              <w:t xml:space="preserve">Username: </w:t>
            </w:r>
            <w:proofErr w:type="spellStart"/>
            <w:r w:rsidRPr="00E918E4">
              <w:rPr>
                <w:rFonts w:ascii="Times New Roman" w:hAnsi="Times New Roman" w:cs="Times New Roman"/>
                <w:sz w:val="28"/>
                <w:szCs w:val="28"/>
              </w:rPr>
              <w:t>fsisa</w:t>
            </w:r>
            <w:proofErr w:type="spellEnd"/>
            <w:r w:rsidRPr="00E918E4">
              <w:rPr>
                <w:rFonts w:ascii="Times New Roman" w:hAnsi="Times New Roman" w:cs="Times New Roman"/>
                <w:sz w:val="28"/>
                <w:szCs w:val="28"/>
              </w:rPr>
              <w:t xml:space="preserve"> </w:t>
            </w:r>
          </w:p>
          <w:p w:rsidR="00F365F2" w:rsidRPr="00E918E4" w:rsidRDefault="00F365F2" w:rsidP="00F365F2">
            <w:pPr>
              <w:rPr>
                <w:rFonts w:ascii="Times New Roman" w:hAnsi="Times New Roman" w:cs="Times New Roman"/>
                <w:sz w:val="28"/>
                <w:szCs w:val="28"/>
              </w:rPr>
            </w:pPr>
            <w:r w:rsidRPr="00E918E4">
              <w:rPr>
                <w:rFonts w:ascii="Times New Roman" w:hAnsi="Times New Roman" w:cs="Times New Roman"/>
                <w:sz w:val="28"/>
                <w:szCs w:val="28"/>
              </w:rPr>
              <w:t xml:space="preserve">Password: Fsis@20 </w:t>
            </w:r>
          </w:p>
          <w:p w:rsidR="00856B2B" w:rsidRDefault="00856B2B" w:rsidP="007220FD">
            <w:pPr>
              <w:rPr>
                <w:rFonts w:ascii="Times New Roman" w:hAnsi="Times New Roman" w:cs="Times New Roman"/>
                <w:sz w:val="36"/>
                <w:szCs w:val="36"/>
              </w:rPr>
            </w:pPr>
          </w:p>
        </w:tc>
      </w:tr>
    </w:tbl>
    <w:p w:rsidR="00EF255B" w:rsidRPr="00E918E4" w:rsidRDefault="00EF255B" w:rsidP="00EF255B">
      <w:pPr>
        <w:rPr>
          <w:rFonts w:ascii="Times New Roman" w:hAnsi="Times New Roman" w:cs="Times New Roman"/>
          <w:sz w:val="44"/>
          <w:szCs w:val="28"/>
        </w:rPr>
      </w:pPr>
    </w:p>
    <w:p w:rsidR="002B0071" w:rsidRDefault="00EF255B" w:rsidP="00EF255B">
      <w:pPr>
        <w:rPr>
          <w:rFonts w:ascii="Times New Roman" w:hAnsi="Times New Roman" w:cs="Times New Roman"/>
          <w:sz w:val="36"/>
          <w:szCs w:val="28"/>
        </w:rPr>
      </w:pPr>
      <w:r w:rsidRPr="002B0071">
        <w:rPr>
          <w:rFonts w:ascii="Times New Roman" w:hAnsi="Times New Roman" w:cs="Times New Roman"/>
          <w:sz w:val="36"/>
          <w:szCs w:val="28"/>
        </w:rPr>
        <w:t xml:space="preserve">BU </w:t>
      </w:r>
    </w:p>
    <w:p w:rsidR="0019509A" w:rsidRDefault="0019509A" w:rsidP="00EF255B">
      <w:pPr>
        <w:rPr>
          <w:rFonts w:ascii="Times New Roman" w:hAnsi="Times New Roman" w:cs="Times New Roman"/>
          <w:sz w:val="36"/>
          <w:szCs w:val="28"/>
        </w:rPr>
      </w:pPr>
    </w:p>
    <w:tbl>
      <w:tblPr>
        <w:tblStyle w:val="TableGrid"/>
        <w:tblW w:w="9409" w:type="dxa"/>
        <w:tblLook w:val="04A0" w:firstRow="1" w:lastRow="0" w:firstColumn="1" w:lastColumn="0" w:noHBand="0" w:noVBand="1"/>
      </w:tblPr>
      <w:tblGrid>
        <w:gridCol w:w="4425"/>
        <w:gridCol w:w="4984"/>
      </w:tblGrid>
      <w:tr w:rsidR="0019509A" w:rsidTr="0019509A">
        <w:trPr>
          <w:trHeight w:val="484"/>
        </w:trPr>
        <w:tc>
          <w:tcPr>
            <w:tcW w:w="4425" w:type="dxa"/>
          </w:tcPr>
          <w:p w:rsidR="0019509A" w:rsidRDefault="0019509A" w:rsidP="00EF255B">
            <w:pPr>
              <w:rPr>
                <w:rFonts w:ascii="Times New Roman" w:hAnsi="Times New Roman" w:cs="Times New Roman"/>
                <w:sz w:val="36"/>
                <w:szCs w:val="28"/>
              </w:rPr>
            </w:pPr>
            <w:proofErr w:type="spellStart"/>
            <w:r w:rsidRPr="005B2CFA">
              <w:rPr>
                <w:rFonts w:ascii="Times New Roman" w:hAnsi="Times New Roman" w:cs="Times New Roman"/>
                <w:color w:val="000000"/>
                <w:sz w:val="28"/>
                <w:szCs w:val="28"/>
              </w:rPr>
              <w:t>Faridah</w:t>
            </w:r>
            <w:proofErr w:type="spellEnd"/>
            <w:r w:rsidRPr="005B2CFA">
              <w:rPr>
                <w:rFonts w:ascii="Times New Roman" w:hAnsi="Times New Roman" w:cs="Times New Roman"/>
                <w:color w:val="000000"/>
                <w:sz w:val="28"/>
                <w:szCs w:val="28"/>
              </w:rPr>
              <w:t xml:space="preserve"> </w:t>
            </w:r>
            <w:proofErr w:type="spellStart"/>
            <w:r w:rsidRPr="005B2CFA">
              <w:rPr>
                <w:rFonts w:ascii="Times New Roman" w:hAnsi="Times New Roman" w:cs="Times New Roman"/>
                <w:color w:val="000000"/>
                <w:sz w:val="28"/>
                <w:szCs w:val="28"/>
              </w:rPr>
              <w:t>Suradini</w:t>
            </w:r>
            <w:proofErr w:type="spellEnd"/>
          </w:p>
        </w:tc>
        <w:tc>
          <w:tcPr>
            <w:tcW w:w="4984" w:type="dxa"/>
          </w:tcPr>
          <w:p w:rsidR="0019509A" w:rsidRDefault="0019509A" w:rsidP="00EF255B">
            <w:pPr>
              <w:rPr>
                <w:rFonts w:ascii="Times New Roman" w:hAnsi="Times New Roman" w:cs="Times New Roman"/>
                <w:sz w:val="36"/>
                <w:szCs w:val="28"/>
              </w:rPr>
            </w:pPr>
            <w:r w:rsidRPr="005B2CFA">
              <w:rPr>
                <w:rFonts w:ascii="Times New Roman" w:hAnsi="Times New Roman" w:cs="Times New Roman"/>
                <w:color w:val="000000"/>
                <w:sz w:val="28"/>
                <w:szCs w:val="28"/>
              </w:rPr>
              <w:t>faridah.suradini@malaysiaairlines.com</w:t>
            </w:r>
          </w:p>
        </w:tc>
      </w:tr>
      <w:tr w:rsidR="0019509A" w:rsidTr="0019509A">
        <w:trPr>
          <w:trHeight w:val="484"/>
        </w:trPr>
        <w:tc>
          <w:tcPr>
            <w:tcW w:w="4425" w:type="dxa"/>
          </w:tcPr>
          <w:p w:rsidR="0019509A" w:rsidRDefault="0019509A" w:rsidP="00EF255B">
            <w:pPr>
              <w:rPr>
                <w:rFonts w:ascii="Times New Roman" w:hAnsi="Times New Roman" w:cs="Times New Roman"/>
                <w:sz w:val="36"/>
                <w:szCs w:val="28"/>
              </w:rPr>
            </w:pPr>
            <w:r w:rsidRPr="005B2CFA">
              <w:rPr>
                <w:rFonts w:ascii="Times New Roman" w:hAnsi="Times New Roman" w:cs="Times New Roman"/>
                <w:color w:val="000000"/>
                <w:sz w:val="28"/>
                <w:szCs w:val="28"/>
              </w:rPr>
              <w:t xml:space="preserve">Nik </w:t>
            </w:r>
            <w:proofErr w:type="spellStart"/>
            <w:r w:rsidRPr="005B2CFA">
              <w:rPr>
                <w:rFonts w:ascii="Times New Roman" w:hAnsi="Times New Roman" w:cs="Times New Roman"/>
                <w:color w:val="000000"/>
                <w:sz w:val="28"/>
                <w:szCs w:val="28"/>
              </w:rPr>
              <w:t>Hayati</w:t>
            </w:r>
            <w:proofErr w:type="spellEnd"/>
            <w:r w:rsidRPr="005B2CFA">
              <w:rPr>
                <w:rFonts w:ascii="Times New Roman" w:hAnsi="Times New Roman" w:cs="Times New Roman"/>
                <w:color w:val="000000"/>
                <w:sz w:val="28"/>
                <w:szCs w:val="28"/>
              </w:rPr>
              <w:t xml:space="preserve"> Nik Hasan</w:t>
            </w:r>
          </w:p>
        </w:tc>
        <w:tc>
          <w:tcPr>
            <w:tcW w:w="4984" w:type="dxa"/>
          </w:tcPr>
          <w:p w:rsidR="0019509A" w:rsidRDefault="00967780" w:rsidP="00EF255B">
            <w:pPr>
              <w:rPr>
                <w:rFonts w:ascii="Times New Roman" w:hAnsi="Times New Roman" w:cs="Times New Roman"/>
                <w:sz w:val="36"/>
                <w:szCs w:val="28"/>
              </w:rPr>
            </w:pPr>
            <w:hyperlink r:id="rId18" w:history="1">
              <w:r w:rsidR="0019509A" w:rsidRPr="00646BAD">
                <w:rPr>
                  <w:rStyle w:val="Hyperlink"/>
                  <w:rFonts w:ascii="Times New Roman" w:hAnsi="Times New Roman" w:cs="Times New Roman"/>
                  <w:sz w:val="28"/>
                  <w:szCs w:val="28"/>
                </w:rPr>
                <w:t>nikhayati.nikhasan@malaysiaairlines.com</w:t>
              </w:r>
            </w:hyperlink>
          </w:p>
        </w:tc>
      </w:tr>
    </w:tbl>
    <w:p w:rsidR="00173C09" w:rsidRDefault="00173C09" w:rsidP="00EF255B">
      <w:pPr>
        <w:rPr>
          <w:rFonts w:ascii="Times New Roman" w:hAnsi="Times New Roman" w:cs="Times New Roman"/>
          <w:sz w:val="28"/>
          <w:szCs w:val="28"/>
        </w:rPr>
      </w:pPr>
    </w:p>
    <w:p w:rsidR="000834A3" w:rsidRPr="00E918E4" w:rsidRDefault="000834A3" w:rsidP="006857C1">
      <w:pPr>
        <w:rPr>
          <w:rFonts w:ascii="Times New Roman" w:hAnsi="Times New Roman" w:cs="Times New Roman"/>
          <w:sz w:val="28"/>
          <w:szCs w:val="28"/>
        </w:rPr>
      </w:pPr>
    </w:p>
    <w:p w:rsidR="006F4304" w:rsidRPr="002B0071" w:rsidRDefault="007C1038" w:rsidP="006857C1">
      <w:pPr>
        <w:rPr>
          <w:rFonts w:ascii="Times New Roman" w:hAnsi="Times New Roman" w:cs="Times New Roman"/>
          <w:sz w:val="36"/>
          <w:szCs w:val="28"/>
        </w:rPr>
      </w:pPr>
      <w:r w:rsidRPr="002B0071">
        <w:rPr>
          <w:rFonts w:ascii="Times New Roman" w:hAnsi="Times New Roman" w:cs="Times New Roman"/>
          <w:sz w:val="36"/>
          <w:szCs w:val="28"/>
        </w:rPr>
        <w:t>Groups</w:t>
      </w:r>
    </w:p>
    <w:p w:rsidR="007C1038" w:rsidRDefault="007C1038" w:rsidP="006857C1">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495"/>
        <w:gridCol w:w="4835"/>
      </w:tblGrid>
      <w:tr w:rsidR="007C3755" w:rsidTr="00036E14">
        <w:trPr>
          <w:trHeight w:val="460"/>
        </w:trPr>
        <w:tc>
          <w:tcPr>
            <w:tcW w:w="4495" w:type="dxa"/>
          </w:tcPr>
          <w:p w:rsidR="007C3755" w:rsidRDefault="007C3755" w:rsidP="006857C1">
            <w:pPr>
              <w:rPr>
                <w:rFonts w:ascii="Times New Roman" w:hAnsi="Times New Roman" w:cs="Times New Roman"/>
                <w:sz w:val="28"/>
                <w:szCs w:val="28"/>
              </w:rPr>
            </w:pPr>
            <w:r w:rsidRPr="00E918E4">
              <w:rPr>
                <w:rFonts w:ascii="Times New Roman" w:hAnsi="Times New Roman" w:cs="Times New Roman"/>
                <w:sz w:val="28"/>
                <w:szCs w:val="28"/>
              </w:rPr>
              <w:t>Email</w:t>
            </w:r>
          </w:p>
        </w:tc>
        <w:tc>
          <w:tcPr>
            <w:tcW w:w="4835" w:type="dxa"/>
          </w:tcPr>
          <w:p w:rsidR="007C3755" w:rsidRDefault="007C3755" w:rsidP="006857C1">
            <w:pPr>
              <w:rPr>
                <w:rFonts w:ascii="Times New Roman" w:hAnsi="Times New Roman" w:cs="Times New Roman"/>
                <w:sz w:val="28"/>
                <w:szCs w:val="28"/>
              </w:rPr>
            </w:pPr>
            <w:r w:rsidRPr="00E918E4">
              <w:rPr>
                <w:rFonts w:ascii="Times New Roman" w:hAnsi="Times New Roman" w:cs="Times New Roman"/>
                <w:sz w:val="28"/>
                <w:szCs w:val="28"/>
              </w:rPr>
              <w:t>GD_AMS_FSIS</w:t>
            </w:r>
          </w:p>
        </w:tc>
      </w:tr>
      <w:tr w:rsidR="007C3755" w:rsidTr="00036E14">
        <w:trPr>
          <w:trHeight w:val="460"/>
        </w:trPr>
        <w:tc>
          <w:tcPr>
            <w:tcW w:w="4495" w:type="dxa"/>
          </w:tcPr>
          <w:p w:rsidR="007C3755" w:rsidRDefault="007C3755" w:rsidP="006857C1">
            <w:pPr>
              <w:rPr>
                <w:rFonts w:ascii="Times New Roman" w:hAnsi="Times New Roman" w:cs="Times New Roman"/>
                <w:sz w:val="28"/>
                <w:szCs w:val="28"/>
              </w:rPr>
            </w:pPr>
            <w:r>
              <w:rPr>
                <w:rFonts w:ascii="Times New Roman" w:hAnsi="Times New Roman" w:cs="Times New Roman"/>
                <w:sz w:val="28"/>
                <w:szCs w:val="28"/>
              </w:rPr>
              <w:t>Service Now</w:t>
            </w:r>
          </w:p>
        </w:tc>
        <w:tc>
          <w:tcPr>
            <w:tcW w:w="4835" w:type="dxa"/>
          </w:tcPr>
          <w:p w:rsidR="007C3755" w:rsidRDefault="007C3755" w:rsidP="006857C1">
            <w:pPr>
              <w:rPr>
                <w:rFonts w:ascii="Times New Roman" w:hAnsi="Times New Roman" w:cs="Times New Roman"/>
                <w:sz w:val="28"/>
                <w:szCs w:val="28"/>
              </w:rPr>
            </w:pPr>
            <w:r w:rsidRPr="00E918E4">
              <w:rPr>
                <w:rFonts w:ascii="Times New Roman" w:hAnsi="Times New Roman" w:cs="Times New Roman"/>
                <w:sz w:val="28"/>
                <w:szCs w:val="28"/>
              </w:rPr>
              <w:t>APP – FSIS</w:t>
            </w:r>
          </w:p>
        </w:tc>
      </w:tr>
    </w:tbl>
    <w:p w:rsidR="007C3755" w:rsidRPr="00E918E4" w:rsidRDefault="007C3755" w:rsidP="006857C1">
      <w:pPr>
        <w:rPr>
          <w:rFonts w:ascii="Times New Roman" w:hAnsi="Times New Roman" w:cs="Times New Roman"/>
          <w:sz w:val="28"/>
          <w:szCs w:val="28"/>
        </w:rPr>
      </w:pPr>
    </w:p>
    <w:p w:rsidR="007C1038" w:rsidRDefault="007C1038" w:rsidP="006857C1">
      <w:pPr>
        <w:rPr>
          <w:rFonts w:ascii="Times New Roman" w:hAnsi="Times New Roman" w:cs="Times New Roman"/>
          <w:sz w:val="28"/>
          <w:szCs w:val="28"/>
        </w:rPr>
      </w:pPr>
    </w:p>
    <w:p w:rsidR="00D47760" w:rsidRDefault="00D47760" w:rsidP="006857C1">
      <w:pPr>
        <w:rPr>
          <w:rFonts w:ascii="Times New Roman" w:hAnsi="Times New Roman" w:cs="Times New Roman"/>
          <w:sz w:val="36"/>
          <w:szCs w:val="28"/>
        </w:rPr>
      </w:pPr>
      <w:proofErr w:type="spellStart"/>
      <w:r w:rsidRPr="00F45DC0">
        <w:rPr>
          <w:rFonts w:ascii="Times New Roman" w:hAnsi="Times New Roman" w:cs="Times New Roman"/>
          <w:sz w:val="36"/>
          <w:szCs w:val="28"/>
        </w:rPr>
        <w:t>LogPath</w:t>
      </w:r>
      <w:proofErr w:type="spellEnd"/>
    </w:p>
    <w:p w:rsidR="00967780" w:rsidRDefault="00967780" w:rsidP="006857C1">
      <w:pPr>
        <w:rPr>
          <w:rFonts w:ascii="Times New Roman" w:hAnsi="Times New Roman" w:cs="Times New Roman"/>
          <w:sz w:val="36"/>
          <w:szCs w:val="28"/>
        </w:rPr>
      </w:pPr>
    </w:p>
    <w:tbl>
      <w:tblPr>
        <w:tblStyle w:val="TableGrid"/>
        <w:tblW w:w="0" w:type="auto"/>
        <w:tblLook w:val="04A0" w:firstRow="1" w:lastRow="0" w:firstColumn="1" w:lastColumn="0" w:noHBand="0" w:noVBand="1"/>
      </w:tblPr>
      <w:tblGrid>
        <w:gridCol w:w="9350"/>
      </w:tblGrid>
      <w:tr w:rsidR="00967780" w:rsidTr="00967780">
        <w:tc>
          <w:tcPr>
            <w:tcW w:w="9350" w:type="dxa"/>
          </w:tcPr>
          <w:p w:rsidR="00967780" w:rsidRDefault="00967780" w:rsidP="00967780">
            <w:pPr>
              <w:rPr>
                <w:rFonts w:ascii="Times New Roman" w:hAnsi="Times New Roman" w:cs="Times New Roman"/>
                <w:sz w:val="28"/>
                <w:szCs w:val="28"/>
              </w:rPr>
            </w:pPr>
            <w:r>
              <w:rPr>
                <w:rFonts w:ascii="Times New Roman" w:hAnsi="Times New Roman" w:cs="Times New Roman"/>
                <w:sz w:val="28"/>
                <w:szCs w:val="28"/>
              </w:rPr>
              <w:t xml:space="preserve">IP - </w:t>
            </w:r>
            <w:r w:rsidRPr="000E30DC">
              <w:rPr>
                <w:rFonts w:ascii="Times New Roman" w:hAnsi="Times New Roman" w:cs="Times New Roman"/>
                <w:sz w:val="28"/>
                <w:szCs w:val="28"/>
              </w:rPr>
              <w:t>10.221.4.50</w:t>
            </w:r>
          </w:p>
          <w:p w:rsidR="00967780" w:rsidRPr="00E918E4" w:rsidRDefault="00967780" w:rsidP="00967780">
            <w:pPr>
              <w:rPr>
                <w:rFonts w:ascii="Times New Roman" w:hAnsi="Times New Roman" w:cs="Times New Roman"/>
                <w:sz w:val="28"/>
                <w:szCs w:val="28"/>
              </w:rPr>
            </w:pPr>
            <w:r w:rsidRPr="00D47760">
              <w:rPr>
                <w:rFonts w:ascii="Times New Roman" w:hAnsi="Times New Roman" w:cs="Times New Roman"/>
                <w:sz w:val="28"/>
                <w:szCs w:val="28"/>
              </w:rPr>
              <w:t>/tomcat/apache-tomcat/logs</w:t>
            </w:r>
            <w:r>
              <w:rPr>
                <w:rFonts w:ascii="Times New Roman" w:hAnsi="Times New Roman" w:cs="Times New Roman"/>
                <w:sz w:val="28"/>
                <w:szCs w:val="28"/>
              </w:rPr>
              <w:t>/FSIS.log</w:t>
            </w:r>
          </w:p>
          <w:p w:rsidR="00967780" w:rsidRDefault="00967780" w:rsidP="006857C1">
            <w:pPr>
              <w:rPr>
                <w:rFonts w:ascii="Times New Roman" w:hAnsi="Times New Roman" w:cs="Times New Roman"/>
                <w:sz w:val="36"/>
                <w:szCs w:val="28"/>
              </w:rPr>
            </w:pPr>
          </w:p>
        </w:tc>
      </w:tr>
    </w:tbl>
    <w:p w:rsidR="00967780" w:rsidRPr="00F45DC0" w:rsidRDefault="00967780" w:rsidP="006857C1">
      <w:pPr>
        <w:rPr>
          <w:rFonts w:ascii="Times New Roman" w:hAnsi="Times New Roman" w:cs="Times New Roman"/>
          <w:sz w:val="36"/>
          <w:szCs w:val="28"/>
        </w:rPr>
      </w:pPr>
    </w:p>
    <w:p w:rsidR="00D47760" w:rsidRDefault="00D47760" w:rsidP="006857C1">
      <w:pPr>
        <w:rPr>
          <w:rFonts w:ascii="Times New Roman" w:hAnsi="Times New Roman" w:cs="Times New Roman"/>
          <w:sz w:val="28"/>
          <w:szCs w:val="28"/>
        </w:rPr>
      </w:pPr>
      <w:bookmarkStart w:id="1" w:name="_GoBack"/>
      <w:bookmarkEnd w:id="1"/>
    </w:p>
    <w:sectPr w:rsidR="00D477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DF278B"/>
    <w:multiLevelType w:val="hybridMultilevel"/>
    <w:tmpl w:val="74CC42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8C64849"/>
    <w:multiLevelType w:val="hybridMultilevel"/>
    <w:tmpl w:val="BCD6FA4E"/>
    <w:lvl w:ilvl="0" w:tplc="07DE243E">
      <w:start w:val="1"/>
      <w:numFmt w:val="bullet"/>
      <w:pStyle w:val="ListParagraph"/>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2"/>
  </w:num>
  <w:num w:numId="3">
    <w:abstractNumId w:val="10"/>
  </w:num>
  <w:num w:numId="4">
    <w:abstractNumId w:val="23"/>
  </w:num>
  <w:num w:numId="5">
    <w:abstractNumId w:val="13"/>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1"/>
  </w:num>
  <w:num w:numId="21">
    <w:abstractNumId w:val="18"/>
  </w:num>
  <w:num w:numId="22">
    <w:abstractNumId w:val="11"/>
  </w:num>
  <w:num w:numId="23">
    <w:abstractNumId w:val="24"/>
  </w:num>
  <w:num w:numId="24">
    <w:abstractNumId w:val="16"/>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84C"/>
    <w:rsid w:val="00036E14"/>
    <w:rsid w:val="000834A3"/>
    <w:rsid w:val="000B1B3D"/>
    <w:rsid w:val="000E30DC"/>
    <w:rsid w:val="001358FE"/>
    <w:rsid w:val="0015524F"/>
    <w:rsid w:val="00173C09"/>
    <w:rsid w:val="001764D1"/>
    <w:rsid w:val="0019509A"/>
    <w:rsid w:val="001E28E3"/>
    <w:rsid w:val="00242770"/>
    <w:rsid w:val="002B0071"/>
    <w:rsid w:val="002E1B9A"/>
    <w:rsid w:val="00305E0D"/>
    <w:rsid w:val="00306572"/>
    <w:rsid w:val="00322F79"/>
    <w:rsid w:val="0041384C"/>
    <w:rsid w:val="005B2CFA"/>
    <w:rsid w:val="00645252"/>
    <w:rsid w:val="006857C1"/>
    <w:rsid w:val="00686487"/>
    <w:rsid w:val="006D3D74"/>
    <w:rsid w:val="006E242F"/>
    <w:rsid w:val="006F4304"/>
    <w:rsid w:val="00701EB1"/>
    <w:rsid w:val="007747F3"/>
    <w:rsid w:val="007C1038"/>
    <w:rsid w:val="007C3755"/>
    <w:rsid w:val="00832A92"/>
    <w:rsid w:val="0083569A"/>
    <w:rsid w:val="0085645A"/>
    <w:rsid w:val="00856B2B"/>
    <w:rsid w:val="00911AB9"/>
    <w:rsid w:val="009466F1"/>
    <w:rsid w:val="00967780"/>
    <w:rsid w:val="009C5069"/>
    <w:rsid w:val="00A9204E"/>
    <w:rsid w:val="00AA6A66"/>
    <w:rsid w:val="00B13473"/>
    <w:rsid w:val="00B44811"/>
    <w:rsid w:val="00BE7F03"/>
    <w:rsid w:val="00C072FB"/>
    <w:rsid w:val="00C259E9"/>
    <w:rsid w:val="00C60204"/>
    <w:rsid w:val="00C75FDB"/>
    <w:rsid w:val="00C96332"/>
    <w:rsid w:val="00D445C4"/>
    <w:rsid w:val="00D47760"/>
    <w:rsid w:val="00E67AD5"/>
    <w:rsid w:val="00E918E4"/>
    <w:rsid w:val="00EA3EF1"/>
    <w:rsid w:val="00ED4CF7"/>
    <w:rsid w:val="00EF255B"/>
    <w:rsid w:val="00F365F2"/>
    <w:rsid w:val="00F45DC0"/>
    <w:rsid w:val="00FF1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E6647"/>
  <w15:chartTrackingRefBased/>
  <w15:docId w15:val="{AEC1394C-F8B2-4E86-BB15-6467CF1DB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customStyle="1" w:styleId="BodyTextChar">
    <w:name w:val="Body Text Char"/>
    <w:aliases w:val="bt Char,Body Text Char1 Char Char,Body Text Char Char Char Char,Body Text Char1 Char Char Char Char,Body Text Char Char Char Char Char Char,heading3 Char Char Char Char Char Char,bt Char Char Char Char Char Char,bt Char Char Char,t Char"/>
    <w:basedOn w:val="DefaultParagraphFont"/>
    <w:link w:val="BodyText"/>
    <w:semiHidden/>
    <w:locked/>
    <w:rsid w:val="0041384C"/>
    <w:rPr>
      <w:rFonts w:ascii="Arial" w:hAnsi="Arial" w:cs="Arial"/>
      <w:sz w:val="24"/>
      <w:lang w:val="x-none" w:eastAsia="x-none"/>
    </w:rPr>
  </w:style>
  <w:style w:type="paragraph" w:styleId="BodyText">
    <w:name w:val="Body Text"/>
    <w:aliases w:val="bt,Body Text Char1 Char,Body Text Char Char Char,Body Text Char1 Char Char Char,Body Text Char Char Char Char Char,heading3 Char Char Char Char Char,bt Char Char Char Char Char,Body Text1 Char Char Char Char Char,bt Char Char,t,Char,bt2 Char"/>
    <w:basedOn w:val="Normal"/>
    <w:link w:val="BodyTextChar"/>
    <w:semiHidden/>
    <w:unhideWhenUsed/>
    <w:rsid w:val="0041384C"/>
    <w:pPr>
      <w:overflowPunct w:val="0"/>
      <w:autoSpaceDE w:val="0"/>
      <w:autoSpaceDN w:val="0"/>
      <w:adjustRightInd w:val="0"/>
      <w:spacing w:before="120"/>
      <w:ind w:left="576" w:right="576"/>
    </w:pPr>
    <w:rPr>
      <w:rFonts w:ascii="Arial" w:hAnsi="Arial" w:cs="Arial"/>
      <w:sz w:val="24"/>
      <w:lang w:val="x-none" w:eastAsia="x-none"/>
    </w:rPr>
  </w:style>
  <w:style w:type="character" w:customStyle="1" w:styleId="BodyTextChar1">
    <w:name w:val="Body Text Char1"/>
    <w:basedOn w:val="DefaultParagraphFont"/>
    <w:uiPriority w:val="99"/>
    <w:semiHidden/>
    <w:rsid w:val="0041384C"/>
  </w:style>
  <w:style w:type="paragraph" w:styleId="ListParagraph">
    <w:name w:val="List Paragraph"/>
    <w:basedOn w:val="Normal"/>
    <w:autoRedefine/>
    <w:uiPriority w:val="34"/>
    <w:qFormat/>
    <w:rsid w:val="001E28E3"/>
    <w:pPr>
      <w:numPr>
        <w:numId w:val="25"/>
      </w:numPr>
      <w:ind w:right="180"/>
      <w:contextualSpacing/>
      <w:jc w:val="both"/>
    </w:pPr>
    <w:rPr>
      <w:rFonts w:ascii="Arial" w:eastAsia="Times New Roman" w:hAnsi="Arial" w:cs="Times New Roman"/>
      <w:sz w:val="20"/>
      <w:szCs w:val="20"/>
      <w:lang w:val="en-MY"/>
    </w:rPr>
  </w:style>
  <w:style w:type="character" w:styleId="UnresolvedMention">
    <w:name w:val="Unresolved Mention"/>
    <w:basedOn w:val="DefaultParagraphFont"/>
    <w:uiPriority w:val="99"/>
    <w:semiHidden/>
    <w:unhideWhenUsed/>
    <w:rsid w:val="005B2CFA"/>
    <w:rPr>
      <w:color w:val="605E5C"/>
      <w:shd w:val="clear" w:color="auto" w:fill="E1DFDD"/>
    </w:rPr>
  </w:style>
  <w:style w:type="table" w:styleId="TableGrid">
    <w:name w:val="Table Grid"/>
    <w:basedOn w:val="TableNormal"/>
    <w:uiPriority w:val="39"/>
    <w:rsid w:val="00BE7F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730064">
      <w:bodyDiv w:val="1"/>
      <w:marLeft w:val="0"/>
      <w:marRight w:val="0"/>
      <w:marTop w:val="0"/>
      <w:marBottom w:val="0"/>
      <w:divBdr>
        <w:top w:val="none" w:sz="0" w:space="0" w:color="auto"/>
        <w:left w:val="none" w:sz="0" w:space="0" w:color="auto"/>
        <w:bottom w:val="none" w:sz="0" w:space="0" w:color="auto"/>
        <w:right w:val="none" w:sz="0" w:space="0" w:color="auto"/>
      </w:divBdr>
      <w:divsChild>
        <w:div w:id="1852375790">
          <w:marLeft w:val="0"/>
          <w:marRight w:val="0"/>
          <w:marTop w:val="0"/>
          <w:marBottom w:val="150"/>
          <w:divBdr>
            <w:top w:val="none" w:sz="0" w:space="0" w:color="auto"/>
            <w:left w:val="none" w:sz="0" w:space="0" w:color="auto"/>
            <w:bottom w:val="none" w:sz="0" w:space="0" w:color="auto"/>
            <w:right w:val="none" w:sz="0" w:space="0" w:color="auto"/>
          </w:divBdr>
        </w:div>
        <w:div w:id="5791618">
          <w:marLeft w:val="0"/>
          <w:marRight w:val="0"/>
          <w:marTop w:val="0"/>
          <w:marBottom w:val="150"/>
          <w:divBdr>
            <w:top w:val="none" w:sz="0" w:space="0" w:color="auto"/>
            <w:left w:val="none" w:sz="0" w:space="0" w:color="auto"/>
            <w:bottom w:val="none" w:sz="0" w:space="0" w:color="auto"/>
            <w:right w:val="none" w:sz="0" w:space="0" w:color="auto"/>
          </w:divBdr>
        </w:div>
      </w:divsChild>
    </w:div>
    <w:div w:id="1126005313">
      <w:bodyDiv w:val="1"/>
      <w:marLeft w:val="0"/>
      <w:marRight w:val="0"/>
      <w:marTop w:val="0"/>
      <w:marBottom w:val="0"/>
      <w:divBdr>
        <w:top w:val="none" w:sz="0" w:space="0" w:color="auto"/>
        <w:left w:val="none" w:sz="0" w:space="0" w:color="auto"/>
        <w:bottom w:val="none" w:sz="0" w:space="0" w:color="auto"/>
        <w:right w:val="none" w:sz="0" w:space="0" w:color="auto"/>
      </w:divBdr>
    </w:div>
    <w:div w:id="1287784128">
      <w:bodyDiv w:val="1"/>
      <w:marLeft w:val="0"/>
      <w:marRight w:val="0"/>
      <w:marTop w:val="0"/>
      <w:marBottom w:val="0"/>
      <w:divBdr>
        <w:top w:val="none" w:sz="0" w:space="0" w:color="auto"/>
        <w:left w:val="none" w:sz="0" w:space="0" w:color="auto"/>
        <w:bottom w:val="none" w:sz="0" w:space="0" w:color="auto"/>
        <w:right w:val="none" w:sz="0" w:space="0" w:color="auto"/>
      </w:divBdr>
      <w:divsChild>
        <w:div w:id="1870096434">
          <w:marLeft w:val="-225"/>
          <w:marRight w:val="-225"/>
          <w:marTop w:val="0"/>
          <w:marBottom w:val="0"/>
          <w:divBdr>
            <w:top w:val="none" w:sz="0" w:space="0" w:color="auto"/>
            <w:left w:val="none" w:sz="0" w:space="0" w:color="auto"/>
            <w:bottom w:val="none" w:sz="0" w:space="0" w:color="auto"/>
            <w:right w:val="none" w:sz="0" w:space="0" w:color="auto"/>
          </w:divBdr>
          <w:divsChild>
            <w:div w:id="539510662">
              <w:marLeft w:val="0"/>
              <w:marRight w:val="0"/>
              <w:marTop w:val="0"/>
              <w:marBottom w:val="225"/>
              <w:divBdr>
                <w:top w:val="none" w:sz="0" w:space="0" w:color="auto"/>
                <w:left w:val="none" w:sz="0" w:space="0" w:color="auto"/>
                <w:bottom w:val="none" w:sz="0" w:space="0" w:color="auto"/>
                <w:right w:val="none" w:sz="0" w:space="0" w:color="auto"/>
              </w:divBdr>
            </w:div>
          </w:divsChild>
        </w:div>
        <w:div w:id="473834794">
          <w:marLeft w:val="-225"/>
          <w:marRight w:val="-225"/>
          <w:marTop w:val="0"/>
          <w:marBottom w:val="0"/>
          <w:divBdr>
            <w:top w:val="none" w:sz="0" w:space="0" w:color="auto"/>
            <w:left w:val="none" w:sz="0" w:space="0" w:color="auto"/>
            <w:bottom w:val="none" w:sz="0" w:space="0" w:color="auto"/>
            <w:right w:val="none" w:sz="0" w:space="0" w:color="auto"/>
          </w:divBdr>
          <w:divsChild>
            <w:div w:id="894508385">
              <w:marLeft w:val="0"/>
              <w:marRight w:val="0"/>
              <w:marTop w:val="0"/>
              <w:marBottom w:val="225"/>
              <w:divBdr>
                <w:top w:val="none" w:sz="0" w:space="0" w:color="auto"/>
                <w:left w:val="none" w:sz="0" w:space="0" w:color="auto"/>
                <w:bottom w:val="none" w:sz="0" w:space="0" w:color="auto"/>
                <w:right w:val="none" w:sz="0" w:space="0" w:color="auto"/>
              </w:divBdr>
              <w:divsChild>
                <w:div w:id="1653633169">
                  <w:marLeft w:val="0"/>
                  <w:marRight w:val="0"/>
                  <w:marTop w:val="150"/>
                  <w:marBottom w:val="150"/>
                  <w:divBdr>
                    <w:top w:val="none" w:sz="0" w:space="0" w:color="auto"/>
                    <w:left w:val="none" w:sz="0" w:space="0" w:color="auto"/>
                    <w:bottom w:val="none" w:sz="0" w:space="0" w:color="auto"/>
                    <w:right w:val="none" w:sz="0" w:space="0" w:color="auto"/>
                  </w:divBdr>
                </w:div>
                <w:div w:id="341051504">
                  <w:marLeft w:val="0"/>
                  <w:marRight w:val="0"/>
                  <w:marTop w:val="0"/>
                  <w:marBottom w:val="150"/>
                  <w:divBdr>
                    <w:top w:val="none" w:sz="0" w:space="0" w:color="auto"/>
                    <w:left w:val="none" w:sz="0" w:space="0" w:color="auto"/>
                    <w:bottom w:val="none" w:sz="0" w:space="0" w:color="auto"/>
                    <w:right w:val="none" w:sz="0" w:space="0" w:color="auto"/>
                  </w:divBdr>
                </w:div>
                <w:div w:id="1105689899">
                  <w:marLeft w:val="0"/>
                  <w:marRight w:val="0"/>
                  <w:marTop w:val="0"/>
                  <w:marBottom w:val="150"/>
                  <w:divBdr>
                    <w:top w:val="none" w:sz="0" w:space="0" w:color="auto"/>
                    <w:left w:val="none" w:sz="0" w:space="0" w:color="auto"/>
                    <w:bottom w:val="none" w:sz="0" w:space="0" w:color="auto"/>
                    <w:right w:val="none" w:sz="0" w:space="0" w:color="auto"/>
                  </w:divBdr>
                </w:div>
                <w:div w:id="328949504">
                  <w:marLeft w:val="0"/>
                  <w:marRight w:val="0"/>
                  <w:marTop w:val="0"/>
                  <w:marBottom w:val="150"/>
                  <w:divBdr>
                    <w:top w:val="none" w:sz="0" w:space="0" w:color="auto"/>
                    <w:left w:val="none" w:sz="0" w:space="0" w:color="auto"/>
                    <w:bottom w:val="none" w:sz="0" w:space="0" w:color="auto"/>
                    <w:right w:val="none" w:sz="0" w:space="0" w:color="auto"/>
                  </w:divBdr>
                </w:div>
                <w:div w:id="747272287">
                  <w:marLeft w:val="0"/>
                  <w:marRight w:val="0"/>
                  <w:marTop w:val="0"/>
                  <w:marBottom w:val="150"/>
                  <w:divBdr>
                    <w:top w:val="none" w:sz="0" w:space="0" w:color="auto"/>
                    <w:left w:val="none" w:sz="0" w:space="0" w:color="auto"/>
                    <w:bottom w:val="none" w:sz="0" w:space="0" w:color="auto"/>
                    <w:right w:val="none" w:sz="0" w:space="0" w:color="auto"/>
                  </w:divBdr>
                </w:div>
                <w:div w:id="186481028">
                  <w:marLeft w:val="0"/>
                  <w:marRight w:val="0"/>
                  <w:marTop w:val="0"/>
                  <w:marBottom w:val="150"/>
                  <w:divBdr>
                    <w:top w:val="none" w:sz="0" w:space="0" w:color="auto"/>
                    <w:left w:val="none" w:sz="0" w:space="0" w:color="auto"/>
                    <w:bottom w:val="none" w:sz="0" w:space="0" w:color="auto"/>
                    <w:right w:val="none" w:sz="0" w:space="0" w:color="auto"/>
                  </w:divBdr>
                </w:div>
                <w:div w:id="1946885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53049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nikhayati.nikhasan@malaysiaairlines.com"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jeeba.kh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215</TotalTime>
  <Pages>15</Pages>
  <Words>725</Words>
  <Characters>4136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Mujeeba Zainab Khan</dc:creator>
  <cp:keywords/>
  <dc:description/>
  <cp:lastModifiedBy>Mujeeba Zainab Khan</cp:lastModifiedBy>
  <cp:revision>26</cp:revision>
  <dcterms:created xsi:type="dcterms:W3CDTF">2022-09-13T09:31:00Z</dcterms:created>
  <dcterms:modified xsi:type="dcterms:W3CDTF">2022-09-19T08:12:00Z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