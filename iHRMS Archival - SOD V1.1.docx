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B436C" w:rsidRDefault="00DB436C">
      <w:pPr>
        <w:pStyle w:val="Title"/>
        <w:numPr>
          <w:ilvl w:val="0"/>
          <w:numId w:val="0"/>
        </w:numPr>
        <w:ind w:left="720" w:hanging="360"/>
        <w:jc w:val="left"/>
        <w:rPr>
          <w:b w:val="0"/>
        </w:rPr>
      </w:pPr>
      <w:bookmarkStart w:id="0" w:name="_GoBack"/>
      <w:bookmarkEnd w:id="0"/>
    </w:p>
    <w:p w14:paraId="0A37501D" w14:textId="77777777" w:rsidR="00DB436C" w:rsidRDefault="00DB436C">
      <w:pPr>
        <w:pStyle w:val="Title"/>
        <w:numPr>
          <w:ilvl w:val="0"/>
          <w:numId w:val="0"/>
        </w:numPr>
        <w:ind w:left="720"/>
        <w:jc w:val="left"/>
        <w:rPr>
          <w:b w:val="0"/>
        </w:rPr>
      </w:pPr>
    </w:p>
    <w:p w14:paraId="5DAB6C7B" w14:textId="77777777" w:rsidR="00DB436C" w:rsidRDefault="00DB436C">
      <w:pPr>
        <w:pStyle w:val="Title"/>
        <w:numPr>
          <w:ilvl w:val="0"/>
          <w:numId w:val="0"/>
        </w:numPr>
        <w:ind w:left="720"/>
        <w:jc w:val="left"/>
      </w:pPr>
    </w:p>
    <w:p w14:paraId="02EB378F" w14:textId="77777777" w:rsidR="00DB436C" w:rsidRDefault="00DB436C">
      <w:pPr>
        <w:pStyle w:val="Title"/>
        <w:numPr>
          <w:ilvl w:val="0"/>
          <w:numId w:val="0"/>
        </w:numPr>
        <w:ind w:left="720"/>
        <w:jc w:val="left"/>
      </w:pPr>
    </w:p>
    <w:p w14:paraId="392622B8" w14:textId="77777777" w:rsidR="00DB436C" w:rsidRDefault="00B84160">
      <w:pPr>
        <w:pStyle w:val="Title"/>
        <w:numPr>
          <w:ilvl w:val="0"/>
          <w:numId w:val="0"/>
        </w:numPr>
        <w:ind w:left="720"/>
        <w:jc w:val="left"/>
      </w:pPr>
      <w:r>
        <w:rPr>
          <w:b w:val="0"/>
          <w:noProof/>
          <w:lang w:val="en-US"/>
        </w:rPr>
        <w:drawing>
          <wp:anchor distT="0" distB="0" distL="114300" distR="114300" simplePos="0" relativeHeight="251658240" behindDoc="1" locked="0" layoutInCell="1" allowOverlap="1" wp14:anchorId="18ABE7DA" wp14:editId="07777777">
            <wp:simplePos x="0" y="0"/>
            <wp:positionH relativeFrom="column">
              <wp:posOffset>1114425</wp:posOffset>
            </wp:positionH>
            <wp:positionV relativeFrom="paragraph">
              <wp:posOffset>175260</wp:posOffset>
            </wp:positionV>
            <wp:extent cx="3549015" cy="918210"/>
            <wp:effectExtent l="19050" t="0" r="0" b="0"/>
            <wp:wrapNone/>
            <wp:docPr id="28"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22"/>
                    <pic:cNvPicPr>
                      <a:picLocks noChangeAspect="1" noChangeArrowheads="1"/>
                    </pic:cNvPicPr>
                  </pic:nvPicPr>
                  <pic:blipFill>
                    <a:blip r:embed="rId12" cstate="print"/>
                    <a:srcRect/>
                    <a:stretch>
                      <a:fillRect/>
                    </a:stretch>
                  </pic:blipFill>
                  <pic:spPr>
                    <a:xfrm>
                      <a:off x="0" y="0"/>
                      <a:ext cx="3549015" cy="918210"/>
                    </a:xfrm>
                    <a:prstGeom prst="rect">
                      <a:avLst/>
                    </a:prstGeom>
                    <a:noFill/>
                    <a:ln w="9525">
                      <a:noFill/>
                      <a:miter lim="800000"/>
                      <a:headEnd/>
                      <a:tailEnd/>
                    </a:ln>
                  </pic:spPr>
                </pic:pic>
              </a:graphicData>
            </a:graphic>
          </wp:anchor>
        </w:drawing>
      </w:r>
    </w:p>
    <w:p w14:paraId="6A05A809" w14:textId="77777777" w:rsidR="00DB436C" w:rsidRDefault="00DB436C">
      <w:pPr>
        <w:jc w:val="center"/>
        <w:rPr>
          <w:bCs/>
          <w:sz w:val="28"/>
        </w:rPr>
      </w:pPr>
    </w:p>
    <w:p w14:paraId="5A39BBE3" w14:textId="77777777" w:rsidR="00DB436C" w:rsidRDefault="00DB436C">
      <w:pPr>
        <w:jc w:val="center"/>
        <w:rPr>
          <w:bCs/>
          <w:sz w:val="28"/>
        </w:rPr>
      </w:pPr>
    </w:p>
    <w:p w14:paraId="41C8F396" w14:textId="77777777" w:rsidR="00DB436C" w:rsidRDefault="00DB436C">
      <w:pPr>
        <w:jc w:val="center"/>
        <w:rPr>
          <w:bCs/>
          <w:sz w:val="28"/>
        </w:rPr>
      </w:pPr>
    </w:p>
    <w:p w14:paraId="72A3D3EC" w14:textId="77777777" w:rsidR="00DB436C" w:rsidRDefault="00DB436C">
      <w:pPr>
        <w:jc w:val="center"/>
        <w:rPr>
          <w:b/>
          <w:bCs/>
          <w:sz w:val="28"/>
        </w:rPr>
      </w:pPr>
    </w:p>
    <w:p w14:paraId="0D0B940D" w14:textId="77777777" w:rsidR="00DB436C" w:rsidRDefault="00DB436C">
      <w:pPr>
        <w:jc w:val="center"/>
        <w:rPr>
          <w:b/>
          <w:bCs/>
          <w:sz w:val="28"/>
        </w:rPr>
      </w:pPr>
    </w:p>
    <w:p w14:paraId="0E27B00A" w14:textId="77777777" w:rsidR="00DB436C" w:rsidRDefault="00DB436C">
      <w:pPr>
        <w:jc w:val="center"/>
        <w:rPr>
          <w:b/>
          <w:bCs/>
          <w:sz w:val="28"/>
        </w:rPr>
      </w:pPr>
    </w:p>
    <w:p w14:paraId="6CD1C283" w14:textId="77777777" w:rsidR="00DB436C" w:rsidRDefault="00B84160">
      <w:pPr>
        <w:jc w:val="center"/>
        <w:rPr>
          <w:rFonts w:cs="Arial"/>
          <w:b/>
          <w:bCs/>
          <w:sz w:val="28"/>
          <w:szCs w:val="28"/>
        </w:rPr>
      </w:pPr>
      <w:r>
        <w:rPr>
          <w:rFonts w:cs="Arial"/>
          <w:b/>
          <w:bCs/>
          <w:sz w:val="28"/>
          <w:szCs w:val="28"/>
        </w:rPr>
        <w:t>iHRMS Archival</w:t>
      </w:r>
    </w:p>
    <w:p w14:paraId="1A9AD59E" w14:textId="77777777" w:rsidR="00DB436C" w:rsidRDefault="00B84160">
      <w:pPr>
        <w:jc w:val="center"/>
        <w:rPr>
          <w:rFonts w:cs="Arial"/>
          <w:sz w:val="28"/>
          <w:szCs w:val="28"/>
        </w:rPr>
      </w:pPr>
      <w:r>
        <w:rPr>
          <w:rFonts w:cs="Arial"/>
          <w:b/>
          <w:bCs/>
          <w:sz w:val="28"/>
          <w:szCs w:val="28"/>
        </w:rPr>
        <w:t>SYSTEM OPERATION DOCUMENT</w:t>
      </w:r>
    </w:p>
    <w:p w14:paraId="3B6DC82D" w14:textId="77777777" w:rsidR="00DB436C" w:rsidRDefault="00B84160">
      <w:pPr>
        <w:pStyle w:val="Title"/>
        <w:numPr>
          <w:ilvl w:val="0"/>
          <w:numId w:val="0"/>
        </w:numPr>
        <w:ind w:left="360"/>
        <w:rPr>
          <w:rFonts w:cs="Arial"/>
          <w:szCs w:val="28"/>
        </w:rPr>
      </w:pPr>
      <w:r>
        <w:rPr>
          <w:rFonts w:cs="Arial"/>
          <w:szCs w:val="28"/>
        </w:rPr>
        <w:t>MAB/GROUP IT/SOD/iHRMS Archival/1.1</w:t>
      </w:r>
    </w:p>
    <w:p w14:paraId="60061E4C" w14:textId="77777777" w:rsidR="00DB436C" w:rsidRDefault="00DB436C">
      <w:pPr>
        <w:pStyle w:val="Title"/>
        <w:numPr>
          <w:ilvl w:val="0"/>
          <w:numId w:val="0"/>
        </w:numPr>
        <w:ind w:left="720"/>
        <w:jc w:val="left"/>
      </w:pPr>
    </w:p>
    <w:p w14:paraId="44EAFD9C" w14:textId="77777777" w:rsidR="00DB436C" w:rsidRDefault="00DB436C">
      <w:pPr>
        <w:pStyle w:val="Title"/>
        <w:numPr>
          <w:ilvl w:val="0"/>
          <w:numId w:val="0"/>
        </w:numPr>
        <w:ind w:left="720"/>
        <w:jc w:val="left"/>
      </w:pPr>
    </w:p>
    <w:p w14:paraId="4B94D5A5" w14:textId="77777777" w:rsidR="00DB436C" w:rsidRDefault="00DB436C">
      <w:pPr>
        <w:pStyle w:val="Heading5"/>
      </w:pPr>
    </w:p>
    <w:p w14:paraId="3DEEC669" w14:textId="77777777" w:rsidR="00DB436C" w:rsidRDefault="00DB436C">
      <w:pPr>
        <w:pStyle w:val="Heading5"/>
      </w:pPr>
    </w:p>
    <w:p w14:paraId="3656B9AB" w14:textId="77777777" w:rsidR="00DB436C" w:rsidRDefault="00DB436C">
      <w:pPr>
        <w:pStyle w:val="Heading5"/>
      </w:pPr>
    </w:p>
    <w:p w14:paraId="45FB0818" w14:textId="77777777" w:rsidR="00DB436C" w:rsidRDefault="00DB436C">
      <w:pPr>
        <w:pStyle w:val="Heading5"/>
      </w:pPr>
    </w:p>
    <w:p w14:paraId="049F31CB" w14:textId="77777777" w:rsidR="00DB436C" w:rsidRDefault="00DB436C">
      <w:pPr>
        <w:pStyle w:val="Heading5"/>
      </w:pPr>
    </w:p>
    <w:p w14:paraId="53128261" w14:textId="77777777" w:rsidR="00DB436C" w:rsidRDefault="00DB436C">
      <w:pPr>
        <w:pStyle w:val="Heading5"/>
      </w:pPr>
    </w:p>
    <w:p w14:paraId="62486C05" w14:textId="77777777" w:rsidR="00DB436C" w:rsidRDefault="00DB436C">
      <w:pPr>
        <w:pStyle w:val="Heading5"/>
      </w:pPr>
    </w:p>
    <w:p w14:paraId="5028F1B9" w14:textId="77777777" w:rsidR="00DB436C" w:rsidRDefault="00B84160">
      <w:pPr>
        <w:pStyle w:val="Heading5"/>
        <w:jc w:val="center"/>
        <w:rPr>
          <w:rFonts w:cs="Arial"/>
          <w:sz w:val="22"/>
          <w:szCs w:val="22"/>
        </w:rPr>
      </w:pPr>
      <w:r>
        <w:rPr>
          <w:rFonts w:cs="Arial"/>
          <w:sz w:val="22"/>
          <w:szCs w:val="22"/>
        </w:rPr>
        <w:t>Prepared by:</w:t>
      </w:r>
    </w:p>
    <w:p w14:paraId="244052FA" w14:textId="77777777" w:rsidR="00DB436C" w:rsidRDefault="00B84160">
      <w:pPr>
        <w:pStyle w:val="Heading5"/>
        <w:jc w:val="center"/>
        <w:rPr>
          <w:rFonts w:cs="Arial"/>
          <w:sz w:val="22"/>
          <w:szCs w:val="22"/>
        </w:rPr>
      </w:pPr>
      <w:r>
        <w:rPr>
          <w:rFonts w:cs="Arial"/>
          <w:sz w:val="22"/>
          <w:szCs w:val="22"/>
        </w:rPr>
        <w:t>iHRMS Archival Support Team</w:t>
      </w:r>
    </w:p>
    <w:p w14:paraId="18F58A74" w14:textId="77777777" w:rsidR="00DB436C" w:rsidRDefault="00B84160">
      <w:pPr>
        <w:pStyle w:val="Heading5"/>
        <w:jc w:val="center"/>
        <w:rPr>
          <w:rFonts w:cs="Arial"/>
          <w:sz w:val="22"/>
          <w:szCs w:val="22"/>
        </w:rPr>
      </w:pPr>
      <w:r>
        <w:rPr>
          <w:rFonts w:cs="Arial"/>
          <w:sz w:val="22"/>
          <w:szCs w:val="22"/>
        </w:rPr>
        <w:t>Application Management Services (AMS)</w:t>
      </w:r>
    </w:p>
    <w:p w14:paraId="7AF20B6B" w14:textId="77777777" w:rsidR="00DB436C" w:rsidRDefault="00B84160">
      <w:pPr>
        <w:pStyle w:val="Heading5"/>
        <w:jc w:val="center"/>
        <w:rPr>
          <w:rFonts w:cs="Arial"/>
          <w:sz w:val="22"/>
          <w:szCs w:val="22"/>
          <w:lang w:val="en-GB"/>
        </w:rPr>
      </w:pPr>
      <w:r>
        <w:rPr>
          <w:rFonts w:cs="Arial"/>
          <w:sz w:val="22"/>
          <w:szCs w:val="22"/>
        </w:rPr>
        <w:t>Group IT</w:t>
      </w:r>
    </w:p>
    <w:p w14:paraId="4101652C" w14:textId="77777777" w:rsidR="00DB436C" w:rsidRDefault="00DB436C">
      <w:pPr>
        <w:ind w:left="0" w:right="-36"/>
        <w:jc w:val="both"/>
        <w:rPr>
          <w:rFonts w:cs="Arial"/>
          <w:sz w:val="18"/>
          <w:szCs w:val="18"/>
          <w:lang w:val="en-GB"/>
        </w:rPr>
      </w:pPr>
    </w:p>
    <w:p w14:paraId="4B99056E" w14:textId="77777777" w:rsidR="00DB436C" w:rsidRDefault="00DB436C">
      <w:pPr>
        <w:ind w:left="0" w:right="-36"/>
        <w:jc w:val="both"/>
        <w:rPr>
          <w:rFonts w:cs="Arial"/>
          <w:sz w:val="18"/>
          <w:szCs w:val="18"/>
          <w:lang w:val="en-GB"/>
        </w:rPr>
      </w:pPr>
    </w:p>
    <w:p w14:paraId="1299C43A" w14:textId="77777777" w:rsidR="00DB436C" w:rsidRDefault="00DB436C">
      <w:pPr>
        <w:ind w:left="0" w:right="-36"/>
        <w:jc w:val="both"/>
        <w:rPr>
          <w:rFonts w:cs="Arial"/>
          <w:sz w:val="18"/>
          <w:szCs w:val="18"/>
          <w:lang w:val="en-GB"/>
        </w:rPr>
      </w:pPr>
    </w:p>
    <w:p w14:paraId="4DDBEF00" w14:textId="77777777" w:rsidR="00DB436C" w:rsidRDefault="00DB436C">
      <w:pPr>
        <w:ind w:left="0" w:right="-36"/>
        <w:jc w:val="both"/>
        <w:rPr>
          <w:rFonts w:cs="Arial"/>
          <w:sz w:val="18"/>
          <w:szCs w:val="18"/>
          <w:lang w:val="en-GB"/>
        </w:rPr>
      </w:pPr>
    </w:p>
    <w:p w14:paraId="3461D779" w14:textId="77777777" w:rsidR="00DB436C" w:rsidRDefault="00DB436C">
      <w:pPr>
        <w:ind w:left="0" w:right="-36"/>
        <w:jc w:val="both"/>
        <w:rPr>
          <w:rFonts w:cs="Arial"/>
          <w:sz w:val="18"/>
          <w:szCs w:val="18"/>
          <w:lang w:val="en-GB"/>
        </w:rPr>
      </w:pPr>
    </w:p>
    <w:p w14:paraId="3CF2D8B6" w14:textId="77777777" w:rsidR="00DB436C" w:rsidRDefault="00DB436C">
      <w:pPr>
        <w:ind w:left="0" w:right="-36"/>
        <w:jc w:val="both"/>
        <w:rPr>
          <w:rFonts w:cs="Arial"/>
          <w:sz w:val="18"/>
          <w:szCs w:val="18"/>
          <w:lang w:val="en-GB"/>
        </w:rPr>
      </w:pPr>
    </w:p>
    <w:p w14:paraId="3B75608C" w14:textId="77777777" w:rsidR="00DB436C" w:rsidRDefault="00B84160">
      <w:pPr>
        <w:ind w:left="0" w:right="-36"/>
        <w:jc w:val="both"/>
        <w:rPr>
          <w:rFonts w:cs="Arial"/>
          <w:sz w:val="18"/>
          <w:szCs w:val="18"/>
          <w:lang w:val="en-GB"/>
        </w:rPr>
      </w:pPr>
      <w:r>
        <w:rPr>
          <w:rFonts w:cs="Arial"/>
          <w:b/>
          <w:sz w:val="18"/>
          <w:szCs w:val="18"/>
          <w:lang w:val="en-GB"/>
        </w:rPr>
        <w:t>ALL INFORMATION CONTAINED HEREIN IS RESTRICTED AND SHALL BE KEPT FOR INTERNAL USE ONLY</w:t>
      </w:r>
      <w:r>
        <w:rPr>
          <w:rFonts w:cs="Arial"/>
          <w:sz w:val="18"/>
          <w:szCs w:val="18"/>
          <w:lang w:val="en-GB"/>
        </w:rPr>
        <w:t>. None of this information shall be divulged to persons other than Malaysia Airlines Berhad employees and contractors authorized by the nature of their duties to receive such information, or individuals or organisations authorised by Malaysia Airlines Berhad in accordance with existing policy regarding release of company information.</w:t>
      </w:r>
    </w:p>
    <w:p w14:paraId="0FB78278" w14:textId="77777777" w:rsidR="00DB436C" w:rsidRDefault="00DB436C">
      <w:pPr>
        <w:ind w:left="0" w:right="-36"/>
        <w:jc w:val="center"/>
        <w:rPr>
          <w:rFonts w:cs="Arial"/>
          <w:sz w:val="18"/>
          <w:szCs w:val="18"/>
          <w:lang w:val="en-GB"/>
        </w:rPr>
      </w:pPr>
    </w:p>
    <w:p w14:paraId="1FC39945" w14:textId="77777777" w:rsidR="00DB436C" w:rsidRDefault="00DB436C">
      <w:pPr>
        <w:rPr>
          <w:rFonts w:cs="Arial"/>
        </w:rPr>
      </w:pPr>
    </w:p>
    <w:p w14:paraId="0562CB0E" w14:textId="77777777" w:rsidR="00DB436C" w:rsidRDefault="00DB436C">
      <w:pPr>
        <w:rPr>
          <w:rFonts w:cs="Arial"/>
        </w:rPr>
      </w:pPr>
    </w:p>
    <w:p w14:paraId="34CE0A41" w14:textId="77777777" w:rsidR="00DB436C" w:rsidRDefault="00DB436C">
      <w:pPr>
        <w:rPr>
          <w:rFonts w:cs="Arial"/>
        </w:rPr>
      </w:pPr>
    </w:p>
    <w:p w14:paraId="62EBF3C5" w14:textId="77777777" w:rsidR="00DB436C" w:rsidRDefault="00DB436C">
      <w:pPr>
        <w:rPr>
          <w:rFonts w:cs="Arial"/>
        </w:rPr>
      </w:pPr>
    </w:p>
    <w:p w14:paraId="6D98A12B" w14:textId="77777777" w:rsidR="00DB436C" w:rsidRDefault="00DB436C">
      <w:pPr>
        <w:rPr>
          <w:rFonts w:cs="Arial"/>
        </w:rPr>
      </w:pPr>
    </w:p>
    <w:p w14:paraId="2946DB82" w14:textId="77777777" w:rsidR="00DB436C" w:rsidRDefault="00DB436C">
      <w:pPr>
        <w:rPr>
          <w:rFonts w:cs="Arial"/>
        </w:rPr>
      </w:pPr>
    </w:p>
    <w:p w14:paraId="5997CC1D" w14:textId="77777777" w:rsidR="00DB436C" w:rsidRDefault="00DB436C">
      <w:pPr>
        <w:rPr>
          <w:rFonts w:cs="Arial"/>
        </w:rPr>
      </w:pPr>
    </w:p>
    <w:p w14:paraId="110FFD37" w14:textId="77777777" w:rsidR="00DB436C" w:rsidRDefault="00DB436C">
      <w:pPr>
        <w:rPr>
          <w:rFonts w:cs="Arial"/>
        </w:rPr>
      </w:pPr>
    </w:p>
    <w:p w14:paraId="6B699379" w14:textId="77777777" w:rsidR="00DB436C" w:rsidRDefault="00DB436C">
      <w:pPr>
        <w:rPr>
          <w:rFonts w:cs="Arial"/>
        </w:rPr>
      </w:pPr>
    </w:p>
    <w:p w14:paraId="3FE9F23F" w14:textId="77777777" w:rsidR="00DB436C" w:rsidRDefault="00DB436C">
      <w:pPr>
        <w:rPr>
          <w:rFonts w:cs="Arial"/>
        </w:rPr>
      </w:pPr>
    </w:p>
    <w:p w14:paraId="1F72F646" w14:textId="77777777" w:rsidR="00DB436C" w:rsidRDefault="00DB436C">
      <w:pPr>
        <w:rPr>
          <w:rFonts w:cs="Arial"/>
        </w:rPr>
      </w:pPr>
    </w:p>
    <w:p w14:paraId="08CE6F91" w14:textId="77777777" w:rsidR="00DB436C" w:rsidRDefault="00DB436C">
      <w:pPr>
        <w:rPr>
          <w:rFonts w:cs="Arial"/>
        </w:rPr>
      </w:pPr>
    </w:p>
    <w:p w14:paraId="61CDCEAD" w14:textId="77777777" w:rsidR="00DB436C" w:rsidRDefault="00DB436C">
      <w:pPr>
        <w:rPr>
          <w:rFonts w:cs="Arial"/>
        </w:rPr>
      </w:pPr>
    </w:p>
    <w:p w14:paraId="6BB9E253" w14:textId="77777777" w:rsidR="00DB436C" w:rsidRDefault="00DB436C">
      <w:pPr>
        <w:rPr>
          <w:rFonts w:cs="Arial"/>
        </w:rPr>
      </w:pPr>
    </w:p>
    <w:p w14:paraId="23DE523C" w14:textId="77777777" w:rsidR="00DB436C" w:rsidRDefault="00DB436C">
      <w:pPr>
        <w:rPr>
          <w:rFonts w:cs="Arial"/>
        </w:rPr>
      </w:pPr>
    </w:p>
    <w:p w14:paraId="52E56223" w14:textId="77777777" w:rsidR="00DB436C" w:rsidRDefault="00DB436C">
      <w:pPr>
        <w:rPr>
          <w:rFonts w:cs="Arial"/>
        </w:rPr>
      </w:pPr>
    </w:p>
    <w:p w14:paraId="07547A01" w14:textId="77777777" w:rsidR="00DB436C" w:rsidRDefault="00DB436C">
      <w:pPr>
        <w:rPr>
          <w:rFonts w:cs="Arial"/>
        </w:rPr>
      </w:pPr>
    </w:p>
    <w:p w14:paraId="5043CB0F" w14:textId="77777777" w:rsidR="00DB436C" w:rsidRDefault="00DB436C">
      <w:pPr>
        <w:rPr>
          <w:rFonts w:cs="Arial"/>
          <w:b/>
        </w:rPr>
      </w:pPr>
    </w:p>
    <w:p w14:paraId="07459315" w14:textId="77777777" w:rsidR="00DB436C" w:rsidRDefault="00DB436C">
      <w:pPr>
        <w:rPr>
          <w:rFonts w:cs="Arial"/>
        </w:rPr>
      </w:pPr>
    </w:p>
    <w:p w14:paraId="6B4D1BFE" w14:textId="77777777" w:rsidR="00DB436C" w:rsidRDefault="00B84160">
      <w:pPr>
        <w:jc w:val="center"/>
        <w:rPr>
          <w:rFonts w:cs="Arial"/>
          <w:b/>
          <w:bCs/>
          <w:sz w:val="28"/>
          <w:szCs w:val="28"/>
        </w:rPr>
      </w:pPr>
      <w:r>
        <w:rPr>
          <w:rFonts w:cs="Arial"/>
          <w:b/>
          <w:bCs/>
          <w:sz w:val="28"/>
          <w:szCs w:val="28"/>
        </w:rPr>
        <w:t>INTENTIONALLY LEFT BLANK</w:t>
      </w:r>
    </w:p>
    <w:p w14:paraId="6537F28F" w14:textId="77777777" w:rsidR="00DB436C" w:rsidRDefault="00DB436C">
      <w:pPr>
        <w:rPr>
          <w:rFonts w:cs="Arial"/>
        </w:rPr>
      </w:pPr>
    </w:p>
    <w:p w14:paraId="6DFB9E20" w14:textId="77777777" w:rsidR="00DB436C" w:rsidRDefault="00DB436C">
      <w:pPr>
        <w:rPr>
          <w:rFonts w:cs="Arial"/>
        </w:rPr>
      </w:pPr>
    </w:p>
    <w:p w14:paraId="70DF9E56" w14:textId="77777777" w:rsidR="00DB436C" w:rsidRDefault="00DB436C">
      <w:pPr>
        <w:rPr>
          <w:rFonts w:cs="Arial"/>
        </w:rPr>
      </w:pPr>
    </w:p>
    <w:p w14:paraId="44E871BC" w14:textId="77777777" w:rsidR="00DB436C" w:rsidRDefault="00DB436C">
      <w:pPr>
        <w:rPr>
          <w:rFonts w:cs="Arial"/>
        </w:rPr>
      </w:pPr>
    </w:p>
    <w:p w14:paraId="144A5D23" w14:textId="77777777" w:rsidR="00DB436C" w:rsidRDefault="00DB436C">
      <w:pPr>
        <w:rPr>
          <w:rFonts w:cs="Arial"/>
        </w:rPr>
      </w:pPr>
    </w:p>
    <w:p w14:paraId="738610EB" w14:textId="77777777" w:rsidR="00DB436C" w:rsidRDefault="00DB436C">
      <w:pPr>
        <w:rPr>
          <w:rFonts w:cs="Arial"/>
        </w:rPr>
      </w:pPr>
    </w:p>
    <w:p w14:paraId="637805D2" w14:textId="77777777" w:rsidR="00DB436C" w:rsidRDefault="00DB436C">
      <w:pPr>
        <w:rPr>
          <w:rFonts w:cs="Arial"/>
        </w:rPr>
      </w:pPr>
    </w:p>
    <w:p w14:paraId="463F29E8" w14:textId="77777777" w:rsidR="00DB436C" w:rsidRDefault="00DB436C">
      <w:pPr>
        <w:rPr>
          <w:rFonts w:cs="Arial"/>
        </w:rPr>
      </w:pPr>
    </w:p>
    <w:p w14:paraId="3B7B4B86" w14:textId="77777777" w:rsidR="00DB436C" w:rsidRDefault="00DB436C">
      <w:pPr>
        <w:rPr>
          <w:rFonts w:cs="Arial"/>
        </w:rPr>
      </w:pPr>
    </w:p>
    <w:p w14:paraId="3A0FF5F2" w14:textId="77777777" w:rsidR="00DB436C" w:rsidRDefault="00DB436C">
      <w:pPr>
        <w:rPr>
          <w:rFonts w:cs="Arial"/>
        </w:rPr>
      </w:pPr>
    </w:p>
    <w:p w14:paraId="5630AD66" w14:textId="77777777" w:rsidR="00DB436C" w:rsidRDefault="00DB436C">
      <w:pPr>
        <w:rPr>
          <w:rFonts w:cs="Arial"/>
        </w:rPr>
      </w:pPr>
    </w:p>
    <w:p w14:paraId="61829076" w14:textId="77777777" w:rsidR="00DB436C" w:rsidRDefault="00DB436C">
      <w:pPr>
        <w:rPr>
          <w:rFonts w:cs="Arial"/>
        </w:rPr>
      </w:pPr>
    </w:p>
    <w:p w14:paraId="2BA226A1" w14:textId="77777777" w:rsidR="00DB436C" w:rsidRDefault="00DB436C">
      <w:pPr>
        <w:rPr>
          <w:rFonts w:cs="Arial"/>
        </w:rPr>
      </w:pPr>
    </w:p>
    <w:p w14:paraId="17AD93B2" w14:textId="77777777" w:rsidR="00DB436C" w:rsidRDefault="00DB436C">
      <w:pPr>
        <w:rPr>
          <w:rFonts w:cs="Arial"/>
        </w:rPr>
      </w:pPr>
    </w:p>
    <w:p w14:paraId="0DE4B5B7" w14:textId="77777777" w:rsidR="00DB436C" w:rsidRDefault="00DB436C">
      <w:pPr>
        <w:rPr>
          <w:rFonts w:cs="Arial"/>
        </w:rPr>
      </w:pPr>
    </w:p>
    <w:p w14:paraId="66204FF1" w14:textId="77777777" w:rsidR="00DB436C" w:rsidRDefault="00DB436C">
      <w:pPr>
        <w:rPr>
          <w:rFonts w:cs="Arial"/>
        </w:rPr>
      </w:pPr>
    </w:p>
    <w:p w14:paraId="2DBF0D7D" w14:textId="77777777" w:rsidR="00DB436C" w:rsidRDefault="00DB436C">
      <w:pPr>
        <w:ind w:left="0" w:right="-36"/>
        <w:jc w:val="center"/>
        <w:rPr>
          <w:lang w:val="en-GB"/>
        </w:rPr>
        <w:sectPr w:rsidR="00DB436C">
          <w:headerReference w:type="even" r:id="rId13"/>
          <w:headerReference w:type="default" r:id="rId14"/>
          <w:footerReference w:type="even" r:id="rId15"/>
          <w:footerReference w:type="default" r:id="rId16"/>
          <w:pgSz w:w="11909" w:h="16834"/>
          <w:pgMar w:top="360" w:right="648" w:bottom="360" w:left="1296" w:header="216" w:footer="367" w:gutter="0"/>
          <w:pgNumType w:start="1"/>
          <w:cols w:space="720"/>
        </w:sectPr>
      </w:pPr>
    </w:p>
    <w:tbl>
      <w:tblPr>
        <w:tblW w:w="8504" w:type="dxa"/>
        <w:tblInd w:w="108" w:type="dxa"/>
        <w:tblLayout w:type="fixed"/>
        <w:tblLook w:val="04A0" w:firstRow="1" w:lastRow="0" w:firstColumn="1" w:lastColumn="0" w:noHBand="0" w:noVBand="1"/>
      </w:tblPr>
      <w:tblGrid>
        <w:gridCol w:w="2104"/>
        <w:gridCol w:w="1471"/>
        <w:gridCol w:w="4685"/>
        <w:gridCol w:w="244"/>
      </w:tblGrid>
      <w:tr w:rsidR="00DB436C" w14:paraId="6B62F1B3" w14:textId="77777777" w:rsidTr="57DD950D">
        <w:trPr>
          <w:trHeight w:val="812"/>
        </w:trPr>
        <w:tc>
          <w:tcPr>
            <w:tcW w:w="2104" w:type="dxa"/>
            <w:shd w:val="clear" w:color="auto" w:fill="auto"/>
          </w:tcPr>
          <w:p w14:paraId="02F2C34E" w14:textId="77777777" w:rsidR="00DB436C" w:rsidRDefault="00DB436C">
            <w:pPr>
              <w:snapToGrid w:val="0"/>
              <w:jc w:val="center"/>
            </w:pPr>
          </w:p>
        </w:tc>
        <w:tc>
          <w:tcPr>
            <w:tcW w:w="1471" w:type="dxa"/>
            <w:shd w:val="clear" w:color="auto" w:fill="auto"/>
          </w:tcPr>
          <w:p w14:paraId="680A4E5D" w14:textId="77777777" w:rsidR="00DB436C" w:rsidRDefault="00DB436C">
            <w:pPr>
              <w:snapToGrid w:val="0"/>
              <w:jc w:val="center"/>
              <w:rPr>
                <w:rFonts w:ascii="Arial Narrow" w:hAnsi="Arial Narrow" w:cs="Arial Narrow"/>
                <w:sz w:val="24"/>
                <w:szCs w:val="24"/>
              </w:rPr>
            </w:pPr>
          </w:p>
        </w:tc>
        <w:tc>
          <w:tcPr>
            <w:tcW w:w="4685" w:type="dxa"/>
            <w:shd w:val="clear" w:color="auto" w:fill="auto"/>
          </w:tcPr>
          <w:p w14:paraId="19219836" w14:textId="77777777" w:rsidR="00DB436C" w:rsidRDefault="00DB436C">
            <w:pPr>
              <w:snapToGrid w:val="0"/>
              <w:jc w:val="center"/>
              <w:rPr>
                <w:rFonts w:ascii="Arial Narrow" w:hAnsi="Arial Narrow" w:cs="Arial Narrow"/>
                <w:sz w:val="24"/>
                <w:szCs w:val="24"/>
              </w:rPr>
            </w:pPr>
          </w:p>
          <w:p w14:paraId="296FEF7D" w14:textId="77777777" w:rsidR="00DB436C" w:rsidRDefault="00DB436C">
            <w:pPr>
              <w:jc w:val="center"/>
              <w:rPr>
                <w:rFonts w:ascii="Arial Narrow" w:hAnsi="Arial Narrow" w:cs="Arial Narrow"/>
                <w:sz w:val="24"/>
                <w:szCs w:val="24"/>
              </w:rPr>
            </w:pPr>
          </w:p>
        </w:tc>
        <w:tc>
          <w:tcPr>
            <w:tcW w:w="244" w:type="dxa"/>
            <w:shd w:val="clear" w:color="auto" w:fill="auto"/>
          </w:tcPr>
          <w:p w14:paraId="7194DBDC" w14:textId="77777777" w:rsidR="00DB436C" w:rsidRDefault="00DB436C">
            <w:pPr>
              <w:snapToGrid w:val="0"/>
              <w:jc w:val="center"/>
              <w:rPr>
                <w:rFonts w:ascii="Arial Narrow" w:hAnsi="Arial Narrow" w:cs="Arial Narrow"/>
              </w:rPr>
            </w:pPr>
          </w:p>
        </w:tc>
      </w:tr>
      <w:tr w:rsidR="00DB436C" w14:paraId="16C8E936" w14:textId="77777777" w:rsidTr="57DD950D">
        <w:trPr>
          <w:trHeight w:val="375"/>
        </w:trPr>
        <w:tc>
          <w:tcPr>
            <w:tcW w:w="2104" w:type="dxa"/>
            <w:shd w:val="clear" w:color="auto" w:fill="auto"/>
          </w:tcPr>
          <w:p w14:paraId="0174B1C3" w14:textId="77777777" w:rsidR="00DB436C" w:rsidRDefault="00B84160">
            <w:pPr>
              <w:ind w:left="20" w:right="9"/>
              <w:jc w:val="center"/>
            </w:pPr>
            <w:r>
              <w:t>Prepared By</w:t>
            </w:r>
          </w:p>
        </w:tc>
        <w:tc>
          <w:tcPr>
            <w:tcW w:w="1471" w:type="dxa"/>
            <w:shd w:val="clear" w:color="auto" w:fill="auto"/>
          </w:tcPr>
          <w:p w14:paraId="2127E81B" w14:textId="77777777" w:rsidR="00DB436C" w:rsidRDefault="00B84160">
            <w:pPr>
              <w:jc w:val="center"/>
            </w:pPr>
            <w:r>
              <w:t>:</w:t>
            </w:r>
          </w:p>
        </w:tc>
        <w:tc>
          <w:tcPr>
            <w:tcW w:w="4685" w:type="dxa"/>
            <w:tcBorders>
              <w:bottom w:val="single" w:sz="4" w:space="0" w:color="000000" w:themeColor="text1"/>
            </w:tcBorders>
            <w:shd w:val="clear" w:color="auto" w:fill="auto"/>
          </w:tcPr>
          <w:p w14:paraId="769D0D3C" w14:textId="77777777" w:rsidR="00DB436C" w:rsidRDefault="00DB436C">
            <w:pPr>
              <w:snapToGrid w:val="0"/>
              <w:jc w:val="center"/>
            </w:pPr>
          </w:p>
        </w:tc>
        <w:tc>
          <w:tcPr>
            <w:tcW w:w="244" w:type="dxa"/>
            <w:shd w:val="clear" w:color="auto" w:fill="auto"/>
          </w:tcPr>
          <w:p w14:paraId="54CD245A" w14:textId="77777777" w:rsidR="00DB436C" w:rsidRDefault="00DB436C">
            <w:pPr>
              <w:snapToGrid w:val="0"/>
              <w:jc w:val="center"/>
              <w:rPr>
                <w:rFonts w:ascii="Arial Narrow" w:hAnsi="Arial Narrow" w:cs="Arial Narrow"/>
              </w:rPr>
            </w:pPr>
          </w:p>
        </w:tc>
      </w:tr>
      <w:tr w:rsidR="00DB436C" w14:paraId="51284A44" w14:textId="77777777" w:rsidTr="57DD950D">
        <w:trPr>
          <w:trHeight w:val="359"/>
        </w:trPr>
        <w:tc>
          <w:tcPr>
            <w:tcW w:w="2104" w:type="dxa"/>
            <w:shd w:val="clear" w:color="auto" w:fill="auto"/>
          </w:tcPr>
          <w:p w14:paraId="1231BE67" w14:textId="77777777" w:rsidR="00DB436C" w:rsidRDefault="00DB436C">
            <w:pPr>
              <w:snapToGrid w:val="0"/>
              <w:jc w:val="center"/>
            </w:pPr>
          </w:p>
        </w:tc>
        <w:tc>
          <w:tcPr>
            <w:tcW w:w="1471" w:type="dxa"/>
            <w:shd w:val="clear" w:color="auto" w:fill="auto"/>
          </w:tcPr>
          <w:p w14:paraId="36FEB5B0" w14:textId="77777777" w:rsidR="00DB436C" w:rsidRDefault="00DB436C">
            <w:pPr>
              <w:snapToGrid w:val="0"/>
              <w:jc w:val="center"/>
            </w:pPr>
          </w:p>
        </w:tc>
        <w:tc>
          <w:tcPr>
            <w:tcW w:w="4685" w:type="dxa"/>
            <w:tcBorders>
              <w:top w:val="single" w:sz="4" w:space="0" w:color="000000" w:themeColor="text1"/>
            </w:tcBorders>
            <w:shd w:val="clear" w:color="auto" w:fill="auto"/>
          </w:tcPr>
          <w:p w14:paraId="7FFE468A" w14:textId="77777777" w:rsidR="00DB436C" w:rsidRDefault="00B84160">
            <w:pPr>
              <w:jc w:val="center"/>
              <w:rPr>
                <w:rFonts w:ascii="Arial Narrow" w:hAnsi="Arial Narrow" w:cs="Arial Narrow"/>
              </w:rPr>
            </w:pPr>
            <w:r>
              <w:t>RajashekarReddy Kasireddy</w:t>
            </w:r>
          </w:p>
        </w:tc>
        <w:tc>
          <w:tcPr>
            <w:tcW w:w="244" w:type="dxa"/>
            <w:shd w:val="clear" w:color="auto" w:fill="auto"/>
          </w:tcPr>
          <w:p w14:paraId="30D7AA69" w14:textId="77777777" w:rsidR="00DB436C" w:rsidRDefault="00DB436C">
            <w:pPr>
              <w:snapToGrid w:val="0"/>
              <w:jc w:val="center"/>
              <w:rPr>
                <w:rFonts w:ascii="Arial Narrow" w:hAnsi="Arial Narrow" w:cs="Arial Narrow"/>
              </w:rPr>
            </w:pPr>
          </w:p>
        </w:tc>
      </w:tr>
      <w:tr w:rsidR="00DB436C" w14:paraId="343CACB8" w14:textId="77777777" w:rsidTr="57DD950D">
        <w:trPr>
          <w:trHeight w:val="359"/>
        </w:trPr>
        <w:tc>
          <w:tcPr>
            <w:tcW w:w="2104" w:type="dxa"/>
            <w:shd w:val="clear" w:color="auto" w:fill="auto"/>
          </w:tcPr>
          <w:p w14:paraId="7196D064" w14:textId="77777777" w:rsidR="00DB436C" w:rsidRDefault="00DB436C">
            <w:pPr>
              <w:snapToGrid w:val="0"/>
              <w:jc w:val="center"/>
            </w:pPr>
          </w:p>
        </w:tc>
        <w:tc>
          <w:tcPr>
            <w:tcW w:w="1471" w:type="dxa"/>
            <w:shd w:val="clear" w:color="auto" w:fill="auto"/>
          </w:tcPr>
          <w:p w14:paraId="34FF1C98" w14:textId="77777777" w:rsidR="00DB436C" w:rsidRDefault="00DB436C">
            <w:pPr>
              <w:snapToGrid w:val="0"/>
              <w:jc w:val="center"/>
            </w:pPr>
          </w:p>
        </w:tc>
        <w:tc>
          <w:tcPr>
            <w:tcW w:w="4685" w:type="dxa"/>
            <w:shd w:val="clear" w:color="auto" w:fill="auto"/>
          </w:tcPr>
          <w:p w14:paraId="2FFF3CEE" w14:textId="77777777" w:rsidR="00DB436C" w:rsidRDefault="00B84160">
            <w:pPr>
              <w:jc w:val="center"/>
              <w:rPr>
                <w:rFonts w:ascii="Arial Narrow" w:hAnsi="Arial Narrow" w:cs="Arial Narrow"/>
              </w:rPr>
            </w:pPr>
            <w:r>
              <w:t>iHRMS Archival Support Team</w:t>
            </w:r>
          </w:p>
        </w:tc>
        <w:tc>
          <w:tcPr>
            <w:tcW w:w="244" w:type="dxa"/>
            <w:shd w:val="clear" w:color="auto" w:fill="auto"/>
          </w:tcPr>
          <w:p w14:paraId="6D072C0D" w14:textId="77777777" w:rsidR="00DB436C" w:rsidRDefault="00DB436C">
            <w:pPr>
              <w:snapToGrid w:val="0"/>
              <w:jc w:val="center"/>
              <w:rPr>
                <w:rFonts w:ascii="Arial Narrow" w:hAnsi="Arial Narrow" w:cs="Arial Narrow"/>
              </w:rPr>
            </w:pPr>
          </w:p>
        </w:tc>
      </w:tr>
      <w:tr w:rsidR="00DB436C" w14:paraId="6F389C4A" w14:textId="77777777" w:rsidTr="57DD950D">
        <w:trPr>
          <w:trHeight w:val="359"/>
        </w:trPr>
        <w:tc>
          <w:tcPr>
            <w:tcW w:w="2104" w:type="dxa"/>
            <w:shd w:val="clear" w:color="auto" w:fill="auto"/>
          </w:tcPr>
          <w:p w14:paraId="48A21919" w14:textId="77777777" w:rsidR="00DB436C" w:rsidRDefault="00DB436C">
            <w:pPr>
              <w:snapToGrid w:val="0"/>
              <w:jc w:val="center"/>
            </w:pPr>
          </w:p>
        </w:tc>
        <w:tc>
          <w:tcPr>
            <w:tcW w:w="1471" w:type="dxa"/>
            <w:shd w:val="clear" w:color="auto" w:fill="auto"/>
          </w:tcPr>
          <w:p w14:paraId="6BD18F9B" w14:textId="77777777" w:rsidR="00DB436C" w:rsidRDefault="00DB436C">
            <w:pPr>
              <w:snapToGrid w:val="0"/>
              <w:jc w:val="center"/>
            </w:pPr>
          </w:p>
        </w:tc>
        <w:tc>
          <w:tcPr>
            <w:tcW w:w="4685" w:type="dxa"/>
            <w:shd w:val="clear" w:color="auto" w:fill="auto"/>
          </w:tcPr>
          <w:p w14:paraId="153E0100" w14:textId="77777777" w:rsidR="00DB436C" w:rsidRDefault="00B84160">
            <w:pPr>
              <w:jc w:val="center"/>
              <w:rPr>
                <w:rFonts w:ascii="Arial Narrow" w:hAnsi="Arial Narrow" w:cs="Arial Narrow"/>
              </w:rPr>
            </w:pPr>
            <w:r>
              <w:t>Application Management Services</w:t>
            </w:r>
          </w:p>
        </w:tc>
        <w:tc>
          <w:tcPr>
            <w:tcW w:w="244" w:type="dxa"/>
            <w:shd w:val="clear" w:color="auto" w:fill="auto"/>
          </w:tcPr>
          <w:p w14:paraId="238601FE" w14:textId="77777777" w:rsidR="00DB436C" w:rsidRDefault="00DB436C">
            <w:pPr>
              <w:snapToGrid w:val="0"/>
              <w:jc w:val="center"/>
              <w:rPr>
                <w:rFonts w:ascii="Arial Narrow" w:hAnsi="Arial Narrow" w:cs="Arial Narrow"/>
              </w:rPr>
            </w:pPr>
          </w:p>
        </w:tc>
      </w:tr>
      <w:tr w:rsidR="00DB436C" w14:paraId="0F3CABC7" w14:textId="77777777" w:rsidTr="57DD950D">
        <w:trPr>
          <w:trHeight w:val="375"/>
        </w:trPr>
        <w:tc>
          <w:tcPr>
            <w:tcW w:w="2104" w:type="dxa"/>
            <w:shd w:val="clear" w:color="auto" w:fill="auto"/>
          </w:tcPr>
          <w:p w14:paraId="5B08B5D1" w14:textId="77777777" w:rsidR="00DB436C" w:rsidRDefault="00DB436C">
            <w:pPr>
              <w:snapToGrid w:val="0"/>
              <w:jc w:val="center"/>
            </w:pPr>
          </w:p>
        </w:tc>
        <w:tc>
          <w:tcPr>
            <w:tcW w:w="1471" w:type="dxa"/>
            <w:shd w:val="clear" w:color="auto" w:fill="auto"/>
          </w:tcPr>
          <w:p w14:paraId="16DEB4AB" w14:textId="77777777" w:rsidR="00DB436C" w:rsidRDefault="00DB436C">
            <w:pPr>
              <w:snapToGrid w:val="0"/>
              <w:jc w:val="center"/>
            </w:pPr>
          </w:p>
        </w:tc>
        <w:tc>
          <w:tcPr>
            <w:tcW w:w="4685" w:type="dxa"/>
            <w:shd w:val="clear" w:color="auto" w:fill="auto"/>
          </w:tcPr>
          <w:p w14:paraId="0AD9C6F4" w14:textId="77777777" w:rsidR="00DB436C" w:rsidRDefault="00DB436C">
            <w:pPr>
              <w:snapToGrid w:val="0"/>
              <w:jc w:val="center"/>
            </w:pPr>
          </w:p>
        </w:tc>
        <w:tc>
          <w:tcPr>
            <w:tcW w:w="244" w:type="dxa"/>
            <w:shd w:val="clear" w:color="auto" w:fill="auto"/>
          </w:tcPr>
          <w:p w14:paraId="4B1F511A" w14:textId="77777777" w:rsidR="00DB436C" w:rsidRDefault="00DB436C">
            <w:pPr>
              <w:snapToGrid w:val="0"/>
              <w:jc w:val="center"/>
              <w:rPr>
                <w:rFonts w:ascii="Arial Narrow" w:hAnsi="Arial Narrow" w:cs="Arial Narrow"/>
              </w:rPr>
            </w:pPr>
          </w:p>
        </w:tc>
      </w:tr>
      <w:tr w:rsidR="00DB436C" w14:paraId="07F8C29A" w14:textId="77777777" w:rsidTr="57DD950D">
        <w:trPr>
          <w:trHeight w:val="593"/>
        </w:trPr>
        <w:tc>
          <w:tcPr>
            <w:tcW w:w="2104" w:type="dxa"/>
            <w:shd w:val="clear" w:color="auto" w:fill="auto"/>
          </w:tcPr>
          <w:p w14:paraId="3C5909D9" w14:textId="77777777" w:rsidR="00DB436C" w:rsidRDefault="00B84160">
            <w:pPr>
              <w:ind w:left="31" w:right="0"/>
              <w:jc w:val="center"/>
            </w:pPr>
            <w:r>
              <w:t>Reviewed By</w:t>
            </w:r>
          </w:p>
        </w:tc>
        <w:tc>
          <w:tcPr>
            <w:tcW w:w="1471" w:type="dxa"/>
            <w:shd w:val="clear" w:color="auto" w:fill="auto"/>
          </w:tcPr>
          <w:p w14:paraId="67A8245E" w14:textId="77777777" w:rsidR="00DB436C" w:rsidRDefault="00B84160">
            <w:pPr>
              <w:jc w:val="center"/>
            </w:pPr>
            <w:r>
              <w:t>:</w:t>
            </w:r>
          </w:p>
          <w:p w14:paraId="65F9C3DC" w14:textId="77777777" w:rsidR="00DB436C" w:rsidRDefault="00DB436C">
            <w:pPr>
              <w:jc w:val="center"/>
            </w:pPr>
          </w:p>
          <w:p w14:paraId="5023141B" w14:textId="77777777" w:rsidR="00DB436C" w:rsidRDefault="00DB436C">
            <w:pPr>
              <w:jc w:val="center"/>
            </w:pPr>
          </w:p>
          <w:p w14:paraId="1F3B1409" w14:textId="77777777" w:rsidR="00DB436C" w:rsidRDefault="00DB436C">
            <w:pPr>
              <w:jc w:val="center"/>
            </w:pPr>
          </w:p>
          <w:p w14:paraId="562C75D1" w14:textId="77777777" w:rsidR="00DB436C" w:rsidRDefault="00DB436C">
            <w:pPr>
              <w:jc w:val="center"/>
            </w:pPr>
          </w:p>
          <w:p w14:paraId="56A8759A" w14:textId="77777777" w:rsidR="00DB436C" w:rsidRDefault="00B84160">
            <w:pPr>
              <w:jc w:val="center"/>
            </w:pPr>
            <w:r>
              <w:t>:</w:t>
            </w:r>
          </w:p>
        </w:tc>
        <w:tc>
          <w:tcPr>
            <w:tcW w:w="4685" w:type="dxa"/>
            <w:tcBorders>
              <w:bottom w:val="single" w:sz="4" w:space="0" w:color="000000" w:themeColor="text1"/>
            </w:tcBorders>
            <w:shd w:val="clear" w:color="auto" w:fill="auto"/>
          </w:tcPr>
          <w:tbl>
            <w:tblPr>
              <w:tblW w:w="4685" w:type="dxa"/>
              <w:tblLayout w:type="fixed"/>
              <w:tblLook w:val="04A0" w:firstRow="1" w:lastRow="0" w:firstColumn="1" w:lastColumn="0" w:noHBand="0" w:noVBand="1"/>
            </w:tblPr>
            <w:tblGrid>
              <w:gridCol w:w="4685"/>
            </w:tblGrid>
            <w:tr w:rsidR="00DB436C" w14:paraId="664355AD" w14:textId="77777777" w:rsidTr="57DD950D">
              <w:trPr>
                <w:trHeight w:val="593"/>
              </w:trPr>
              <w:tc>
                <w:tcPr>
                  <w:tcW w:w="4685" w:type="dxa"/>
                  <w:tcBorders>
                    <w:bottom w:val="single" w:sz="4" w:space="0" w:color="000000" w:themeColor="text1"/>
                  </w:tcBorders>
                  <w:shd w:val="clear" w:color="auto" w:fill="auto"/>
                </w:tcPr>
                <w:p w14:paraId="1A965116" w14:textId="77777777" w:rsidR="00DB436C" w:rsidRDefault="00DB436C">
                  <w:pPr>
                    <w:snapToGrid w:val="0"/>
                    <w:jc w:val="center"/>
                  </w:pPr>
                </w:p>
              </w:tc>
            </w:tr>
            <w:tr w:rsidR="00DB436C" w14:paraId="763A1784" w14:textId="77777777" w:rsidTr="57DD950D">
              <w:trPr>
                <w:trHeight w:val="359"/>
              </w:trPr>
              <w:tc>
                <w:tcPr>
                  <w:tcW w:w="4685" w:type="dxa"/>
                  <w:tcBorders>
                    <w:top w:val="single" w:sz="4" w:space="0" w:color="000000" w:themeColor="text1"/>
                  </w:tcBorders>
                  <w:shd w:val="clear" w:color="auto" w:fill="auto"/>
                </w:tcPr>
                <w:tbl>
                  <w:tblPr>
                    <w:tblW w:w="4535" w:type="dxa"/>
                    <w:tblLayout w:type="fixed"/>
                    <w:tblLook w:val="04A0" w:firstRow="1" w:lastRow="0" w:firstColumn="1" w:lastColumn="0" w:noHBand="0" w:noVBand="1"/>
                  </w:tblPr>
                  <w:tblGrid>
                    <w:gridCol w:w="4535"/>
                  </w:tblGrid>
                  <w:tr w:rsidR="00DB436C" w14:paraId="6634E1A7" w14:textId="77777777" w:rsidTr="57DD950D">
                    <w:tc>
                      <w:tcPr>
                        <w:tcW w:w="4535" w:type="dxa"/>
                      </w:tcPr>
                      <w:p w14:paraId="5079179E" w14:textId="4EDF36F6" w:rsidR="00DB436C" w:rsidRDefault="00B84160" w:rsidP="57DD950D">
                        <w:pPr>
                          <w:jc w:val="center"/>
                          <w:rPr>
                            <w:rFonts w:eastAsia="Arial" w:cs="Arial"/>
                            <w:sz w:val="22"/>
                            <w:szCs w:val="22"/>
                          </w:rPr>
                        </w:pPr>
                        <w:del w:id="1" w:author="Muhammad Fazrin Safri" w:date="2020-08-05T07:48:00Z">
                          <w:r w:rsidRPr="57DD950D" w:rsidDel="00B84160">
                            <w:rPr>
                              <w:rFonts w:eastAsia="Arial" w:cs="Arial"/>
                              <w:sz w:val="22"/>
                              <w:szCs w:val="22"/>
                            </w:rPr>
                            <w:delText>Suman Guduru</w:delText>
                          </w:r>
                        </w:del>
                        <w:ins w:id="2" w:author="Muhammad Fazrin Safri" w:date="2020-08-05T07:48:00Z">
                          <w:r w:rsidR="45775EB0" w:rsidRPr="57DD950D">
                            <w:rPr>
                              <w:rFonts w:eastAsia="Arial" w:cs="Arial"/>
                              <w:sz w:val="22"/>
                              <w:szCs w:val="22"/>
                            </w:rPr>
                            <w:t xml:space="preserve"> Wan Mohd Husni Wan Hussein</w:t>
                          </w:r>
                        </w:ins>
                      </w:p>
                    </w:tc>
                  </w:tr>
                  <w:tr w:rsidR="00DB436C" w14:paraId="004803B1" w14:textId="77777777" w:rsidTr="57DD950D">
                    <w:tc>
                      <w:tcPr>
                        <w:tcW w:w="4535" w:type="dxa"/>
                      </w:tcPr>
                      <w:p w14:paraId="72342B2D" w14:textId="7E2651CD" w:rsidR="00DB436C" w:rsidRDefault="00B84160" w:rsidP="57DD950D">
                        <w:pPr>
                          <w:jc w:val="center"/>
                          <w:rPr>
                            <w:rFonts w:eastAsia="Arial" w:cs="Arial"/>
                            <w:sz w:val="22"/>
                            <w:szCs w:val="22"/>
                          </w:rPr>
                        </w:pPr>
                        <w:del w:id="3" w:author="Muhammad Fazrin Safri" w:date="2020-08-05T07:49:00Z">
                          <w:r w:rsidRPr="57DD950D" w:rsidDel="00B84160">
                            <w:rPr>
                              <w:rFonts w:eastAsia="Arial" w:cs="Arial"/>
                              <w:sz w:val="22"/>
                              <w:szCs w:val="22"/>
                            </w:rPr>
                            <w:delText>OST Tower Manager</w:delText>
                          </w:r>
                        </w:del>
                        <w:ins w:id="4" w:author="Muhammad Fazrin Safri" w:date="2020-08-05T07:49:00Z">
                          <w:r w:rsidR="72C34E76" w:rsidRPr="57DD950D">
                            <w:rPr>
                              <w:rFonts w:eastAsia="Arial" w:cs="Arial"/>
                              <w:sz w:val="22"/>
                              <w:szCs w:val="22"/>
                            </w:rPr>
                            <w:t xml:space="preserve"> Service Delivery Manager</w:t>
                          </w:r>
                        </w:ins>
                      </w:p>
                    </w:tc>
                  </w:tr>
                </w:tbl>
                <w:p w14:paraId="1DEB2E0A" w14:textId="231C0B21" w:rsidR="00DB436C" w:rsidRDefault="00B84160">
                  <w:pPr>
                    <w:jc w:val="center"/>
                    <w:rPr>
                      <w:rFonts w:eastAsia="Arial" w:cs="Arial"/>
                      <w:sz w:val="22"/>
                      <w:szCs w:val="22"/>
                    </w:rPr>
                  </w:pPr>
                  <w:r w:rsidRPr="57DD950D">
                    <w:rPr>
                      <w:rFonts w:eastAsia="Arial" w:cs="Arial"/>
                      <w:sz w:val="22"/>
                      <w:szCs w:val="22"/>
                    </w:rPr>
                    <w:t>Application Management Services</w:t>
                  </w:r>
                  <w:ins w:id="5" w:author="Muhammad Fazrin Safri" w:date="2020-08-05T07:49:00Z">
                    <w:r w:rsidR="348BE375" w:rsidRPr="57DD950D">
                      <w:rPr>
                        <w:rFonts w:eastAsia="Arial" w:cs="Arial"/>
                        <w:sz w:val="22"/>
                        <w:szCs w:val="22"/>
                      </w:rPr>
                      <w:t>, ATOS</w:t>
                    </w:r>
                  </w:ins>
                </w:p>
                <w:p w14:paraId="7DF4E37C" w14:textId="77777777" w:rsidR="00DB436C" w:rsidRDefault="00DB436C">
                  <w:pPr>
                    <w:jc w:val="center"/>
                    <w:rPr>
                      <w:rFonts w:ascii="Arial Narrow" w:hAnsi="Arial Narrow" w:cs="Arial Narrow"/>
                    </w:rPr>
                  </w:pPr>
                </w:p>
              </w:tc>
            </w:tr>
          </w:tbl>
          <w:p w14:paraId="44FB30F8" w14:textId="77777777" w:rsidR="00DB436C" w:rsidRDefault="00DB436C">
            <w:pPr>
              <w:snapToGrid w:val="0"/>
              <w:jc w:val="center"/>
            </w:pPr>
          </w:p>
        </w:tc>
        <w:tc>
          <w:tcPr>
            <w:tcW w:w="244" w:type="dxa"/>
            <w:shd w:val="clear" w:color="auto" w:fill="auto"/>
          </w:tcPr>
          <w:p w14:paraId="1DA6542E" w14:textId="77777777" w:rsidR="00DB436C" w:rsidRDefault="00DB436C">
            <w:pPr>
              <w:snapToGrid w:val="0"/>
              <w:jc w:val="center"/>
              <w:rPr>
                <w:rFonts w:ascii="Arial Narrow" w:hAnsi="Arial Narrow" w:cs="Arial Narrow"/>
              </w:rPr>
            </w:pPr>
          </w:p>
        </w:tc>
      </w:tr>
      <w:tr w:rsidR="00DB436C" w14:paraId="1DB81991" w14:textId="77777777" w:rsidTr="57DD950D">
        <w:trPr>
          <w:trHeight w:val="359"/>
        </w:trPr>
        <w:tc>
          <w:tcPr>
            <w:tcW w:w="2104" w:type="dxa"/>
            <w:shd w:val="clear" w:color="auto" w:fill="auto"/>
          </w:tcPr>
          <w:p w14:paraId="3041E394" w14:textId="77777777" w:rsidR="00DB436C" w:rsidRDefault="00DB436C">
            <w:pPr>
              <w:snapToGrid w:val="0"/>
              <w:jc w:val="center"/>
            </w:pPr>
          </w:p>
        </w:tc>
        <w:tc>
          <w:tcPr>
            <w:tcW w:w="1471" w:type="dxa"/>
            <w:shd w:val="clear" w:color="auto" w:fill="auto"/>
          </w:tcPr>
          <w:p w14:paraId="722B00AE" w14:textId="77777777" w:rsidR="00DB436C" w:rsidRDefault="00DB436C">
            <w:pPr>
              <w:snapToGrid w:val="0"/>
              <w:jc w:val="center"/>
            </w:pPr>
          </w:p>
        </w:tc>
        <w:tc>
          <w:tcPr>
            <w:tcW w:w="4685" w:type="dxa"/>
            <w:tcBorders>
              <w:top w:val="single" w:sz="4" w:space="0" w:color="000000" w:themeColor="text1"/>
            </w:tcBorders>
            <w:shd w:val="clear" w:color="auto" w:fill="auto"/>
          </w:tcPr>
          <w:tbl>
            <w:tblPr>
              <w:tblW w:w="4685" w:type="dxa"/>
              <w:jc w:val="center"/>
              <w:tblLayout w:type="fixed"/>
              <w:tblLook w:val="04A0" w:firstRow="1" w:lastRow="0" w:firstColumn="1" w:lastColumn="0" w:noHBand="0" w:noVBand="1"/>
            </w:tblPr>
            <w:tblGrid>
              <w:gridCol w:w="4685"/>
            </w:tblGrid>
            <w:tr w:rsidR="00DB436C" w14:paraId="082FC200" w14:textId="77777777">
              <w:trPr>
                <w:trHeight w:val="359"/>
                <w:jc w:val="center"/>
              </w:trPr>
              <w:tc>
                <w:tcPr>
                  <w:tcW w:w="4685" w:type="dxa"/>
                  <w:tcBorders>
                    <w:top w:val="single" w:sz="4" w:space="0" w:color="auto"/>
                  </w:tcBorders>
                </w:tcPr>
                <w:p w14:paraId="3FE690B8" w14:textId="77777777" w:rsidR="00DB436C" w:rsidRDefault="00B84160">
                  <w:pPr>
                    <w:jc w:val="center"/>
                    <w:rPr>
                      <w:rFonts w:cs="Arial"/>
                    </w:rPr>
                  </w:pPr>
                  <w:r>
                    <w:rPr>
                      <w:rFonts w:cs="Arial"/>
                    </w:rPr>
                    <w:t>Noor Hafiza Bahruddin</w:t>
                  </w:r>
                </w:p>
              </w:tc>
            </w:tr>
            <w:tr w:rsidR="00DB436C" w14:paraId="56AE4030" w14:textId="77777777">
              <w:trPr>
                <w:trHeight w:val="733"/>
                <w:jc w:val="center"/>
              </w:trPr>
              <w:tc>
                <w:tcPr>
                  <w:tcW w:w="4685" w:type="dxa"/>
                </w:tcPr>
                <w:p w14:paraId="62125470" w14:textId="77777777" w:rsidR="00DB436C" w:rsidRDefault="00B84160">
                  <w:pPr>
                    <w:jc w:val="center"/>
                    <w:rPr>
                      <w:rFonts w:cs="Arial"/>
                    </w:rPr>
                  </w:pPr>
                  <w:r>
                    <w:rPr>
                      <w:rFonts w:cs="Arial"/>
                    </w:rPr>
                    <w:t>IT-Service Delivery Management</w:t>
                  </w:r>
                </w:p>
                <w:p w14:paraId="0BDD4B37" w14:textId="77777777" w:rsidR="00DB436C" w:rsidRDefault="00B84160">
                  <w:pPr>
                    <w:jc w:val="center"/>
                    <w:rPr>
                      <w:rFonts w:cs="Arial"/>
                    </w:rPr>
                  </w:pPr>
                  <w:r>
                    <w:rPr>
                      <w:rFonts w:cs="Arial"/>
                    </w:rPr>
                    <w:t>Group-IT</w:t>
                  </w:r>
                </w:p>
              </w:tc>
            </w:tr>
          </w:tbl>
          <w:p w14:paraId="42C6D796" w14:textId="77777777" w:rsidR="00DB436C" w:rsidRDefault="00DB436C">
            <w:pPr>
              <w:rPr>
                <w:rFonts w:ascii="Arial Narrow" w:hAnsi="Arial Narrow" w:cs="Arial Narrow"/>
              </w:rPr>
            </w:pPr>
          </w:p>
        </w:tc>
        <w:tc>
          <w:tcPr>
            <w:tcW w:w="244" w:type="dxa"/>
            <w:shd w:val="clear" w:color="auto" w:fill="auto"/>
          </w:tcPr>
          <w:p w14:paraId="6E1831B3" w14:textId="77777777" w:rsidR="00DB436C" w:rsidRDefault="00DB436C">
            <w:pPr>
              <w:snapToGrid w:val="0"/>
              <w:jc w:val="center"/>
              <w:rPr>
                <w:rFonts w:ascii="Arial Narrow" w:hAnsi="Arial Narrow" w:cs="Arial Narrow"/>
              </w:rPr>
            </w:pPr>
          </w:p>
        </w:tc>
      </w:tr>
      <w:tr w:rsidR="00DB436C" w14:paraId="54E11D2A" w14:textId="77777777" w:rsidTr="57DD950D">
        <w:trPr>
          <w:trHeight w:val="375"/>
        </w:trPr>
        <w:tc>
          <w:tcPr>
            <w:tcW w:w="2104" w:type="dxa"/>
            <w:shd w:val="clear" w:color="auto" w:fill="auto"/>
          </w:tcPr>
          <w:p w14:paraId="31126E5D" w14:textId="77777777" w:rsidR="00DB436C" w:rsidRDefault="00DB436C">
            <w:pPr>
              <w:snapToGrid w:val="0"/>
              <w:jc w:val="center"/>
            </w:pPr>
          </w:p>
        </w:tc>
        <w:tc>
          <w:tcPr>
            <w:tcW w:w="1471" w:type="dxa"/>
            <w:shd w:val="clear" w:color="auto" w:fill="auto"/>
          </w:tcPr>
          <w:p w14:paraId="2DE403A5" w14:textId="77777777" w:rsidR="00DB436C" w:rsidRDefault="00DB436C">
            <w:pPr>
              <w:snapToGrid w:val="0"/>
              <w:jc w:val="center"/>
            </w:pPr>
          </w:p>
        </w:tc>
        <w:tc>
          <w:tcPr>
            <w:tcW w:w="4685" w:type="dxa"/>
            <w:shd w:val="clear" w:color="auto" w:fill="auto"/>
          </w:tcPr>
          <w:p w14:paraId="62431CDC" w14:textId="77777777" w:rsidR="00DB436C" w:rsidRDefault="00DB436C">
            <w:pPr>
              <w:ind w:left="0"/>
              <w:jc w:val="right"/>
            </w:pPr>
          </w:p>
        </w:tc>
        <w:tc>
          <w:tcPr>
            <w:tcW w:w="244" w:type="dxa"/>
            <w:shd w:val="clear" w:color="auto" w:fill="auto"/>
          </w:tcPr>
          <w:p w14:paraId="49E398E2" w14:textId="77777777" w:rsidR="00DB436C" w:rsidRDefault="00DB436C">
            <w:pPr>
              <w:snapToGrid w:val="0"/>
              <w:jc w:val="center"/>
              <w:rPr>
                <w:rFonts w:ascii="Arial Narrow" w:hAnsi="Arial Narrow" w:cs="Arial Narrow"/>
              </w:rPr>
            </w:pPr>
          </w:p>
        </w:tc>
      </w:tr>
      <w:tr w:rsidR="00DB436C" w14:paraId="16287F21" w14:textId="77777777" w:rsidTr="57DD950D">
        <w:trPr>
          <w:trHeight w:val="718"/>
        </w:trPr>
        <w:tc>
          <w:tcPr>
            <w:tcW w:w="2104" w:type="dxa"/>
            <w:shd w:val="clear" w:color="auto" w:fill="auto"/>
          </w:tcPr>
          <w:p w14:paraId="5BE93A62" w14:textId="77777777" w:rsidR="00DB436C" w:rsidRDefault="00DB436C">
            <w:pPr>
              <w:snapToGrid w:val="0"/>
              <w:jc w:val="center"/>
            </w:pPr>
          </w:p>
        </w:tc>
        <w:tc>
          <w:tcPr>
            <w:tcW w:w="1471" w:type="dxa"/>
            <w:shd w:val="clear" w:color="auto" w:fill="auto"/>
          </w:tcPr>
          <w:p w14:paraId="384BA73E" w14:textId="77777777" w:rsidR="00DB436C" w:rsidRDefault="00DB436C">
            <w:pPr>
              <w:snapToGrid w:val="0"/>
              <w:jc w:val="center"/>
            </w:pPr>
          </w:p>
        </w:tc>
        <w:tc>
          <w:tcPr>
            <w:tcW w:w="4685" w:type="dxa"/>
            <w:shd w:val="clear" w:color="auto" w:fill="auto"/>
          </w:tcPr>
          <w:p w14:paraId="34B3F2EB" w14:textId="77777777" w:rsidR="00DB436C" w:rsidRDefault="00DB436C">
            <w:pPr>
              <w:jc w:val="center"/>
            </w:pPr>
          </w:p>
        </w:tc>
        <w:tc>
          <w:tcPr>
            <w:tcW w:w="244" w:type="dxa"/>
            <w:shd w:val="clear" w:color="auto" w:fill="auto"/>
          </w:tcPr>
          <w:p w14:paraId="7D34F5C7" w14:textId="77777777" w:rsidR="00DB436C" w:rsidRDefault="00DB436C">
            <w:pPr>
              <w:snapToGrid w:val="0"/>
              <w:jc w:val="center"/>
              <w:rPr>
                <w:rFonts w:ascii="Arial Narrow" w:hAnsi="Arial Narrow" w:cs="Arial Narrow"/>
              </w:rPr>
            </w:pPr>
          </w:p>
        </w:tc>
      </w:tr>
      <w:tr w:rsidR="00DB436C" w14:paraId="18329EB3" w14:textId="77777777" w:rsidTr="57DD950D">
        <w:trPr>
          <w:trHeight w:val="375"/>
        </w:trPr>
        <w:tc>
          <w:tcPr>
            <w:tcW w:w="2104" w:type="dxa"/>
            <w:shd w:val="clear" w:color="auto" w:fill="auto"/>
          </w:tcPr>
          <w:p w14:paraId="0B4020A7" w14:textId="77777777" w:rsidR="00DB436C" w:rsidRDefault="00DB436C">
            <w:pPr>
              <w:snapToGrid w:val="0"/>
              <w:ind w:left="31" w:right="0"/>
              <w:jc w:val="center"/>
            </w:pPr>
          </w:p>
        </w:tc>
        <w:tc>
          <w:tcPr>
            <w:tcW w:w="1471" w:type="dxa"/>
            <w:shd w:val="clear" w:color="auto" w:fill="auto"/>
          </w:tcPr>
          <w:p w14:paraId="370CD116" w14:textId="77777777" w:rsidR="00DB436C" w:rsidRDefault="00B84160">
            <w:pPr>
              <w:jc w:val="center"/>
            </w:pPr>
            <w:r>
              <w:t>:</w:t>
            </w:r>
          </w:p>
        </w:tc>
        <w:tc>
          <w:tcPr>
            <w:tcW w:w="4685" w:type="dxa"/>
            <w:tcBorders>
              <w:bottom w:val="single" w:sz="4" w:space="0" w:color="000000" w:themeColor="text1"/>
            </w:tcBorders>
            <w:shd w:val="clear" w:color="auto" w:fill="auto"/>
          </w:tcPr>
          <w:p w14:paraId="1D7B270A" w14:textId="77777777" w:rsidR="00DB436C" w:rsidRDefault="00DB436C">
            <w:pPr>
              <w:snapToGrid w:val="0"/>
              <w:jc w:val="center"/>
            </w:pPr>
          </w:p>
        </w:tc>
        <w:tc>
          <w:tcPr>
            <w:tcW w:w="244" w:type="dxa"/>
            <w:shd w:val="clear" w:color="auto" w:fill="auto"/>
          </w:tcPr>
          <w:p w14:paraId="4F904CB7" w14:textId="77777777" w:rsidR="00DB436C" w:rsidRDefault="00DB436C">
            <w:pPr>
              <w:snapToGrid w:val="0"/>
              <w:jc w:val="center"/>
              <w:rPr>
                <w:rFonts w:ascii="Arial Narrow" w:hAnsi="Arial Narrow" w:cs="Arial Narrow"/>
              </w:rPr>
            </w:pPr>
          </w:p>
        </w:tc>
      </w:tr>
      <w:tr w:rsidR="00DB436C" w14:paraId="44320AE5" w14:textId="77777777" w:rsidTr="57DD950D">
        <w:trPr>
          <w:trHeight w:val="359"/>
        </w:trPr>
        <w:tc>
          <w:tcPr>
            <w:tcW w:w="2104" w:type="dxa"/>
            <w:shd w:val="clear" w:color="auto" w:fill="auto"/>
          </w:tcPr>
          <w:p w14:paraId="06971CD3" w14:textId="77777777" w:rsidR="00DB436C" w:rsidRDefault="00DB436C">
            <w:pPr>
              <w:snapToGrid w:val="0"/>
              <w:jc w:val="center"/>
            </w:pPr>
          </w:p>
        </w:tc>
        <w:tc>
          <w:tcPr>
            <w:tcW w:w="1471" w:type="dxa"/>
            <w:shd w:val="clear" w:color="auto" w:fill="auto"/>
          </w:tcPr>
          <w:p w14:paraId="2A1F701D" w14:textId="77777777" w:rsidR="00DB436C" w:rsidRDefault="00DB436C">
            <w:pPr>
              <w:snapToGrid w:val="0"/>
              <w:jc w:val="center"/>
            </w:pPr>
          </w:p>
        </w:tc>
        <w:tc>
          <w:tcPr>
            <w:tcW w:w="4685" w:type="dxa"/>
            <w:tcBorders>
              <w:top w:val="single" w:sz="4" w:space="0" w:color="000000" w:themeColor="text1"/>
            </w:tcBorders>
            <w:shd w:val="clear" w:color="auto" w:fill="auto"/>
          </w:tcPr>
          <w:p w14:paraId="2F6AF0D1" w14:textId="77777777" w:rsidR="00DB436C" w:rsidRDefault="00B84160">
            <w:pPr>
              <w:jc w:val="center"/>
              <w:rPr>
                <w:rFonts w:cs="Arial"/>
              </w:rPr>
            </w:pPr>
            <w:r>
              <w:t>Nurazniyati Abd Wahid</w:t>
            </w:r>
          </w:p>
        </w:tc>
        <w:tc>
          <w:tcPr>
            <w:tcW w:w="244" w:type="dxa"/>
            <w:shd w:val="clear" w:color="auto" w:fill="auto"/>
          </w:tcPr>
          <w:p w14:paraId="03EFCA41" w14:textId="77777777" w:rsidR="00DB436C" w:rsidRDefault="00DB436C">
            <w:pPr>
              <w:snapToGrid w:val="0"/>
              <w:jc w:val="center"/>
              <w:rPr>
                <w:rFonts w:ascii="Arial Narrow" w:hAnsi="Arial Narrow" w:cs="Arial Narrow"/>
              </w:rPr>
            </w:pPr>
          </w:p>
        </w:tc>
      </w:tr>
      <w:tr w:rsidR="00DB436C" w14:paraId="016432B1" w14:textId="77777777" w:rsidTr="57DD950D">
        <w:trPr>
          <w:trHeight w:val="733"/>
        </w:trPr>
        <w:tc>
          <w:tcPr>
            <w:tcW w:w="2104" w:type="dxa"/>
            <w:shd w:val="clear" w:color="auto" w:fill="auto"/>
          </w:tcPr>
          <w:p w14:paraId="5F96A722" w14:textId="77777777" w:rsidR="00DB436C" w:rsidRDefault="00DB436C">
            <w:pPr>
              <w:snapToGrid w:val="0"/>
              <w:jc w:val="center"/>
            </w:pPr>
          </w:p>
        </w:tc>
        <w:tc>
          <w:tcPr>
            <w:tcW w:w="1471" w:type="dxa"/>
            <w:shd w:val="clear" w:color="auto" w:fill="auto"/>
          </w:tcPr>
          <w:p w14:paraId="5B95CD12" w14:textId="77777777" w:rsidR="00DB436C" w:rsidRDefault="00DB436C">
            <w:pPr>
              <w:snapToGrid w:val="0"/>
              <w:jc w:val="center"/>
            </w:pPr>
          </w:p>
        </w:tc>
        <w:tc>
          <w:tcPr>
            <w:tcW w:w="4685" w:type="dxa"/>
            <w:shd w:val="clear" w:color="auto" w:fill="auto"/>
          </w:tcPr>
          <w:p w14:paraId="134D09AD" w14:textId="77777777" w:rsidR="00DB436C" w:rsidRDefault="00B84160">
            <w:pPr>
              <w:jc w:val="center"/>
            </w:pPr>
            <w:del w:id="6" w:author="Nurazniyati Abd Wahid" w:date="2020-07-21T12:29:00Z">
              <w:r w:rsidDel="00514E43">
                <w:delText>Business IT Corporate Services</w:delText>
              </w:r>
            </w:del>
            <w:ins w:id="7" w:author="Nurazniyati Abd Wahid" w:date="2020-07-21T12:29:00Z">
              <w:r w:rsidR="00514E43">
                <w:t>Application Support – Airlines Business</w:t>
              </w:r>
            </w:ins>
            <w:r>
              <w:t xml:space="preserve"> </w:t>
            </w:r>
          </w:p>
        </w:tc>
        <w:tc>
          <w:tcPr>
            <w:tcW w:w="244" w:type="dxa"/>
            <w:shd w:val="clear" w:color="auto" w:fill="auto"/>
          </w:tcPr>
          <w:p w14:paraId="5220BBB2" w14:textId="77777777" w:rsidR="00DB436C" w:rsidRDefault="00DB436C">
            <w:pPr>
              <w:snapToGrid w:val="0"/>
              <w:jc w:val="center"/>
              <w:rPr>
                <w:rFonts w:ascii="Arial Narrow" w:hAnsi="Arial Narrow" w:cs="Arial Narrow"/>
              </w:rPr>
            </w:pPr>
          </w:p>
        </w:tc>
      </w:tr>
      <w:tr w:rsidR="00DB436C" w14:paraId="13CB595B" w14:textId="77777777" w:rsidTr="57DD950D">
        <w:trPr>
          <w:trHeight w:val="359"/>
        </w:trPr>
        <w:tc>
          <w:tcPr>
            <w:tcW w:w="2104" w:type="dxa"/>
            <w:shd w:val="clear" w:color="auto" w:fill="auto"/>
          </w:tcPr>
          <w:p w14:paraId="6D9C8D39" w14:textId="77777777" w:rsidR="00DB436C" w:rsidRDefault="00DB436C">
            <w:pPr>
              <w:snapToGrid w:val="0"/>
              <w:jc w:val="center"/>
            </w:pPr>
          </w:p>
        </w:tc>
        <w:tc>
          <w:tcPr>
            <w:tcW w:w="1471" w:type="dxa"/>
            <w:shd w:val="clear" w:color="auto" w:fill="auto"/>
          </w:tcPr>
          <w:p w14:paraId="675E05EE" w14:textId="77777777" w:rsidR="00DB436C" w:rsidRDefault="00DB436C">
            <w:pPr>
              <w:snapToGrid w:val="0"/>
              <w:jc w:val="center"/>
            </w:pPr>
          </w:p>
          <w:p w14:paraId="2FC17F8B" w14:textId="77777777" w:rsidR="00DB436C" w:rsidRDefault="00DB436C">
            <w:pPr>
              <w:jc w:val="center"/>
            </w:pPr>
          </w:p>
        </w:tc>
        <w:tc>
          <w:tcPr>
            <w:tcW w:w="4685" w:type="dxa"/>
            <w:shd w:val="clear" w:color="auto" w:fill="auto"/>
          </w:tcPr>
          <w:p w14:paraId="0A4F7224" w14:textId="77777777" w:rsidR="00DB436C" w:rsidRDefault="00DB436C">
            <w:pPr>
              <w:snapToGrid w:val="0"/>
              <w:jc w:val="center"/>
            </w:pPr>
          </w:p>
        </w:tc>
        <w:tc>
          <w:tcPr>
            <w:tcW w:w="244" w:type="dxa"/>
            <w:shd w:val="clear" w:color="auto" w:fill="auto"/>
          </w:tcPr>
          <w:p w14:paraId="5AE48A43" w14:textId="77777777" w:rsidR="00DB436C" w:rsidRDefault="00DB436C">
            <w:pPr>
              <w:snapToGrid w:val="0"/>
              <w:jc w:val="center"/>
              <w:rPr>
                <w:rFonts w:ascii="Arial Narrow" w:hAnsi="Arial Narrow" w:cs="Arial Narrow"/>
              </w:rPr>
            </w:pPr>
          </w:p>
        </w:tc>
      </w:tr>
      <w:tr w:rsidR="00DB436C" w14:paraId="5343F3E5" w14:textId="77777777" w:rsidTr="57DD950D">
        <w:trPr>
          <w:trHeight w:val="359"/>
        </w:trPr>
        <w:tc>
          <w:tcPr>
            <w:tcW w:w="2104" w:type="dxa"/>
            <w:shd w:val="clear" w:color="auto" w:fill="auto"/>
          </w:tcPr>
          <w:p w14:paraId="702BC7DD" w14:textId="77777777" w:rsidR="00DB436C" w:rsidRDefault="00B84160">
            <w:pPr>
              <w:ind w:left="31" w:right="1"/>
              <w:jc w:val="center"/>
            </w:pPr>
            <w:r>
              <w:t>Approved By</w:t>
            </w:r>
          </w:p>
        </w:tc>
        <w:tc>
          <w:tcPr>
            <w:tcW w:w="1471" w:type="dxa"/>
            <w:shd w:val="clear" w:color="auto" w:fill="auto"/>
          </w:tcPr>
          <w:p w14:paraId="69B263F4" w14:textId="77777777" w:rsidR="00DB436C" w:rsidRDefault="00B84160">
            <w:pPr>
              <w:jc w:val="center"/>
            </w:pPr>
            <w:r>
              <w:t>:</w:t>
            </w:r>
          </w:p>
        </w:tc>
        <w:tc>
          <w:tcPr>
            <w:tcW w:w="4685" w:type="dxa"/>
            <w:tcBorders>
              <w:bottom w:val="single" w:sz="4" w:space="0" w:color="000000" w:themeColor="text1"/>
            </w:tcBorders>
            <w:shd w:val="clear" w:color="auto" w:fill="auto"/>
          </w:tcPr>
          <w:p w14:paraId="50F40DEB" w14:textId="77777777" w:rsidR="00DB436C" w:rsidRDefault="00DB436C">
            <w:pPr>
              <w:snapToGrid w:val="0"/>
              <w:jc w:val="center"/>
            </w:pPr>
          </w:p>
        </w:tc>
        <w:tc>
          <w:tcPr>
            <w:tcW w:w="244" w:type="dxa"/>
            <w:shd w:val="clear" w:color="auto" w:fill="auto"/>
          </w:tcPr>
          <w:p w14:paraId="77A52294" w14:textId="77777777" w:rsidR="00DB436C" w:rsidRDefault="00DB436C">
            <w:pPr>
              <w:snapToGrid w:val="0"/>
              <w:jc w:val="center"/>
              <w:rPr>
                <w:rFonts w:ascii="Arial Narrow" w:hAnsi="Arial Narrow" w:cs="Arial Narrow"/>
              </w:rPr>
            </w:pPr>
          </w:p>
        </w:tc>
      </w:tr>
      <w:tr w:rsidR="00DB436C" w14:paraId="1ACF2C9B" w14:textId="77777777" w:rsidTr="57DD950D">
        <w:trPr>
          <w:trHeight w:val="359"/>
        </w:trPr>
        <w:tc>
          <w:tcPr>
            <w:tcW w:w="2104" w:type="dxa"/>
            <w:shd w:val="clear" w:color="auto" w:fill="auto"/>
          </w:tcPr>
          <w:p w14:paraId="007DCDA8" w14:textId="77777777" w:rsidR="00DB436C" w:rsidRDefault="00DB436C">
            <w:pPr>
              <w:snapToGrid w:val="0"/>
              <w:jc w:val="center"/>
            </w:pPr>
          </w:p>
        </w:tc>
        <w:tc>
          <w:tcPr>
            <w:tcW w:w="1471" w:type="dxa"/>
            <w:shd w:val="clear" w:color="auto" w:fill="auto"/>
          </w:tcPr>
          <w:p w14:paraId="450EA2D7" w14:textId="77777777" w:rsidR="00DB436C" w:rsidRDefault="00DB436C">
            <w:pPr>
              <w:snapToGrid w:val="0"/>
              <w:jc w:val="center"/>
            </w:pPr>
          </w:p>
        </w:tc>
        <w:tc>
          <w:tcPr>
            <w:tcW w:w="4685" w:type="dxa"/>
            <w:tcBorders>
              <w:top w:val="single" w:sz="4" w:space="0" w:color="000000" w:themeColor="text1"/>
            </w:tcBorders>
            <w:shd w:val="clear" w:color="auto" w:fill="auto"/>
          </w:tcPr>
          <w:p w14:paraId="5AE03B2F" w14:textId="77777777" w:rsidR="00DB436C" w:rsidRDefault="00B84160">
            <w:pPr>
              <w:jc w:val="center"/>
              <w:rPr>
                <w:rFonts w:eastAsia="Arial" w:cs="Arial"/>
                <w:sz w:val="22"/>
                <w:szCs w:val="22"/>
              </w:rPr>
            </w:pPr>
            <w:del w:id="8" w:author="Nurazniyati Abd Wahid" w:date="2020-07-21T12:29:00Z">
              <w:r w:rsidDel="00514E43">
                <w:rPr>
                  <w:rFonts w:eastAsia="Arial" w:cs="Arial"/>
                  <w:sz w:val="22"/>
                  <w:szCs w:val="22"/>
                </w:rPr>
                <w:delText>Siti Hafsah Mohd Desa</w:delText>
              </w:r>
            </w:del>
            <w:ins w:id="9" w:author="Nurazniyati Abd Wahid" w:date="2020-07-21T12:29:00Z">
              <w:r w:rsidR="00514E43">
                <w:rPr>
                  <w:rFonts w:eastAsia="Arial" w:cs="Arial"/>
                  <w:sz w:val="22"/>
                  <w:szCs w:val="22"/>
                </w:rPr>
                <w:t xml:space="preserve">Mohd. Suhaimi Yusof </w:t>
              </w:r>
            </w:ins>
          </w:p>
        </w:tc>
        <w:tc>
          <w:tcPr>
            <w:tcW w:w="244" w:type="dxa"/>
            <w:shd w:val="clear" w:color="auto" w:fill="auto"/>
          </w:tcPr>
          <w:p w14:paraId="3DD355C9" w14:textId="77777777" w:rsidR="00DB436C" w:rsidRDefault="00DB436C">
            <w:pPr>
              <w:snapToGrid w:val="0"/>
              <w:jc w:val="center"/>
              <w:rPr>
                <w:rFonts w:ascii="Arial Narrow" w:hAnsi="Arial Narrow" w:cs="Arial Narrow"/>
              </w:rPr>
            </w:pPr>
          </w:p>
        </w:tc>
      </w:tr>
      <w:tr w:rsidR="00DB436C" w14:paraId="187CA98D" w14:textId="77777777" w:rsidTr="57DD950D">
        <w:trPr>
          <w:trHeight w:val="375"/>
        </w:trPr>
        <w:tc>
          <w:tcPr>
            <w:tcW w:w="2104" w:type="dxa"/>
            <w:shd w:val="clear" w:color="auto" w:fill="auto"/>
          </w:tcPr>
          <w:p w14:paraId="1A81F0B1" w14:textId="77777777" w:rsidR="00DB436C" w:rsidRDefault="00DB436C">
            <w:pPr>
              <w:snapToGrid w:val="0"/>
              <w:jc w:val="center"/>
            </w:pPr>
          </w:p>
        </w:tc>
        <w:tc>
          <w:tcPr>
            <w:tcW w:w="1471" w:type="dxa"/>
            <w:shd w:val="clear" w:color="auto" w:fill="auto"/>
          </w:tcPr>
          <w:p w14:paraId="717AAFBA" w14:textId="77777777" w:rsidR="00DB436C" w:rsidRDefault="00DB436C">
            <w:pPr>
              <w:snapToGrid w:val="0"/>
              <w:jc w:val="center"/>
            </w:pPr>
          </w:p>
        </w:tc>
        <w:tc>
          <w:tcPr>
            <w:tcW w:w="4685" w:type="dxa"/>
            <w:shd w:val="clear" w:color="auto" w:fill="auto"/>
          </w:tcPr>
          <w:p w14:paraId="3A5A4FE1" w14:textId="77777777" w:rsidR="00514E43" w:rsidRDefault="00514E43" w:rsidP="00514E43">
            <w:pPr>
              <w:jc w:val="center"/>
              <w:rPr>
                <w:ins w:id="10" w:author="Nurazniyati Abd Wahid" w:date="2020-07-21T12:29:00Z"/>
              </w:rPr>
            </w:pPr>
            <w:ins w:id="11" w:author="Nurazniyati Abd Wahid" w:date="2020-07-21T12:29:00Z">
              <w:r>
                <w:t xml:space="preserve">Head, Tech Management – </w:t>
              </w:r>
            </w:ins>
          </w:p>
          <w:p w14:paraId="5BD13830" w14:textId="77777777" w:rsidR="00DB436C" w:rsidRDefault="00514E43" w:rsidP="00514E43">
            <w:pPr>
              <w:jc w:val="center"/>
              <w:rPr>
                <w:rFonts w:ascii="Arial Narrow" w:hAnsi="Arial Narrow" w:cs="Arial Narrow"/>
              </w:rPr>
            </w:pPr>
            <w:ins w:id="12" w:author="Nurazniyati Abd Wahid" w:date="2020-07-21T12:29:00Z">
              <w:r>
                <w:lastRenderedPageBreak/>
                <w:t>Airline Business</w:t>
              </w:r>
            </w:ins>
            <w:del w:id="13" w:author="Nurazniyati Abd Wahid" w:date="2020-07-21T12:29:00Z">
              <w:r w:rsidR="00B84160" w:rsidDel="00514E43">
                <w:delText>Head IT Service Delivery Manager</w:delText>
              </w:r>
            </w:del>
          </w:p>
        </w:tc>
        <w:tc>
          <w:tcPr>
            <w:tcW w:w="244" w:type="dxa"/>
            <w:shd w:val="clear" w:color="auto" w:fill="auto"/>
          </w:tcPr>
          <w:p w14:paraId="56EE48EE" w14:textId="77777777" w:rsidR="00DB436C" w:rsidRDefault="00DB436C">
            <w:pPr>
              <w:snapToGrid w:val="0"/>
              <w:jc w:val="center"/>
              <w:rPr>
                <w:rFonts w:ascii="Arial Narrow" w:hAnsi="Arial Narrow" w:cs="Arial Narrow"/>
              </w:rPr>
            </w:pPr>
          </w:p>
        </w:tc>
      </w:tr>
      <w:tr w:rsidR="00DB436C" w14:paraId="0DF0B3C6" w14:textId="77777777" w:rsidTr="57DD950D">
        <w:trPr>
          <w:trHeight w:val="359"/>
        </w:trPr>
        <w:tc>
          <w:tcPr>
            <w:tcW w:w="2104" w:type="dxa"/>
            <w:shd w:val="clear" w:color="auto" w:fill="auto"/>
          </w:tcPr>
          <w:p w14:paraId="2908EB2C" w14:textId="77777777" w:rsidR="00DB436C" w:rsidRDefault="00DB436C">
            <w:pPr>
              <w:snapToGrid w:val="0"/>
              <w:jc w:val="center"/>
            </w:pPr>
          </w:p>
        </w:tc>
        <w:tc>
          <w:tcPr>
            <w:tcW w:w="1471" w:type="dxa"/>
            <w:shd w:val="clear" w:color="auto" w:fill="auto"/>
          </w:tcPr>
          <w:p w14:paraId="121FD38A" w14:textId="77777777" w:rsidR="00DB436C" w:rsidRDefault="00DB436C">
            <w:pPr>
              <w:snapToGrid w:val="0"/>
              <w:jc w:val="center"/>
            </w:pPr>
          </w:p>
        </w:tc>
        <w:tc>
          <w:tcPr>
            <w:tcW w:w="4685" w:type="dxa"/>
            <w:shd w:val="clear" w:color="auto" w:fill="auto"/>
          </w:tcPr>
          <w:p w14:paraId="215CED96" w14:textId="77777777" w:rsidR="00DB436C" w:rsidRDefault="00B84160">
            <w:pPr>
              <w:jc w:val="center"/>
              <w:rPr>
                <w:rFonts w:ascii="Arial Narrow" w:hAnsi="Arial Narrow" w:cs="Arial Narrow"/>
              </w:rPr>
            </w:pPr>
            <w:r>
              <w:t>Group IT</w:t>
            </w:r>
          </w:p>
        </w:tc>
        <w:tc>
          <w:tcPr>
            <w:tcW w:w="244" w:type="dxa"/>
            <w:shd w:val="clear" w:color="auto" w:fill="auto"/>
          </w:tcPr>
          <w:p w14:paraId="1FE2DD96" w14:textId="77777777" w:rsidR="00DB436C" w:rsidRDefault="00DB436C">
            <w:pPr>
              <w:snapToGrid w:val="0"/>
              <w:jc w:val="center"/>
              <w:rPr>
                <w:rFonts w:ascii="Arial Narrow" w:hAnsi="Arial Narrow" w:cs="Arial Narrow"/>
              </w:rPr>
            </w:pPr>
          </w:p>
        </w:tc>
      </w:tr>
    </w:tbl>
    <w:p w14:paraId="27357532" w14:textId="77777777" w:rsidR="00DB436C" w:rsidRDefault="00DB436C">
      <w:pPr>
        <w:rPr>
          <w:rFonts w:cs="Arial"/>
        </w:rPr>
      </w:pPr>
    </w:p>
    <w:p w14:paraId="07F023C8" w14:textId="77777777" w:rsidR="00DB436C" w:rsidRDefault="00DB436C">
      <w:pPr>
        <w:rPr>
          <w:rFonts w:cs="Arial"/>
        </w:rPr>
      </w:pPr>
    </w:p>
    <w:p w14:paraId="4BDB5498" w14:textId="77777777" w:rsidR="00DB436C" w:rsidRDefault="00DB436C">
      <w:pPr>
        <w:rPr>
          <w:rFonts w:cs="Arial"/>
        </w:rPr>
      </w:pPr>
    </w:p>
    <w:p w14:paraId="2916C19D" w14:textId="77777777" w:rsidR="00DB436C" w:rsidRDefault="00DB436C">
      <w:pPr>
        <w:rPr>
          <w:rFonts w:cs="Arial"/>
        </w:rPr>
      </w:pPr>
    </w:p>
    <w:p w14:paraId="74869460" w14:textId="77777777" w:rsidR="00DB436C" w:rsidRDefault="00DB436C">
      <w:pPr>
        <w:rPr>
          <w:rFonts w:cs="Arial"/>
        </w:rPr>
      </w:pPr>
    </w:p>
    <w:p w14:paraId="187F57B8" w14:textId="77777777" w:rsidR="00DB436C" w:rsidRDefault="00DB436C">
      <w:pPr>
        <w:rPr>
          <w:rFonts w:cs="Arial"/>
        </w:rPr>
      </w:pPr>
    </w:p>
    <w:p w14:paraId="54738AF4" w14:textId="77777777" w:rsidR="00DB436C" w:rsidRDefault="00DB436C">
      <w:pPr>
        <w:rPr>
          <w:rFonts w:cs="Arial"/>
        </w:rPr>
      </w:pPr>
    </w:p>
    <w:p w14:paraId="46ABBD8F" w14:textId="77777777" w:rsidR="00DB436C" w:rsidRDefault="00DB436C">
      <w:pPr>
        <w:rPr>
          <w:rFonts w:cs="Arial"/>
        </w:rPr>
      </w:pPr>
    </w:p>
    <w:p w14:paraId="06BBA33E" w14:textId="77777777" w:rsidR="00DB436C" w:rsidRDefault="00DB436C">
      <w:pPr>
        <w:rPr>
          <w:rFonts w:cs="Arial"/>
        </w:rPr>
      </w:pPr>
    </w:p>
    <w:p w14:paraId="464FCBC1" w14:textId="77777777" w:rsidR="00DB436C" w:rsidRDefault="00DB436C">
      <w:pPr>
        <w:rPr>
          <w:rFonts w:cs="Arial"/>
        </w:rPr>
      </w:pPr>
    </w:p>
    <w:p w14:paraId="5C8C6B09" w14:textId="77777777" w:rsidR="00DB436C" w:rsidRDefault="00DB436C">
      <w:pPr>
        <w:rPr>
          <w:rFonts w:cs="Arial"/>
        </w:rPr>
      </w:pPr>
    </w:p>
    <w:p w14:paraId="3382A365" w14:textId="77777777" w:rsidR="00DB436C" w:rsidRDefault="00DB436C">
      <w:pPr>
        <w:rPr>
          <w:rFonts w:cs="Arial"/>
        </w:rPr>
      </w:pPr>
    </w:p>
    <w:p w14:paraId="5C71F136" w14:textId="77777777" w:rsidR="00DB436C" w:rsidRDefault="00DB436C">
      <w:pPr>
        <w:rPr>
          <w:rFonts w:cs="Arial"/>
        </w:rPr>
      </w:pPr>
    </w:p>
    <w:p w14:paraId="62199465" w14:textId="77777777" w:rsidR="00DB436C" w:rsidRDefault="00DB436C">
      <w:pPr>
        <w:rPr>
          <w:rFonts w:cs="Arial"/>
        </w:rPr>
      </w:pPr>
    </w:p>
    <w:p w14:paraId="0DA123B1" w14:textId="77777777" w:rsidR="00DB436C" w:rsidRDefault="00DB436C">
      <w:pPr>
        <w:rPr>
          <w:rFonts w:cs="Arial"/>
        </w:rPr>
      </w:pPr>
    </w:p>
    <w:p w14:paraId="4C4CEA3D" w14:textId="77777777" w:rsidR="00DB436C" w:rsidRDefault="00DB436C">
      <w:pPr>
        <w:rPr>
          <w:rFonts w:cs="Arial"/>
        </w:rPr>
      </w:pPr>
    </w:p>
    <w:p w14:paraId="50895670" w14:textId="77777777" w:rsidR="00DB436C" w:rsidRDefault="00DB436C">
      <w:pPr>
        <w:rPr>
          <w:rFonts w:cs="Arial"/>
        </w:rPr>
      </w:pPr>
    </w:p>
    <w:p w14:paraId="38C1F859" w14:textId="77777777" w:rsidR="00DB436C" w:rsidRDefault="00DB436C">
      <w:pPr>
        <w:rPr>
          <w:rFonts w:cs="Arial"/>
        </w:rPr>
      </w:pPr>
    </w:p>
    <w:p w14:paraId="0C8FE7CE" w14:textId="77777777" w:rsidR="00DB436C" w:rsidRDefault="00DB436C">
      <w:pPr>
        <w:rPr>
          <w:rFonts w:cs="Arial"/>
        </w:rPr>
      </w:pPr>
    </w:p>
    <w:p w14:paraId="56D4468A" w14:textId="77777777" w:rsidR="00DB436C" w:rsidRDefault="00B84160">
      <w:pPr>
        <w:jc w:val="center"/>
        <w:rPr>
          <w:rFonts w:cs="Arial"/>
          <w:b/>
          <w:bCs/>
          <w:sz w:val="28"/>
          <w:szCs w:val="28"/>
        </w:rPr>
      </w:pPr>
      <w:r>
        <w:rPr>
          <w:rFonts w:cs="Arial"/>
          <w:b/>
          <w:bCs/>
          <w:sz w:val="28"/>
          <w:szCs w:val="28"/>
        </w:rPr>
        <w:t>INTENTIONALLY LEFT BLANK</w:t>
      </w:r>
    </w:p>
    <w:p w14:paraId="41004F19" w14:textId="77777777" w:rsidR="00DB436C" w:rsidRDefault="00DB436C">
      <w:pPr>
        <w:rPr>
          <w:rFonts w:cs="Arial"/>
        </w:rPr>
      </w:pPr>
    </w:p>
    <w:p w14:paraId="67C0C651" w14:textId="77777777" w:rsidR="00DB436C" w:rsidRDefault="00DB436C">
      <w:pPr>
        <w:rPr>
          <w:rFonts w:cs="Arial"/>
        </w:rPr>
      </w:pPr>
    </w:p>
    <w:p w14:paraId="308D56CC" w14:textId="77777777" w:rsidR="00DB436C" w:rsidRDefault="00DB436C">
      <w:pPr>
        <w:rPr>
          <w:rFonts w:cs="Arial"/>
        </w:rPr>
      </w:pPr>
    </w:p>
    <w:p w14:paraId="797E50C6" w14:textId="77777777" w:rsidR="00DB436C" w:rsidRDefault="00DB436C">
      <w:pPr>
        <w:rPr>
          <w:rFonts w:cs="Arial"/>
        </w:rPr>
      </w:pPr>
    </w:p>
    <w:p w14:paraId="7B04FA47" w14:textId="77777777" w:rsidR="00DB436C" w:rsidRDefault="00DB436C">
      <w:pPr>
        <w:rPr>
          <w:rFonts w:cs="Arial"/>
        </w:rPr>
      </w:pPr>
    </w:p>
    <w:p w14:paraId="568C698B" w14:textId="77777777" w:rsidR="00DB436C" w:rsidRDefault="00DB436C">
      <w:pPr>
        <w:rPr>
          <w:rFonts w:cs="Arial"/>
        </w:rPr>
      </w:pPr>
    </w:p>
    <w:p w14:paraId="1A939487" w14:textId="77777777" w:rsidR="00DB436C" w:rsidRDefault="00DB436C">
      <w:pPr>
        <w:rPr>
          <w:rFonts w:cs="Arial"/>
        </w:rPr>
      </w:pPr>
    </w:p>
    <w:p w14:paraId="6AA258D8" w14:textId="77777777" w:rsidR="00DB436C" w:rsidRDefault="00DB436C">
      <w:pPr>
        <w:rPr>
          <w:rFonts w:cs="Arial"/>
        </w:rPr>
      </w:pPr>
    </w:p>
    <w:p w14:paraId="6FFBD3EC" w14:textId="77777777" w:rsidR="00DB436C" w:rsidRDefault="00B84160">
      <w:pPr>
        <w:tabs>
          <w:tab w:val="left" w:pos="5492"/>
        </w:tabs>
        <w:rPr>
          <w:rFonts w:cs="Arial"/>
        </w:rPr>
      </w:pPr>
      <w:r>
        <w:rPr>
          <w:rFonts w:cs="Arial"/>
        </w:rPr>
        <w:tab/>
      </w:r>
    </w:p>
    <w:p w14:paraId="30DCCCAD" w14:textId="77777777" w:rsidR="00DB436C" w:rsidRDefault="00DB436C">
      <w:pPr>
        <w:rPr>
          <w:rFonts w:cs="Arial"/>
        </w:rPr>
      </w:pPr>
    </w:p>
    <w:p w14:paraId="36AF6883" w14:textId="77777777" w:rsidR="00DB436C" w:rsidRDefault="00DB436C">
      <w:pPr>
        <w:rPr>
          <w:rFonts w:cs="Arial"/>
        </w:rPr>
        <w:sectPr w:rsidR="00DB436C">
          <w:headerReference w:type="even" r:id="rId17"/>
          <w:headerReference w:type="default" r:id="rId18"/>
          <w:footerReference w:type="even" r:id="rId19"/>
          <w:footerReference w:type="default" r:id="rId20"/>
          <w:type w:val="oddPage"/>
          <w:pgSz w:w="11909" w:h="16834"/>
          <w:pgMar w:top="360" w:right="648" w:bottom="360" w:left="1296" w:header="216" w:footer="360" w:gutter="0"/>
          <w:pgNumType w:start="1"/>
          <w:cols w:space="720"/>
          <w:vAlign w:val="center"/>
        </w:sectPr>
      </w:pPr>
    </w:p>
    <w:p w14:paraId="78356A93" w14:textId="77777777" w:rsidR="00DB436C" w:rsidRDefault="00B84160">
      <w:pPr>
        <w:spacing w:line="360" w:lineRule="auto"/>
        <w:ind w:left="0"/>
        <w:jc w:val="both"/>
        <w:rPr>
          <w:rFonts w:cs="Arial"/>
          <w:b/>
        </w:rPr>
      </w:pPr>
      <w:r>
        <w:rPr>
          <w:rFonts w:cs="Arial"/>
          <w:b/>
        </w:rPr>
        <w:lastRenderedPageBreak/>
        <w:t>TABLE OF CONTENTS</w:t>
      </w:r>
    </w:p>
    <w:p w14:paraId="29B0A2A4" w14:textId="77777777" w:rsidR="00DB436C" w:rsidRDefault="00B84160">
      <w:pPr>
        <w:tabs>
          <w:tab w:val="left" w:pos="6300"/>
          <w:tab w:val="right" w:pos="9360"/>
        </w:tabs>
        <w:spacing w:line="360" w:lineRule="auto"/>
        <w:ind w:left="0"/>
        <w:jc w:val="both"/>
        <w:rPr>
          <w:rFonts w:cs="Arial"/>
          <w:b/>
        </w:rPr>
      </w:pPr>
      <w:r>
        <w:rPr>
          <w:rFonts w:cs="Arial"/>
          <w:b/>
        </w:rPr>
        <w:t>Contents</w:t>
      </w:r>
      <w:r>
        <w:rPr>
          <w:rFonts w:cs="Arial"/>
          <w:b/>
        </w:rPr>
        <w:tab/>
      </w:r>
      <w:r>
        <w:rPr>
          <w:rFonts w:cs="Arial"/>
          <w:b/>
        </w:rPr>
        <w:tab/>
        <w:t xml:space="preserve"> Page</w:t>
      </w:r>
    </w:p>
    <w:p w14:paraId="789777EB" w14:textId="77777777" w:rsidR="00DB436C" w:rsidRDefault="00B84160">
      <w:pPr>
        <w:pStyle w:val="TOC9"/>
        <w:rPr>
          <w:rFonts w:asciiTheme="minorHAnsi" w:eastAsiaTheme="minorEastAsia" w:hAnsiTheme="minorHAnsi" w:cstheme="minorBidi"/>
          <w:b w:val="0"/>
          <w:sz w:val="22"/>
          <w:szCs w:val="22"/>
        </w:rPr>
      </w:pPr>
      <w:r>
        <w:fldChar w:fldCharType="begin"/>
      </w:r>
      <w:r>
        <w:instrText xml:space="preserve"> TOC \o "1-3" \h \z \u \t "Heading 8,8,Heading 9,9" </w:instrText>
      </w:r>
      <w:r>
        <w:fldChar w:fldCharType="separate"/>
      </w:r>
      <w:hyperlink w:anchor="_Toc531101390" w:history="1">
        <w:r>
          <w:rPr>
            <w:rStyle w:val="Hyperlink"/>
          </w:rPr>
          <w:t>PART 1</w:t>
        </w:r>
        <w:r>
          <w:rPr>
            <w:rFonts w:asciiTheme="minorHAnsi" w:eastAsiaTheme="minorEastAsia" w:hAnsiTheme="minorHAnsi" w:cstheme="minorBidi"/>
            <w:b w:val="0"/>
            <w:sz w:val="22"/>
            <w:szCs w:val="22"/>
          </w:rPr>
          <w:tab/>
        </w:r>
        <w:r>
          <w:rPr>
            <w:rStyle w:val="Hyperlink"/>
          </w:rPr>
          <w:t>- MANUAL ADMINISTRATION</w:t>
        </w:r>
        <w:r>
          <w:tab/>
        </w:r>
        <w:r>
          <w:fldChar w:fldCharType="begin"/>
        </w:r>
        <w:r>
          <w:instrText xml:space="preserve"> PAGEREF _Toc531101390 \h </w:instrText>
        </w:r>
        <w:r>
          <w:fldChar w:fldCharType="separate"/>
        </w:r>
        <w:r>
          <w:t>1-1</w:t>
        </w:r>
        <w:r>
          <w:fldChar w:fldCharType="end"/>
        </w:r>
      </w:hyperlink>
    </w:p>
    <w:p w14:paraId="4D893C03" w14:textId="77777777" w:rsidR="00DB436C" w:rsidRDefault="003D0870">
      <w:pPr>
        <w:pStyle w:val="TOC1"/>
        <w:rPr>
          <w:rFonts w:asciiTheme="minorHAnsi" w:eastAsiaTheme="minorEastAsia" w:hAnsiTheme="minorHAnsi" w:cstheme="minorBidi"/>
          <w:b w:val="0"/>
          <w:bCs w:val="0"/>
          <w:sz w:val="22"/>
          <w:szCs w:val="22"/>
          <w:lang w:val="en-US"/>
        </w:rPr>
      </w:pPr>
      <w:hyperlink w:anchor="_Toc531101391" w:history="1">
        <w:r w:rsidR="00B84160">
          <w:rPr>
            <w:rStyle w:val="Hyperlink"/>
          </w:rPr>
          <w:t>1.1.</w:t>
        </w:r>
        <w:r w:rsidR="00B84160">
          <w:rPr>
            <w:rFonts w:asciiTheme="minorHAnsi" w:eastAsiaTheme="minorEastAsia" w:hAnsiTheme="minorHAnsi" w:cstheme="minorBidi"/>
            <w:b w:val="0"/>
            <w:bCs w:val="0"/>
            <w:sz w:val="22"/>
            <w:szCs w:val="22"/>
            <w:lang w:val="en-US"/>
          </w:rPr>
          <w:tab/>
        </w:r>
        <w:r w:rsidR="00B84160">
          <w:rPr>
            <w:rStyle w:val="Hyperlink"/>
          </w:rPr>
          <w:t>RECORD OF REVISION</w:t>
        </w:r>
        <w:r w:rsidR="00B84160">
          <w:tab/>
        </w:r>
        <w:r w:rsidR="00B84160">
          <w:fldChar w:fldCharType="begin"/>
        </w:r>
        <w:r w:rsidR="00B84160">
          <w:instrText xml:space="preserve"> PAGEREF _Toc531101391 \h </w:instrText>
        </w:r>
        <w:r w:rsidR="00B84160">
          <w:fldChar w:fldCharType="separate"/>
        </w:r>
        <w:r w:rsidR="00B84160">
          <w:t>1-2</w:t>
        </w:r>
        <w:r w:rsidR="00B84160">
          <w:fldChar w:fldCharType="end"/>
        </w:r>
      </w:hyperlink>
    </w:p>
    <w:p w14:paraId="65F65CB1" w14:textId="77777777" w:rsidR="00DB436C" w:rsidRDefault="003D0870">
      <w:pPr>
        <w:pStyle w:val="TOC1"/>
        <w:rPr>
          <w:rFonts w:asciiTheme="minorHAnsi" w:eastAsiaTheme="minorEastAsia" w:hAnsiTheme="minorHAnsi" w:cstheme="minorBidi"/>
          <w:b w:val="0"/>
          <w:bCs w:val="0"/>
          <w:sz w:val="22"/>
          <w:szCs w:val="22"/>
          <w:lang w:val="en-US"/>
        </w:rPr>
      </w:pPr>
      <w:hyperlink w:anchor="_Toc531101392" w:history="1">
        <w:r w:rsidR="00B84160">
          <w:rPr>
            <w:rStyle w:val="Hyperlink"/>
          </w:rPr>
          <w:t>1.2.</w:t>
        </w:r>
        <w:r w:rsidR="00B84160">
          <w:rPr>
            <w:rFonts w:asciiTheme="minorHAnsi" w:eastAsiaTheme="minorEastAsia" w:hAnsiTheme="minorHAnsi" w:cstheme="minorBidi"/>
            <w:b w:val="0"/>
            <w:bCs w:val="0"/>
            <w:sz w:val="22"/>
            <w:szCs w:val="22"/>
            <w:lang w:val="en-US"/>
          </w:rPr>
          <w:tab/>
        </w:r>
        <w:r w:rsidR="00B84160">
          <w:rPr>
            <w:rStyle w:val="Hyperlink"/>
          </w:rPr>
          <w:t>LIST OF EFFECTIVE PAGES</w:t>
        </w:r>
        <w:r w:rsidR="00B84160">
          <w:tab/>
        </w:r>
        <w:r w:rsidR="00B84160">
          <w:fldChar w:fldCharType="begin"/>
        </w:r>
        <w:r w:rsidR="00B84160">
          <w:instrText xml:space="preserve"> PAGEREF _Toc531101392 \h </w:instrText>
        </w:r>
        <w:r w:rsidR="00B84160">
          <w:fldChar w:fldCharType="separate"/>
        </w:r>
        <w:r w:rsidR="00B84160">
          <w:t>1-3</w:t>
        </w:r>
        <w:r w:rsidR="00B84160">
          <w:fldChar w:fldCharType="end"/>
        </w:r>
      </w:hyperlink>
    </w:p>
    <w:p w14:paraId="0182ADB4" w14:textId="77777777" w:rsidR="00DB436C" w:rsidRDefault="003D0870">
      <w:pPr>
        <w:pStyle w:val="TOC1"/>
        <w:rPr>
          <w:rFonts w:asciiTheme="minorHAnsi" w:eastAsiaTheme="minorEastAsia" w:hAnsiTheme="minorHAnsi" w:cstheme="minorBidi"/>
          <w:b w:val="0"/>
          <w:bCs w:val="0"/>
          <w:sz w:val="22"/>
          <w:szCs w:val="22"/>
          <w:lang w:val="en-US"/>
        </w:rPr>
      </w:pPr>
      <w:hyperlink w:anchor="_Toc531101393" w:history="1">
        <w:r w:rsidR="00B84160">
          <w:rPr>
            <w:rStyle w:val="Hyperlink"/>
          </w:rPr>
          <w:t>1.3.</w:t>
        </w:r>
        <w:r w:rsidR="00B84160">
          <w:rPr>
            <w:rFonts w:asciiTheme="minorHAnsi" w:eastAsiaTheme="minorEastAsia" w:hAnsiTheme="minorHAnsi" w:cstheme="minorBidi"/>
            <w:b w:val="0"/>
            <w:bCs w:val="0"/>
            <w:sz w:val="22"/>
            <w:szCs w:val="22"/>
            <w:lang w:val="en-US"/>
          </w:rPr>
          <w:tab/>
        </w:r>
        <w:r w:rsidR="00B84160">
          <w:rPr>
            <w:rStyle w:val="Hyperlink"/>
          </w:rPr>
          <w:t>DISTRIBUTION LIST</w:t>
        </w:r>
        <w:r w:rsidR="00B84160">
          <w:tab/>
        </w:r>
        <w:r w:rsidR="00B84160">
          <w:fldChar w:fldCharType="begin"/>
        </w:r>
        <w:r w:rsidR="00B84160">
          <w:instrText xml:space="preserve"> PAGEREF _Toc531101393 \h </w:instrText>
        </w:r>
        <w:r w:rsidR="00B84160">
          <w:fldChar w:fldCharType="separate"/>
        </w:r>
        <w:r w:rsidR="00B84160">
          <w:t>1-4</w:t>
        </w:r>
        <w:r w:rsidR="00B84160">
          <w:fldChar w:fldCharType="end"/>
        </w:r>
      </w:hyperlink>
    </w:p>
    <w:p w14:paraId="64ED7966" w14:textId="77777777" w:rsidR="00DB436C" w:rsidRDefault="003D0870">
      <w:pPr>
        <w:pStyle w:val="TOC1"/>
        <w:rPr>
          <w:rFonts w:asciiTheme="minorHAnsi" w:eastAsiaTheme="minorEastAsia" w:hAnsiTheme="minorHAnsi" w:cstheme="minorBidi"/>
          <w:b w:val="0"/>
          <w:bCs w:val="0"/>
          <w:sz w:val="22"/>
          <w:szCs w:val="22"/>
          <w:lang w:val="en-US"/>
        </w:rPr>
      </w:pPr>
      <w:hyperlink w:anchor="_Toc531101394" w:history="1">
        <w:r w:rsidR="00B84160">
          <w:rPr>
            <w:rStyle w:val="Hyperlink"/>
          </w:rPr>
          <w:t>1.4.</w:t>
        </w:r>
        <w:r w:rsidR="00B84160">
          <w:rPr>
            <w:rFonts w:asciiTheme="minorHAnsi" w:eastAsiaTheme="minorEastAsia" w:hAnsiTheme="minorHAnsi" w:cstheme="minorBidi"/>
            <w:b w:val="0"/>
            <w:bCs w:val="0"/>
            <w:sz w:val="22"/>
            <w:szCs w:val="22"/>
            <w:lang w:val="en-US"/>
          </w:rPr>
          <w:tab/>
        </w:r>
        <w:r w:rsidR="00B84160">
          <w:rPr>
            <w:rStyle w:val="Hyperlink"/>
          </w:rPr>
          <w:t>LIST OF ABBREVIATIONS</w:t>
        </w:r>
        <w:r w:rsidR="00B84160">
          <w:tab/>
        </w:r>
        <w:r w:rsidR="00B84160">
          <w:fldChar w:fldCharType="begin"/>
        </w:r>
        <w:r w:rsidR="00B84160">
          <w:instrText xml:space="preserve"> PAGEREF _Toc531101394 \h </w:instrText>
        </w:r>
        <w:r w:rsidR="00B84160">
          <w:fldChar w:fldCharType="separate"/>
        </w:r>
        <w:r w:rsidR="00B84160">
          <w:t>1-4</w:t>
        </w:r>
        <w:r w:rsidR="00B84160">
          <w:fldChar w:fldCharType="end"/>
        </w:r>
      </w:hyperlink>
    </w:p>
    <w:p w14:paraId="1F54A10F" w14:textId="77777777" w:rsidR="00DB436C" w:rsidRDefault="003D0870">
      <w:pPr>
        <w:pStyle w:val="TOC1"/>
        <w:rPr>
          <w:rFonts w:asciiTheme="minorHAnsi" w:eastAsiaTheme="minorEastAsia" w:hAnsiTheme="minorHAnsi" w:cstheme="minorBidi"/>
          <w:b w:val="0"/>
          <w:bCs w:val="0"/>
          <w:sz w:val="22"/>
          <w:szCs w:val="22"/>
          <w:lang w:val="en-US"/>
        </w:rPr>
      </w:pPr>
      <w:hyperlink w:anchor="_Toc531101395" w:history="1">
        <w:r w:rsidR="00B84160">
          <w:rPr>
            <w:rStyle w:val="Hyperlink"/>
          </w:rPr>
          <w:t>1.5.</w:t>
        </w:r>
        <w:r w:rsidR="00B84160">
          <w:rPr>
            <w:rFonts w:asciiTheme="minorHAnsi" w:eastAsiaTheme="minorEastAsia" w:hAnsiTheme="minorHAnsi" w:cstheme="minorBidi"/>
            <w:b w:val="0"/>
            <w:bCs w:val="0"/>
            <w:sz w:val="22"/>
            <w:szCs w:val="22"/>
            <w:lang w:val="en-US"/>
          </w:rPr>
          <w:tab/>
        </w:r>
        <w:r w:rsidR="00B84160">
          <w:rPr>
            <w:rStyle w:val="Hyperlink"/>
          </w:rPr>
          <w:t>CONDITION OF USE</w:t>
        </w:r>
        <w:r w:rsidR="00B84160">
          <w:tab/>
        </w:r>
        <w:r w:rsidR="00B84160">
          <w:fldChar w:fldCharType="begin"/>
        </w:r>
        <w:r w:rsidR="00B84160">
          <w:instrText xml:space="preserve"> PAGEREF _Toc531101395 \h </w:instrText>
        </w:r>
        <w:r w:rsidR="00B84160">
          <w:fldChar w:fldCharType="separate"/>
        </w:r>
        <w:r w:rsidR="00B84160">
          <w:t>1-5</w:t>
        </w:r>
        <w:r w:rsidR="00B84160">
          <w:fldChar w:fldCharType="end"/>
        </w:r>
      </w:hyperlink>
    </w:p>
    <w:p w14:paraId="63403E4E" w14:textId="77777777" w:rsidR="00DB436C" w:rsidRDefault="003D0870">
      <w:pPr>
        <w:pStyle w:val="TOC1"/>
        <w:rPr>
          <w:rFonts w:asciiTheme="minorHAnsi" w:eastAsiaTheme="minorEastAsia" w:hAnsiTheme="minorHAnsi" w:cstheme="minorBidi"/>
          <w:b w:val="0"/>
          <w:bCs w:val="0"/>
          <w:sz w:val="22"/>
          <w:szCs w:val="22"/>
          <w:lang w:val="en-US"/>
        </w:rPr>
      </w:pPr>
      <w:hyperlink w:anchor="_Toc531101396" w:history="1">
        <w:r w:rsidR="00B84160">
          <w:rPr>
            <w:rStyle w:val="Hyperlink"/>
          </w:rPr>
          <w:t>1.6.</w:t>
        </w:r>
        <w:r w:rsidR="00B84160">
          <w:rPr>
            <w:rFonts w:asciiTheme="minorHAnsi" w:eastAsiaTheme="minorEastAsia" w:hAnsiTheme="minorHAnsi" w:cstheme="minorBidi"/>
            <w:b w:val="0"/>
            <w:bCs w:val="0"/>
            <w:sz w:val="22"/>
            <w:szCs w:val="22"/>
            <w:lang w:val="en-US"/>
          </w:rPr>
          <w:tab/>
        </w:r>
        <w:r w:rsidR="00B84160">
          <w:rPr>
            <w:rStyle w:val="Hyperlink"/>
          </w:rPr>
          <w:t>CONTROL OF MANUAL</w:t>
        </w:r>
        <w:r w:rsidR="00B84160">
          <w:tab/>
        </w:r>
        <w:r w:rsidR="00B84160">
          <w:fldChar w:fldCharType="begin"/>
        </w:r>
        <w:r w:rsidR="00B84160">
          <w:instrText xml:space="preserve"> PAGEREF _Toc531101396 \h </w:instrText>
        </w:r>
        <w:r w:rsidR="00B84160">
          <w:fldChar w:fldCharType="separate"/>
        </w:r>
        <w:r w:rsidR="00B84160">
          <w:t>1-5</w:t>
        </w:r>
        <w:r w:rsidR="00B84160">
          <w:fldChar w:fldCharType="end"/>
        </w:r>
      </w:hyperlink>
    </w:p>
    <w:p w14:paraId="221F3FFB" w14:textId="77777777" w:rsidR="00DB436C" w:rsidRDefault="003D0870">
      <w:pPr>
        <w:pStyle w:val="TOC9"/>
        <w:rPr>
          <w:rFonts w:asciiTheme="minorHAnsi" w:eastAsiaTheme="minorEastAsia" w:hAnsiTheme="minorHAnsi" w:cstheme="minorBidi"/>
          <w:b w:val="0"/>
          <w:sz w:val="22"/>
          <w:szCs w:val="22"/>
        </w:rPr>
      </w:pPr>
      <w:hyperlink w:anchor="_Toc531101397" w:history="1">
        <w:r w:rsidR="00B84160">
          <w:rPr>
            <w:rStyle w:val="Hyperlink"/>
          </w:rPr>
          <w:t>PART 2</w:t>
        </w:r>
        <w:r w:rsidR="00B84160">
          <w:rPr>
            <w:rFonts w:asciiTheme="minorHAnsi" w:eastAsiaTheme="minorEastAsia" w:hAnsiTheme="minorHAnsi" w:cstheme="minorBidi"/>
            <w:b w:val="0"/>
            <w:sz w:val="22"/>
            <w:szCs w:val="22"/>
          </w:rPr>
          <w:tab/>
        </w:r>
        <w:r w:rsidR="00B84160">
          <w:rPr>
            <w:rStyle w:val="Hyperlink"/>
          </w:rPr>
          <w:t>- MANUAL BACKGROUND</w:t>
        </w:r>
        <w:r w:rsidR="00B84160">
          <w:tab/>
        </w:r>
        <w:r w:rsidR="00B84160">
          <w:fldChar w:fldCharType="begin"/>
        </w:r>
        <w:r w:rsidR="00B84160">
          <w:instrText xml:space="preserve"> PAGEREF _Toc531101397 \h </w:instrText>
        </w:r>
        <w:r w:rsidR="00B84160">
          <w:fldChar w:fldCharType="separate"/>
        </w:r>
        <w:r w:rsidR="00B84160">
          <w:t>2-1</w:t>
        </w:r>
        <w:r w:rsidR="00B84160">
          <w:fldChar w:fldCharType="end"/>
        </w:r>
      </w:hyperlink>
    </w:p>
    <w:p w14:paraId="7FF84813" w14:textId="77777777" w:rsidR="00DB436C" w:rsidRDefault="003D0870">
      <w:pPr>
        <w:pStyle w:val="TOC1"/>
        <w:rPr>
          <w:rFonts w:asciiTheme="minorHAnsi" w:eastAsiaTheme="minorEastAsia" w:hAnsiTheme="minorHAnsi" w:cstheme="minorBidi"/>
          <w:b w:val="0"/>
          <w:bCs w:val="0"/>
          <w:sz w:val="22"/>
          <w:szCs w:val="22"/>
          <w:lang w:val="en-US"/>
        </w:rPr>
      </w:pPr>
      <w:hyperlink w:anchor="_Toc531101398" w:history="1">
        <w:r w:rsidR="00B84160">
          <w:rPr>
            <w:rStyle w:val="Hyperlink"/>
          </w:rPr>
          <w:t>2.1</w:t>
        </w:r>
        <w:r w:rsidR="00B84160">
          <w:rPr>
            <w:rFonts w:asciiTheme="minorHAnsi" w:eastAsiaTheme="minorEastAsia" w:hAnsiTheme="minorHAnsi" w:cstheme="minorBidi"/>
            <w:b w:val="0"/>
            <w:bCs w:val="0"/>
            <w:sz w:val="22"/>
            <w:szCs w:val="22"/>
            <w:lang w:val="en-US"/>
          </w:rPr>
          <w:tab/>
        </w:r>
        <w:r w:rsidR="00B84160">
          <w:rPr>
            <w:rStyle w:val="Hyperlink"/>
          </w:rPr>
          <w:t>INTRODUCTION</w:t>
        </w:r>
        <w:r w:rsidR="00B84160">
          <w:tab/>
        </w:r>
        <w:r w:rsidR="00B84160">
          <w:fldChar w:fldCharType="begin"/>
        </w:r>
        <w:r w:rsidR="00B84160">
          <w:instrText xml:space="preserve"> PAGEREF _Toc531101398 \h </w:instrText>
        </w:r>
        <w:r w:rsidR="00B84160">
          <w:fldChar w:fldCharType="separate"/>
        </w:r>
        <w:r w:rsidR="00B84160">
          <w:t>2-2</w:t>
        </w:r>
        <w:r w:rsidR="00B84160">
          <w:fldChar w:fldCharType="end"/>
        </w:r>
      </w:hyperlink>
    </w:p>
    <w:p w14:paraId="3BDED91F" w14:textId="77777777" w:rsidR="00DB436C" w:rsidRDefault="003D0870">
      <w:pPr>
        <w:pStyle w:val="TOC1"/>
        <w:rPr>
          <w:rFonts w:asciiTheme="minorHAnsi" w:eastAsiaTheme="minorEastAsia" w:hAnsiTheme="minorHAnsi" w:cstheme="minorBidi"/>
          <w:b w:val="0"/>
          <w:bCs w:val="0"/>
          <w:sz w:val="22"/>
          <w:szCs w:val="22"/>
          <w:lang w:val="en-US"/>
        </w:rPr>
      </w:pPr>
      <w:hyperlink w:anchor="_Toc531101399" w:history="1">
        <w:r w:rsidR="00B84160">
          <w:rPr>
            <w:rStyle w:val="Hyperlink"/>
          </w:rPr>
          <w:t>2.2</w:t>
        </w:r>
        <w:r w:rsidR="00B84160">
          <w:rPr>
            <w:rFonts w:asciiTheme="minorHAnsi" w:eastAsiaTheme="minorEastAsia" w:hAnsiTheme="minorHAnsi" w:cstheme="minorBidi"/>
            <w:b w:val="0"/>
            <w:bCs w:val="0"/>
            <w:sz w:val="22"/>
            <w:szCs w:val="22"/>
            <w:lang w:val="en-US"/>
          </w:rPr>
          <w:tab/>
        </w:r>
        <w:r w:rsidR="00B84160">
          <w:rPr>
            <w:rStyle w:val="Hyperlink"/>
          </w:rPr>
          <w:t>PURPOSE</w:t>
        </w:r>
        <w:r w:rsidR="00B84160">
          <w:tab/>
        </w:r>
        <w:r w:rsidR="00B84160">
          <w:fldChar w:fldCharType="begin"/>
        </w:r>
        <w:r w:rsidR="00B84160">
          <w:instrText xml:space="preserve"> PAGEREF _Toc531101399 \h </w:instrText>
        </w:r>
        <w:r w:rsidR="00B84160">
          <w:fldChar w:fldCharType="separate"/>
        </w:r>
        <w:r w:rsidR="00B84160">
          <w:t>2-2</w:t>
        </w:r>
        <w:r w:rsidR="00B84160">
          <w:fldChar w:fldCharType="end"/>
        </w:r>
      </w:hyperlink>
    </w:p>
    <w:p w14:paraId="6B9AF408" w14:textId="77777777" w:rsidR="00DB436C" w:rsidRDefault="003D0870">
      <w:pPr>
        <w:pStyle w:val="TOC1"/>
        <w:rPr>
          <w:rFonts w:asciiTheme="minorHAnsi" w:eastAsiaTheme="minorEastAsia" w:hAnsiTheme="minorHAnsi" w:cstheme="minorBidi"/>
          <w:b w:val="0"/>
          <w:bCs w:val="0"/>
          <w:sz w:val="22"/>
          <w:szCs w:val="22"/>
          <w:lang w:val="en-US"/>
        </w:rPr>
      </w:pPr>
      <w:hyperlink w:anchor="_Toc531101400" w:history="1">
        <w:r w:rsidR="00B84160">
          <w:rPr>
            <w:rStyle w:val="Hyperlink"/>
          </w:rPr>
          <w:t>2.3</w:t>
        </w:r>
        <w:r w:rsidR="00B84160">
          <w:rPr>
            <w:rFonts w:asciiTheme="minorHAnsi" w:eastAsiaTheme="minorEastAsia" w:hAnsiTheme="minorHAnsi" w:cstheme="minorBidi"/>
            <w:b w:val="0"/>
            <w:bCs w:val="0"/>
            <w:sz w:val="22"/>
            <w:szCs w:val="22"/>
            <w:lang w:val="en-US"/>
          </w:rPr>
          <w:tab/>
        </w:r>
        <w:r w:rsidR="00B84160">
          <w:rPr>
            <w:rStyle w:val="Hyperlink"/>
          </w:rPr>
          <w:t>SCOPE AND APPLICATION</w:t>
        </w:r>
        <w:r w:rsidR="00B84160">
          <w:tab/>
        </w:r>
        <w:r w:rsidR="00B84160">
          <w:fldChar w:fldCharType="begin"/>
        </w:r>
        <w:r w:rsidR="00B84160">
          <w:instrText xml:space="preserve"> PAGEREF _Toc531101400 \h </w:instrText>
        </w:r>
        <w:r w:rsidR="00B84160">
          <w:fldChar w:fldCharType="separate"/>
        </w:r>
        <w:r w:rsidR="00B84160">
          <w:t>2-2</w:t>
        </w:r>
        <w:r w:rsidR="00B84160">
          <w:fldChar w:fldCharType="end"/>
        </w:r>
      </w:hyperlink>
    </w:p>
    <w:p w14:paraId="4C0EC00A" w14:textId="77777777" w:rsidR="00DB436C" w:rsidRDefault="003D0870">
      <w:pPr>
        <w:pStyle w:val="TOC1"/>
        <w:rPr>
          <w:rFonts w:asciiTheme="minorHAnsi" w:eastAsiaTheme="minorEastAsia" w:hAnsiTheme="minorHAnsi" w:cstheme="minorBidi"/>
          <w:b w:val="0"/>
          <w:bCs w:val="0"/>
          <w:sz w:val="22"/>
          <w:szCs w:val="22"/>
          <w:lang w:val="en-US"/>
        </w:rPr>
      </w:pPr>
      <w:hyperlink w:anchor="_Toc531101401" w:history="1">
        <w:r w:rsidR="00B84160">
          <w:rPr>
            <w:rStyle w:val="Hyperlink"/>
          </w:rPr>
          <w:t>2.4</w:t>
        </w:r>
        <w:r w:rsidR="00B84160">
          <w:rPr>
            <w:rFonts w:asciiTheme="minorHAnsi" w:eastAsiaTheme="minorEastAsia" w:hAnsiTheme="minorHAnsi" w:cstheme="minorBidi"/>
            <w:b w:val="0"/>
            <w:bCs w:val="0"/>
            <w:sz w:val="22"/>
            <w:szCs w:val="22"/>
            <w:lang w:val="en-US"/>
          </w:rPr>
          <w:tab/>
        </w:r>
        <w:r w:rsidR="00B84160">
          <w:rPr>
            <w:rStyle w:val="Hyperlink"/>
          </w:rPr>
          <w:t>TERMINOLOGY</w:t>
        </w:r>
        <w:r w:rsidR="00B84160">
          <w:tab/>
        </w:r>
        <w:r w:rsidR="00B84160">
          <w:fldChar w:fldCharType="begin"/>
        </w:r>
        <w:r w:rsidR="00B84160">
          <w:instrText xml:space="preserve"> PAGEREF _Toc531101401 \h </w:instrText>
        </w:r>
        <w:r w:rsidR="00B84160">
          <w:fldChar w:fldCharType="separate"/>
        </w:r>
        <w:r w:rsidR="00B84160">
          <w:t>2-2</w:t>
        </w:r>
        <w:r w:rsidR="00B84160">
          <w:fldChar w:fldCharType="end"/>
        </w:r>
      </w:hyperlink>
    </w:p>
    <w:p w14:paraId="7A44A3CC" w14:textId="77777777" w:rsidR="00DB436C" w:rsidRDefault="003D0870">
      <w:pPr>
        <w:pStyle w:val="TOC1"/>
        <w:rPr>
          <w:rFonts w:asciiTheme="minorHAnsi" w:eastAsiaTheme="minorEastAsia" w:hAnsiTheme="minorHAnsi" w:cstheme="minorBidi"/>
          <w:b w:val="0"/>
          <w:bCs w:val="0"/>
          <w:sz w:val="22"/>
          <w:szCs w:val="22"/>
          <w:lang w:val="en-US"/>
        </w:rPr>
      </w:pPr>
      <w:hyperlink w:anchor="_Toc531101402" w:history="1">
        <w:r w:rsidR="00B84160">
          <w:rPr>
            <w:rStyle w:val="Hyperlink"/>
          </w:rPr>
          <w:t>2.5</w:t>
        </w:r>
        <w:r w:rsidR="00B84160">
          <w:rPr>
            <w:rFonts w:asciiTheme="minorHAnsi" w:eastAsiaTheme="minorEastAsia" w:hAnsiTheme="minorHAnsi" w:cstheme="minorBidi"/>
            <w:b w:val="0"/>
            <w:bCs w:val="0"/>
            <w:sz w:val="22"/>
            <w:szCs w:val="22"/>
            <w:lang w:val="en-US"/>
          </w:rPr>
          <w:tab/>
        </w:r>
        <w:r w:rsidR="00B84160">
          <w:rPr>
            <w:rStyle w:val="Hyperlink"/>
          </w:rPr>
          <w:t>REFERENCES</w:t>
        </w:r>
        <w:r w:rsidR="00B84160">
          <w:tab/>
        </w:r>
        <w:r w:rsidR="00B84160">
          <w:fldChar w:fldCharType="begin"/>
        </w:r>
        <w:r w:rsidR="00B84160">
          <w:instrText xml:space="preserve"> PAGEREF _Toc531101402 \h </w:instrText>
        </w:r>
        <w:r w:rsidR="00B84160">
          <w:fldChar w:fldCharType="separate"/>
        </w:r>
        <w:r w:rsidR="00B84160">
          <w:t>2-2</w:t>
        </w:r>
        <w:r w:rsidR="00B84160">
          <w:fldChar w:fldCharType="end"/>
        </w:r>
      </w:hyperlink>
    </w:p>
    <w:p w14:paraId="40A29124" w14:textId="77777777" w:rsidR="00DB436C" w:rsidRDefault="003D0870">
      <w:pPr>
        <w:pStyle w:val="TOC9"/>
        <w:rPr>
          <w:rFonts w:asciiTheme="minorHAnsi" w:eastAsiaTheme="minorEastAsia" w:hAnsiTheme="minorHAnsi" w:cstheme="minorBidi"/>
          <w:b w:val="0"/>
          <w:sz w:val="22"/>
          <w:szCs w:val="22"/>
        </w:rPr>
      </w:pPr>
      <w:hyperlink w:anchor="_Toc531101403" w:history="1">
        <w:r w:rsidR="00B84160">
          <w:rPr>
            <w:rStyle w:val="Hyperlink"/>
          </w:rPr>
          <w:t>PART 3</w:t>
        </w:r>
        <w:r w:rsidR="00B84160">
          <w:rPr>
            <w:rFonts w:asciiTheme="minorHAnsi" w:eastAsiaTheme="minorEastAsia" w:hAnsiTheme="minorHAnsi" w:cstheme="minorBidi"/>
            <w:b w:val="0"/>
            <w:sz w:val="22"/>
            <w:szCs w:val="22"/>
          </w:rPr>
          <w:tab/>
        </w:r>
        <w:r w:rsidR="00B84160">
          <w:rPr>
            <w:rStyle w:val="Hyperlink"/>
          </w:rPr>
          <w:t>– OVERVIEW OF BUSINESS PROCESS</w:t>
        </w:r>
        <w:r w:rsidR="00B84160">
          <w:tab/>
        </w:r>
        <w:r w:rsidR="00B84160">
          <w:fldChar w:fldCharType="begin"/>
        </w:r>
        <w:r w:rsidR="00B84160">
          <w:instrText xml:space="preserve"> PAGEREF _Toc531101403 \h </w:instrText>
        </w:r>
        <w:r w:rsidR="00B84160">
          <w:fldChar w:fldCharType="separate"/>
        </w:r>
        <w:r w:rsidR="00B84160">
          <w:t>3-1</w:t>
        </w:r>
        <w:r w:rsidR="00B84160">
          <w:fldChar w:fldCharType="end"/>
        </w:r>
      </w:hyperlink>
    </w:p>
    <w:p w14:paraId="3D7394EA" w14:textId="77777777" w:rsidR="00DB436C" w:rsidRDefault="003D0870">
      <w:pPr>
        <w:pStyle w:val="TOC1"/>
        <w:rPr>
          <w:rFonts w:asciiTheme="minorHAnsi" w:eastAsiaTheme="minorEastAsia" w:hAnsiTheme="minorHAnsi" w:cstheme="minorBidi"/>
          <w:b w:val="0"/>
          <w:bCs w:val="0"/>
          <w:sz w:val="22"/>
          <w:szCs w:val="22"/>
          <w:lang w:val="en-US"/>
        </w:rPr>
      </w:pPr>
      <w:hyperlink w:anchor="_Toc531101404" w:history="1">
        <w:r w:rsidR="00B84160">
          <w:rPr>
            <w:rStyle w:val="Hyperlink"/>
          </w:rPr>
          <w:t>3.1</w:t>
        </w:r>
        <w:r w:rsidR="00B84160">
          <w:rPr>
            <w:rFonts w:asciiTheme="minorHAnsi" w:eastAsiaTheme="minorEastAsia" w:hAnsiTheme="minorHAnsi" w:cstheme="minorBidi"/>
            <w:b w:val="0"/>
            <w:bCs w:val="0"/>
            <w:sz w:val="22"/>
            <w:szCs w:val="22"/>
            <w:lang w:val="en-US"/>
          </w:rPr>
          <w:tab/>
        </w:r>
        <w:r w:rsidR="00B84160">
          <w:rPr>
            <w:rStyle w:val="Hyperlink"/>
          </w:rPr>
          <w:t>OVERVIEW OF BUSINESS PROCESS</w:t>
        </w:r>
        <w:r w:rsidR="00B84160">
          <w:tab/>
        </w:r>
        <w:r w:rsidR="00B84160">
          <w:fldChar w:fldCharType="begin"/>
        </w:r>
        <w:r w:rsidR="00B84160">
          <w:instrText xml:space="preserve"> PAGEREF _Toc531101404 \h </w:instrText>
        </w:r>
        <w:r w:rsidR="00B84160">
          <w:fldChar w:fldCharType="separate"/>
        </w:r>
        <w:r w:rsidR="00B84160">
          <w:t>3-2</w:t>
        </w:r>
        <w:r w:rsidR="00B84160">
          <w:fldChar w:fldCharType="end"/>
        </w:r>
      </w:hyperlink>
    </w:p>
    <w:p w14:paraId="39465347" w14:textId="77777777" w:rsidR="00DB436C" w:rsidRDefault="003D0870">
      <w:pPr>
        <w:pStyle w:val="TOC9"/>
        <w:rPr>
          <w:rFonts w:asciiTheme="minorHAnsi" w:eastAsiaTheme="minorEastAsia" w:hAnsiTheme="minorHAnsi" w:cstheme="minorBidi"/>
          <w:b w:val="0"/>
          <w:sz w:val="22"/>
          <w:szCs w:val="22"/>
        </w:rPr>
      </w:pPr>
      <w:hyperlink w:anchor="_Toc531101405" w:history="1">
        <w:r w:rsidR="00B84160">
          <w:rPr>
            <w:rStyle w:val="Hyperlink"/>
          </w:rPr>
          <w:t>PART 4</w:t>
        </w:r>
        <w:r w:rsidR="00B84160">
          <w:rPr>
            <w:rFonts w:asciiTheme="minorHAnsi" w:eastAsiaTheme="minorEastAsia" w:hAnsiTheme="minorHAnsi" w:cstheme="minorBidi"/>
            <w:b w:val="0"/>
            <w:sz w:val="22"/>
            <w:szCs w:val="22"/>
          </w:rPr>
          <w:tab/>
        </w:r>
        <w:r w:rsidR="00B84160">
          <w:rPr>
            <w:rStyle w:val="Hyperlink"/>
          </w:rPr>
          <w:t>– MANUAL CONTENT</w:t>
        </w:r>
        <w:r w:rsidR="00B84160">
          <w:tab/>
        </w:r>
        <w:r w:rsidR="00B84160">
          <w:fldChar w:fldCharType="begin"/>
        </w:r>
        <w:r w:rsidR="00B84160">
          <w:instrText xml:space="preserve"> PAGEREF _Toc531101405 \h </w:instrText>
        </w:r>
        <w:r w:rsidR="00B84160">
          <w:fldChar w:fldCharType="separate"/>
        </w:r>
        <w:r w:rsidR="00B84160">
          <w:t>4-1</w:t>
        </w:r>
        <w:r w:rsidR="00B84160">
          <w:fldChar w:fldCharType="end"/>
        </w:r>
      </w:hyperlink>
    </w:p>
    <w:p w14:paraId="3FF9065B" w14:textId="77777777" w:rsidR="00DB436C" w:rsidRDefault="003D0870">
      <w:pPr>
        <w:pStyle w:val="TOC1"/>
        <w:rPr>
          <w:rFonts w:asciiTheme="minorHAnsi" w:eastAsiaTheme="minorEastAsia" w:hAnsiTheme="minorHAnsi" w:cstheme="minorBidi"/>
          <w:b w:val="0"/>
          <w:bCs w:val="0"/>
          <w:sz w:val="22"/>
          <w:szCs w:val="22"/>
          <w:lang w:val="en-US"/>
        </w:rPr>
      </w:pPr>
      <w:hyperlink w:anchor="_Toc531101406" w:history="1">
        <w:r w:rsidR="00B84160">
          <w:rPr>
            <w:rStyle w:val="Hyperlink"/>
          </w:rPr>
          <w:t>4.2</w:t>
        </w:r>
        <w:r w:rsidR="00B84160">
          <w:rPr>
            <w:rFonts w:asciiTheme="minorHAnsi" w:eastAsiaTheme="minorEastAsia" w:hAnsiTheme="minorHAnsi" w:cstheme="minorBidi"/>
            <w:b w:val="0"/>
            <w:bCs w:val="0"/>
            <w:sz w:val="22"/>
            <w:szCs w:val="22"/>
            <w:lang w:val="en-US"/>
          </w:rPr>
          <w:tab/>
        </w:r>
        <w:r w:rsidR="00B84160">
          <w:rPr>
            <w:rStyle w:val="Hyperlink"/>
          </w:rPr>
          <w:t>SYSTEM CONCEPT DIAGRAM</w:t>
        </w:r>
        <w:r w:rsidR="00B84160">
          <w:tab/>
        </w:r>
        <w:r w:rsidR="00B84160">
          <w:fldChar w:fldCharType="begin"/>
        </w:r>
        <w:r w:rsidR="00B84160">
          <w:instrText xml:space="preserve"> PAGEREF _Toc531101406 \h </w:instrText>
        </w:r>
        <w:r w:rsidR="00B84160">
          <w:fldChar w:fldCharType="separate"/>
        </w:r>
        <w:r w:rsidR="00B84160">
          <w:t>4-3</w:t>
        </w:r>
        <w:r w:rsidR="00B84160">
          <w:fldChar w:fldCharType="end"/>
        </w:r>
      </w:hyperlink>
    </w:p>
    <w:p w14:paraId="49793C77" w14:textId="77777777" w:rsidR="00DB436C" w:rsidRDefault="003D0870">
      <w:pPr>
        <w:pStyle w:val="TOC1"/>
        <w:rPr>
          <w:rFonts w:asciiTheme="minorHAnsi" w:eastAsiaTheme="minorEastAsia" w:hAnsiTheme="minorHAnsi" w:cstheme="minorBidi"/>
          <w:b w:val="0"/>
          <w:bCs w:val="0"/>
          <w:sz w:val="22"/>
          <w:szCs w:val="22"/>
          <w:lang w:val="en-US"/>
        </w:rPr>
      </w:pPr>
      <w:hyperlink w:anchor="_Toc531101407" w:history="1">
        <w:r w:rsidR="00B84160">
          <w:rPr>
            <w:rStyle w:val="Hyperlink"/>
          </w:rPr>
          <w:t>4.3</w:t>
        </w:r>
        <w:r w:rsidR="00B84160">
          <w:rPr>
            <w:rFonts w:asciiTheme="minorHAnsi" w:eastAsiaTheme="minorEastAsia" w:hAnsiTheme="minorHAnsi" w:cstheme="minorBidi"/>
            <w:b w:val="0"/>
            <w:bCs w:val="0"/>
            <w:sz w:val="22"/>
            <w:szCs w:val="22"/>
            <w:lang w:val="en-US"/>
          </w:rPr>
          <w:tab/>
        </w:r>
        <w:r w:rsidR="00B84160">
          <w:rPr>
            <w:rStyle w:val="Hyperlink"/>
          </w:rPr>
          <w:t>INTERFACES</w:t>
        </w:r>
        <w:r w:rsidR="00B84160">
          <w:tab/>
        </w:r>
        <w:r w:rsidR="00B84160">
          <w:fldChar w:fldCharType="begin"/>
        </w:r>
        <w:r w:rsidR="00B84160">
          <w:instrText xml:space="preserve"> PAGEREF _Toc531101407 \h </w:instrText>
        </w:r>
        <w:r w:rsidR="00B84160">
          <w:fldChar w:fldCharType="separate"/>
        </w:r>
        <w:r w:rsidR="00B84160">
          <w:t>4-3</w:t>
        </w:r>
        <w:r w:rsidR="00B84160">
          <w:fldChar w:fldCharType="end"/>
        </w:r>
      </w:hyperlink>
    </w:p>
    <w:p w14:paraId="0479C0EA" w14:textId="77777777" w:rsidR="00DB436C" w:rsidRDefault="003D0870">
      <w:pPr>
        <w:pStyle w:val="TOC2"/>
        <w:rPr>
          <w:rFonts w:asciiTheme="minorHAnsi" w:eastAsiaTheme="minorEastAsia" w:hAnsiTheme="minorHAnsi" w:cstheme="minorBidi"/>
          <w:sz w:val="22"/>
          <w:szCs w:val="22"/>
        </w:rPr>
      </w:pPr>
      <w:hyperlink w:anchor="_Toc531101408" w:history="1">
        <w:r w:rsidR="00B84160">
          <w:rPr>
            <w:rStyle w:val="Hyperlink"/>
          </w:rPr>
          <w:t>4.3.1</w:t>
        </w:r>
        <w:r w:rsidR="00B84160">
          <w:rPr>
            <w:rFonts w:asciiTheme="minorHAnsi" w:eastAsiaTheme="minorEastAsia" w:hAnsiTheme="minorHAnsi" w:cstheme="minorBidi"/>
            <w:sz w:val="22"/>
            <w:szCs w:val="22"/>
          </w:rPr>
          <w:tab/>
        </w:r>
        <w:r w:rsidR="00B84160">
          <w:rPr>
            <w:rStyle w:val="Hyperlink"/>
          </w:rPr>
          <w:t>User Interfaces</w:t>
        </w:r>
        <w:r w:rsidR="00B84160">
          <w:tab/>
        </w:r>
        <w:r w:rsidR="00B84160">
          <w:fldChar w:fldCharType="begin"/>
        </w:r>
        <w:r w:rsidR="00B84160">
          <w:instrText xml:space="preserve"> PAGEREF _Toc531101408 \h </w:instrText>
        </w:r>
        <w:r w:rsidR="00B84160">
          <w:fldChar w:fldCharType="separate"/>
        </w:r>
        <w:r w:rsidR="00B84160">
          <w:t>4-3</w:t>
        </w:r>
        <w:r w:rsidR="00B84160">
          <w:fldChar w:fldCharType="end"/>
        </w:r>
      </w:hyperlink>
    </w:p>
    <w:p w14:paraId="66BF646D" w14:textId="77777777" w:rsidR="00DB436C" w:rsidRDefault="003D0870">
      <w:pPr>
        <w:pStyle w:val="TOC2"/>
        <w:rPr>
          <w:rFonts w:asciiTheme="minorHAnsi" w:eastAsiaTheme="minorEastAsia" w:hAnsiTheme="minorHAnsi" w:cstheme="minorBidi"/>
          <w:sz w:val="22"/>
          <w:szCs w:val="22"/>
        </w:rPr>
      </w:pPr>
      <w:hyperlink w:anchor="_Toc531101409" w:history="1">
        <w:r w:rsidR="00B84160">
          <w:rPr>
            <w:rStyle w:val="Hyperlink"/>
          </w:rPr>
          <w:t>4.3.2</w:t>
        </w:r>
        <w:r w:rsidR="00B84160">
          <w:rPr>
            <w:rFonts w:asciiTheme="minorHAnsi" w:eastAsiaTheme="minorEastAsia" w:hAnsiTheme="minorHAnsi" w:cstheme="minorBidi"/>
            <w:sz w:val="22"/>
            <w:szCs w:val="22"/>
          </w:rPr>
          <w:tab/>
        </w:r>
        <w:r w:rsidR="00B84160">
          <w:rPr>
            <w:rStyle w:val="Hyperlink"/>
          </w:rPr>
          <w:t>System Interfaces</w:t>
        </w:r>
        <w:r w:rsidR="00B84160">
          <w:tab/>
        </w:r>
        <w:r w:rsidR="00B84160">
          <w:fldChar w:fldCharType="begin"/>
        </w:r>
        <w:r w:rsidR="00B84160">
          <w:instrText xml:space="preserve"> PAGEREF _Toc531101409 \h </w:instrText>
        </w:r>
        <w:r w:rsidR="00B84160">
          <w:fldChar w:fldCharType="separate"/>
        </w:r>
        <w:r w:rsidR="00B84160">
          <w:t>4-4</w:t>
        </w:r>
        <w:r w:rsidR="00B84160">
          <w:fldChar w:fldCharType="end"/>
        </w:r>
      </w:hyperlink>
    </w:p>
    <w:p w14:paraId="331CD4AD" w14:textId="77777777" w:rsidR="00DB436C" w:rsidRDefault="003D0870">
      <w:pPr>
        <w:pStyle w:val="TOC1"/>
        <w:rPr>
          <w:rFonts w:asciiTheme="minorHAnsi" w:eastAsiaTheme="minorEastAsia" w:hAnsiTheme="minorHAnsi" w:cstheme="minorBidi"/>
          <w:b w:val="0"/>
          <w:bCs w:val="0"/>
          <w:sz w:val="22"/>
          <w:szCs w:val="22"/>
          <w:lang w:val="en-US"/>
        </w:rPr>
      </w:pPr>
      <w:hyperlink w:anchor="_Toc531101410" w:history="1">
        <w:r w:rsidR="00B84160">
          <w:rPr>
            <w:rStyle w:val="Hyperlink"/>
          </w:rPr>
          <w:t>4.4</w:t>
        </w:r>
        <w:r w:rsidR="00B84160">
          <w:rPr>
            <w:rFonts w:asciiTheme="minorHAnsi" w:eastAsiaTheme="minorEastAsia" w:hAnsiTheme="minorHAnsi" w:cstheme="minorBidi"/>
            <w:b w:val="0"/>
            <w:bCs w:val="0"/>
            <w:sz w:val="22"/>
            <w:szCs w:val="22"/>
            <w:lang w:val="en-US"/>
          </w:rPr>
          <w:tab/>
        </w:r>
        <w:r w:rsidR="00B84160">
          <w:rPr>
            <w:rStyle w:val="Hyperlink"/>
          </w:rPr>
          <w:t>WARRANTY AND MAINTENANCE PERIOD</w:t>
        </w:r>
        <w:r w:rsidR="00B84160">
          <w:tab/>
        </w:r>
        <w:r w:rsidR="00B84160">
          <w:fldChar w:fldCharType="begin"/>
        </w:r>
        <w:r w:rsidR="00B84160">
          <w:instrText xml:space="preserve"> PAGEREF _Toc531101410 \h </w:instrText>
        </w:r>
        <w:r w:rsidR="00B84160">
          <w:fldChar w:fldCharType="separate"/>
        </w:r>
        <w:r w:rsidR="00B84160">
          <w:t>4-4</w:t>
        </w:r>
        <w:r w:rsidR="00B84160">
          <w:fldChar w:fldCharType="end"/>
        </w:r>
      </w:hyperlink>
    </w:p>
    <w:p w14:paraId="20E05ACC" w14:textId="77777777" w:rsidR="00DB436C" w:rsidRDefault="003D0870">
      <w:pPr>
        <w:pStyle w:val="TOC1"/>
        <w:rPr>
          <w:rFonts w:asciiTheme="minorHAnsi" w:eastAsiaTheme="minorEastAsia" w:hAnsiTheme="minorHAnsi" w:cstheme="minorBidi"/>
          <w:b w:val="0"/>
          <w:bCs w:val="0"/>
          <w:sz w:val="22"/>
          <w:szCs w:val="22"/>
          <w:lang w:val="en-US"/>
        </w:rPr>
      </w:pPr>
      <w:hyperlink w:anchor="_Toc531101411" w:history="1">
        <w:r w:rsidR="00B84160">
          <w:rPr>
            <w:rStyle w:val="Hyperlink"/>
          </w:rPr>
          <w:t>4.5</w:t>
        </w:r>
        <w:r w:rsidR="00B84160">
          <w:rPr>
            <w:rFonts w:asciiTheme="minorHAnsi" w:eastAsiaTheme="minorEastAsia" w:hAnsiTheme="minorHAnsi" w:cstheme="minorBidi"/>
            <w:b w:val="0"/>
            <w:bCs w:val="0"/>
            <w:sz w:val="22"/>
            <w:szCs w:val="22"/>
            <w:lang w:val="en-US"/>
          </w:rPr>
          <w:tab/>
        </w:r>
        <w:r w:rsidR="00B84160">
          <w:rPr>
            <w:rStyle w:val="Hyperlink"/>
          </w:rPr>
          <w:t>ROLES AND RESPONSIBILITIES</w:t>
        </w:r>
        <w:r w:rsidR="00B84160">
          <w:tab/>
        </w:r>
        <w:r w:rsidR="00B84160">
          <w:fldChar w:fldCharType="begin"/>
        </w:r>
        <w:r w:rsidR="00B84160">
          <w:instrText xml:space="preserve"> PAGEREF _Toc531101411 \h </w:instrText>
        </w:r>
        <w:r w:rsidR="00B84160">
          <w:fldChar w:fldCharType="separate"/>
        </w:r>
        <w:r w:rsidR="00B84160">
          <w:t>4-5</w:t>
        </w:r>
        <w:r w:rsidR="00B84160">
          <w:fldChar w:fldCharType="end"/>
        </w:r>
      </w:hyperlink>
    </w:p>
    <w:p w14:paraId="03A0341B" w14:textId="77777777" w:rsidR="00DB436C" w:rsidRDefault="003D0870">
      <w:pPr>
        <w:pStyle w:val="TOC1"/>
        <w:rPr>
          <w:rFonts w:asciiTheme="minorHAnsi" w:eastAsiaTheme="minorEastAsia" w:hAnsiTheme="minorHAnsi" w:cstheme="minorBidi"/>
          <w:b w:val="0"/>
          <w:bCs w:val="0"/>
          <w:sz w:val="22"/>
          <w:szCs w:val="22"/>
          <w:lang w:val="en-US"/>
        </w:rPr>
      </w:pPr>
      <w:hyperlink w:anchor="_Toc531101412" w:history="1">
        <w:r w:rsidR="00B84160">
          <w:rPr>
            <w:rStyle w:val="Hyperlink"/>
            <w:caps/>
          </w:rPr>
          <w:t>4.6</w:t>
        </w:r>
        <w:r w:rsidR="00B84160">
          <w:rPr>
            <w:rFonts w:asciiTheme="minorHAnsi" w:eastAsiaTheme="minorEastAsia" w:hAnsiTheme="minorHAnsi" w:cstheme="minorBidi"/>
            <w:b w:val="0"/>
            <w:bCs w:val="0"/>
            <w:sz w:val="22"/>
            <w:szCs w:val="22"/>
            <w:lang w:val="en-US"/>
          </w:rPr>
          <w:tab/>
        </w:r>
        <w:r w:rsidR="00B84160">
          <w:rPr>
            <w:rStyle w:val="Hyperlink"/>
            <w:caps/>
          </w:rPr>
          <w:t>Technical specifications</w:t>
        </w:r>
        <w:r w:rsidR="00B84160">
          <w:tab/>
        </w:r>
        <w:r w:rsidR="00B84160">
          <w:fldChar w:fldCharType="begin"/>
        </w:r>
        <w:r w:rsidR="00B84160">
          <w:instrText xml:space="preserve"> PAGEREF _Toc531101412 \h </w:instrText>
        </w:r>
        <w:r w:rsidR="00B84160">
          <w:fldChar w:fldCharType="separate"/>
        </w:r>
        <w:r w:rsidR="00B84160">
          <w:t>4-7</w:t>
        </w:r>
        <w:r w:rsidR="00B84160">
          <w:fldChar w:fldCharType="end"/>
        </w:r>
      </w:hyperlink>
    </w:p>
    <w:p w14:paraId="2F15608B" w14:textId="77777777" w:rsidR="00DB436C" w:rsidRDefault="003D0870">
      <w:pPr>
        <w:pStyle w:val="TOC2"/>
        <w:rPr>
          <w:rFonts w:asciiTheme="minorHAnsi" w:eastAsiaTheme="minorEastAsia" w:hAnsiTheme="minorHAnsi" w:cstheme="minorBidi"/>
          <w:sz w:val="22"/>
          <w:szCs w:val="22"/>
        </w:rPr>
      </w:pPr>
      <w:hyperlink w:anchor="_Toc531101413" w:history="1">
        <w:r w:rsidR="00B84160">
          <w:rPr>
            <w:rStyle w:val="Hyperlink"/>
          </w:rPr>
          <w:t>4.6.1</w:t>
        </w:r>
        <w:r w:rsidR="00B84160">
          <w:rPr>
            <w:rFonts w:asciiTheme="minorHAnsi" w:eastAsiaTheme="minorEastAsia" w:hAnsiTheme="minorHAnsi" w:cstheme="minorBidi"/>
            <w:sz w:val="22"/>
            <w:szCs w:val="22"/>
          </w:rPr>
          <w:tab/>
        </w:r>
        <w:r w:rsidR="00B84160">
          <w:rPr>
            <w:rStyle w:val="Hyperlink"/>
          </w:rPr>
          <w:t>Hardware specifications</w:t>
        </w:r>
        <w:r w:rsidR="00B84160">
          <w:tab/>
        </w:r>
        <w:r w:rsidR="00B84160">
          <w:fldChar w:fldCharType="begin"/>
        </w:r>
        <w:r w:rsidR="00B84160">
          <w:instrText xml:space="preserve"> PAGEREF _Toc531101413 \h </w:instrText>
        </w:r>
        <w:r w:rsidR="00B84160">
          <w:fldChar w:fldCharType="separate"/>
        </w:r>
        <w:r w:rsidR="00B84160">
          <w:t>4-7</w:t>
        </w:r>
        <w:r w:rsidR="00B84160">
          <w:fldChar w:fldCharType="end"/>
        </w:r>
      </w:hyperlink>
    </w:p>
    <w:p w14:paraId="11758FEB" w14:textId="77777777" w:rsidR="00DB436C" w:rsidRDefault="003D0870">
      <w:pPr>
        <w:pStyle w:val="TOC2"/>
        <w:rPr>
          <w:rFonts w:asciiTheme="minorHAnsi" w:eastAsiaTheme="minorEastAsia" w:hAnsiTheme="minorHAnsi" w:cstheme="minorBidi"/>
          <w:sz w:val="22"/>
          <w:szCs w:val="22"/>
        </w:rPr>
      </w:pPr>
      <w:hyperlink w:anchor="_Toc531101414" w:history="1">
        <w:r w:rsidR="00B84160">
          <w:rPr>
            <w:rStyle w:val="Hyperlink"/>
          </w:rPr>
          <w:t>4.6.2</w:t>
        </w:r>
        <w:r w:rsidR="00B84160">
          <w:rPr>
            <w:rFonts w:asciiTheme="minorHAnsi" w:eastAsiaTheme="minorEastAsia" w:hAnsiTheme="minorHAnsi" w:cstheme="minorBidi"/>
            <w:sz w:val="22"/>
            <w:szCs w:val="22"/>
          </w:rPr>
          <w:tab/>
        </w:r>
        <w:r w:rsidR="00B84160">
          <w:rPr>
            <w:rStyle w:val="Hyperlink"/>
          </w:rPr>
          <w:t>Software specifications</w:t>
        </w:r>
        <w:r w:rsidR="00B84160">
          <w:tab/>
        </w:r>
        <w:r w:rsidR="00B84160">
          <w:fldChar w:fldCharType="begin"/>
        </w:r>
        <w:r w:rsidR="00B84160">
          <w:instrText xml:space="preserve"> PAGEREF _Toc531101414 \h </w:instrText>
        </w:r>
        <w:r w:rsidR="00B84160">
          <w:fldChar w:fldCharType="separate"/>
        </w:r>
        <w:r w:rsidR="00B84160">
          <w:t>4-8</w:t>
        </w:r>
        <w:r w:rsidR="00B84160">
          <w:fldChar w:fldCharType="end"/>
        </w:r>
      </w:hyperlink>
    </w:p>
    <w:p w14:paraId="23249546" w14:textId="77777777" w:rsidR="00DB436C" w:rsidRDefault="003D0870">
      <w:pPr>
        <w:pStyle w:val="TOC2"/>
        <w:rPr>
          <w:rFonts w:asciiTheme="minorHAnsi" w:eastAsiaTheme="minorEastAsia" w:hAnsiTheme="minorHAnsi" w:cstheme="minorBidi"/>
          <w:sz w:val="22"/>
          <w:szCs w:val="22"/>
        </w:rPr>
      </w:pPr>
      <w:hyperlink w:anchor="_Toc531101415" w:history="1">
        <w:r w:rsidR="00B84160">
          <w:rPr>
            <w:rStyle w:val="Hyperlink"/>
          </w:rPr>
          <w:t>4.6.3</w:t>
        </w:r>
        <w:r w:rsidR="00B84160">
          <w:rPr>
            <w:rFonts w:asciiTheme="minorHAnsi" w:eastAsiaTheme="minorEastAsia" w:hAnsiTheme="minorHAnsi" w:cstheme="minorBidi"/>
            <w:sz w:val="22"/>
            <w:szCs w:val="22"/>
          </w:rPr>
          <w:tab/>
        </w:r>
        <w:r w:rsidR="00B84160">
          <w:rPr>
            <w:rStyle w:val="Hyperlink"/>
          </w:rPr>
          <w:t>Communication / Network Specification</w:t>
        </w:r>
        <w:r w:rsidR="00B84160">
          <w:tab/>
        </w:r>
        <w:r w:rsidR="00B84160">
          <w:fldChar w:fldCharType="begin"/>
        </w:r>
        <w:r w:rsidR="00B84160">
          <w:instrText xml:space="preserve"> PAGEREF _Toc531101415 \h </w:instrText>
        </w:r>
        <w:r w:rsidR="00B84160">
          <w:fldChar w:fldCharType="separate"/>
        </w:r>
        <w:r w:rsidR="00B84160">
          <w:t>4-8</w:t>
        </w:r>
        <w:r w:rsidR="00B84160">
          <w:fldChar w:fldCharType="end"/>
        </w:r>
      </w:hyperlink>
    </w:p>
    <w:p w14:paraId="707258A6" w14:textId="77777777" w:rsidR="00DB436C" w:rsidRDefault="003D0870">
      <w:pPr>
        <w:pStyle w:val="TOC2"/>
        <w:rPr>
          <w:rFonts w:asciiTheme="minorHAnsi" w:eastAsiaTheme="minorEastAsia" w:hAnsiTheme="minorHAnsi" w:cstheme="minorBidi"/>
          <w:sz w:val="22"/>
          <w:szCs w:val="22"/>
        </w:rPr>
      </w:pPr>
      <w:hyperlink w:anchor="_Toc531101416" w:history="1">
        <w:r w:rsidR="00B84160">
          <w:rPr>
            <w:rStyle w:val="Hyperlink"/>
          </w:rPr>
          <w:t>4.6.4</w:t>
        </w:r>
        <w:r w:rsidR="00B84160">
          <w:rPr>
            <w:rFonts w:asciiTheme="minorHAnsi" w:eastAsiaTheme="minorEastAsia" w:hAnsiTheme="minorHAnsi" w:cstheme="minorBidi"/>
            <w:sz w:val="22"/>
            <w:szCs w:val="22"/>
          </w:rPr>
          <w:tab/>
        </w:r>
        <w:r w:rsidR="00B84160">
          <w:rPr>
            <w:rStyle w:val="Hyperlink"/>
          </w:rPr>
          <w:t>User and Equipment Locations</w:t>
        </w:r>
        <w:r w:rsidR="00B84160">
          <w:tab/>
        </w:r>
        <w:r w:rsidR="00B84160">
          <w:fldChar w:fldCharType="begin"/>
        </w:r>
        <w:r w:rsidR="00B84160">
          <w:instrText xml:space="preserve"> PAGEREF _Toc531101416 \h </w:instrText>
        </w:r>
        <w:r w:rsidR="00B84160">
          <w:fldChar w:fldCharType="separate"/>
        </w:r>
        <w:r w:rsidR="00B84160">
          <w:t>4-10</w:t>
        </w:r>
        <w:r w:rsidR="00B84160">
          <w:fldChar w:fldCharType="end"/>
        </w:r>
      </w:hyperlink>
    </w:p>
    <w:p w14:paraId="5C0B676C" w14:textId="77777777" w:rsidR="00DB436C" w:rsidRDefault="003D0870">
      <w:pPr>
        <w:pStyle w:val="TOC2"/>
        <w:rPr>
          <w:rFonts w:asciiTheme="minorHAnsi" w:eastAsiaTheme="minorEastAsia" w:hAnsiTheme="minorHAnsi" w:cstheme="minorBidi"/>
          <w:sz w:val="22"/>
          <w:szCs w:val="22"/>
        </w:rPr>
      </w:pPr>
      <w:hyperlink w:anchor="_Toc531101417" w:history="1">
        <w:r w:rsidR="00B84160">
          <w:rPr>
            <w:rStyle w:val="Hyperlink"/>
          </w:rPr>
          <w:t>4.6.5</w:t>
        </w:r>
        <w:r w:rsidR="00B84160">
          <w:rPr>
            <w:rFonts w:asciiTheme="minorHAnsi" w:eastAsiaTheme="minorEastAsia" w:hAnsiTheme="minorHAnsi" w:cstheme="minorBidi"/>
            <w:sz w:val="22"/>
            <w:szCs w:val="22"/>
          </w:rPr>
          <w:tab/>
        </w:r>
        <w:r w:rsidR="00B84160">
          <w:rPr>
            <w:rStyle w:val="Hyperlink"/>
          </w:rPr>
          <w:t>File Management</w:t>
        </w:r>
        <w:r w:rsidR="00B84160">
          <w:tab/>
        </w:r>
        <w:r w:rsidR="00B84160">
          <w:fldChar w:fldCharType="begin"/>
        </w:r>
        <w:r w:rsidR="00B84160">
          <w:instrText xml:space="preserve"> PAGEREF _Toc531101417 \h </w:instrText>
        </w:r>
        <w:r w:rsidR="00B84160">
          <w:fldChar w:fldCharType="separate"/>
        </w:r>
        <w:r w:rsidR="00B84160">
          <w:t>4-10</w:t>
        </w:r>
        <w:r w:rsidR="00B84160">
          <w:fldChar w:fldCharType="end"/>
        </w:r>
      </w:hyperlink>
    </w:p>
    <w:p w14:paraId="5ECEDAF4" w14:textId="77777777" w:rsidR="00DB436C" w:rsidRDefault="003D0870">
      <w:pPr>
        <w:pStyle w:val="TOC2"/>
        <w:rPr>
          <w:rFonts w:asciiTheme="minorHAnsi" w:eastAsiaTheme="minorEastAsia" w:hAnsiTheme="minorHAnsi" w:cstheme="minorBidi"/>
          <w:sz w:val="22"/>
          <w:szCs w:val="22"/>
        </w:rPr>
      </w:pPr>
      <w:hyperlink w:anchor="_Toc531101418" w:history="1">
        <w:r w:rsidR="00B84160">
          <w:rPr>
            <w:rStyle w:val="Hyperlink"/>
          </w:rPr>
          <w:t>4.6.5.1</w:t>
        </w:r>
        <w:r w:rsidR="00B84160">
          <w:rPr>
            <w:rFonts w:asciiTheme="minorHAnsi" w:eastAsiaTheme="minorEastAsia" w:hAnsiTheme="minorHAnsi" w:cstheme="minorBidi"/>
            <w:sz w:val="22"/>
            <w:szCs w:val="22"/>
          </w:rPr>
          <w:tab/>
        </w:r>
        <w:r w:rsidR="00B84160">
          <w:rPr>
            <w:rStyle w:val="Hyperlink"/>
          </w:rPr>
          <w:t>Libraries and files</w:t>
        </w:r>
        <w:r w:rsidR="00B84160">
          <w:tab/>
        </w:r>
        <w:r w:rsidR="00B84160">
          <w:fldChar w:fldCharType="begin"/>
        </w:r>
        <w:r w:rsidR="00B84160">
          <w:instrText xml:space="preserve"> PAGEREF _Toc531101418 \h </w:instrText>
        </w:r>
        <w:r w:rsidR="00B84160">
          <w:fldChar w:fldCharType="separate"/>
        </w:r>
        <w:r w:rsidR="00B84160">
          <w:t>4-10</w:t>
        </w:r>
        <w:r w:rsidR="00B84160">
          <w:fldChar w:fldCharType="end"/>
        </w:r>
      </w:hyperlink>
    </w:p>
    <w:p w14:paraId="11E02084" w14:textId="77777777" w:rsidR="00DB436C" w:rsidRDefault="003D0870">
      <w:pPr>
        <w:pStyle w:val="TOC2"/>
        <w:rPr>
          <w:rFonts w:asciiTheme="minorHAnsi" w:eastAsiaTheme="minorEastAsia" w:hAnsiTheme="minorHAnsi" w:cstheme="minorBidi"/>
          <w:sz w:val="22"/>
          <w:szCs w:val="22"/>
        </w:rPr>
      </w:pPr>
      <w:hyperlink w:anchor="_Toc531101419" w:history="1">
        <w:r w:rsidR="00B84160">
          <w:rPr>
            <w:rStyle w:val="Hyperlink"/>
          </w:rPr>
          <w:t>4.6.5.2</w:t>
        </w:r>
        <w:r w:rsidR="00B84160">
          <w:rPr>
            <w:rFonts w:asciiTheme="minorHAnsi" w:eastAsiaTheme="minorEastAsia" w:hAnsiTheme="minorHAnsi" w:cstheme="minorBidi"/>
            <w:sz w:val="22"/>
            <w:szCs w:val="22"/>
          </w:rPr>
          <w:tab/>
        </w:r>
        <w:r w:rsidR="00B84160">
          <w:rPr>
            <w:rStyle w:val="Hyperlink"/>
          </w:rPr>
          <w:t>DBMS setup</w:t>
        </w:r>
        <w:r w:rsidR="00B84160">
          <w:tab/>
        </w:r>
        <w:r w:rsidR="00B84160">
          <w:fldChar w:fldCharType="begin"/>
        </w:r>
        <w:r w:rsidR="00B84160">
          <w:instrText xml:space="preserve"> PAGEREF _Toc531101419 \h </w:instrText>
        </w:r>
        <w:r w:rsidR="00B84160">
          <w:fldChar w:fldCharType="separate"/>
        </w:r>
        <w:r w:rsidR="00B84160">
          <w:t>4-10</w:t>
        </w:r>
        <w:r w:rsidR="00B84160">
          <w:fldChar w:fldCharType="end"/>
        </w:r>
      </w:hyperlink>
    </w:p>
    <w:p w14:paraId="245738A5" w14:textId="77777777" w:rsidR="00DB436C" w:rsidRDefault="003D0870">
      <w:pPr>
        <w:pStyle w:val="TOC1"/>
        <w:rPr>
          <w:rFonts w:asciiTheme="minorHAnsi" w:eastAsiaTheme="minorEastAsia" w:hAnsiTheme="minorHAnsi" w:cstheme="minorBidi"/>
          <w:b w:val="0"/>
          <w:bCs w:val="0"/>
          <w:sz w:val="22"/>
          <w:szCs w:val="22"/>
          <w:lang w:val="en-US"/>
        </w:rPr>
      </w:pPr>
      <w:hyperlink w:anchor="_Toc531101420" w:history="1">
        <w:r w:rsidR="00B84160">
          <w:rPr>
            <w:rStyle w:val="Hyperlink"/>
          </w:rPr>
          <w:t>4.7</w:t>
        </w:r>
        <w:r w:rsidR="00B84160">
          <w:rPr>
            <w:rFonts w:asciiTheme="minorHAnsi" w:eastAsiaTheme="minorEastAsia" w:hAnsiTheme="minorHAnsi" w:cstheme="minorBidi"/>
            <w:b w:val="0"/>
            <w:bCs w:val="0"/>
            <w:sz w:val="22"/>
            <w:szCs w:val="22"/>
            <w:lang w:val="en-US"/>
          </w:rPr>
          <w:tab/>
        </w:r>
        <w:r w:rsidR="00B84160">
          <w:rPr>
            <w:rStyle w:val="Hyperlink"/>
            <w:caps/>
          </w:rPr>
          <w:t>Technical operations guide</w:t>
        </w:r>
        <w:r w:rsidR="00B84160">
          <w:tab/>
        </w:r>
        <w:r w:rsidR="00B84160">
          <w:fldChar w:fldCharType="begin"/>
        </w:r>
        <w:r w:rsidR="00B84160">
          <w:instrText xml:space="preserve"> PAGEREF _Toc531101420 \h </w:instrText>
        </w:r>
        <w:r w:rsidR="00B84160">
          <w:fldChar w:fldCharType="separate"/>
        </w:r>
        <w:r w:rsidR="00B84160">
          <w:t>4-10</w:t>
        </w:r>
        <w:r w:rsidR="00B84160">
          <w:fldChar w:fldCharType="end"/>
        </w:r>
      </w:hyperlink>
    </w:p>
    <w:p w14:paraId="4C32E46D" w14:textId="77777777" w:rsidR="00DB436C" w:rsidRDefault="003D0870">
      <w:pPr>
        <w:pStyle w:val="TOC2"/>
        <w:rPr>
          <w:rFonts w:asciiTheme="minorHAnsi" w:eastAsiaTheme="minorEastAsia" w:hAnsiTheme="minorHAnsi" w:cstheme="minorBidi"/>
          <w:sz w:val="22"/>
          <w:szCs w:val="22"/>
        </w:rPr>
      </w:pPr>
      <w:hyperlink w:anchor="_Toc531101421" w:history="1">
        <w:r w:rsidR="00B84160">
          <w:rPr>
            <w:rStyle w:val="Hyperlink"/>
          </w:rPr>
          <w:t>4.7.1</w:t>
        </w:r>
        <w:r w:rsidR="00B84160">
          <w:rPr>
            <w:rFonts w:asciiTheme="minorHAnsi" w:eastAsiaTheme="minorEastAsia" w:hAnsiTheme="minorHAnsi" w:cstheme="minorBidi"/>
            <w:sz w:val="22"/>
            <w:szCs w:val="22"/>
          </w:rPr>
          <w:tab/>
        </w:r>
        <w:r w:rsidR="00B84160">
          <w:rPr>
            <w:rStyle w:val="Hyperlink"/>
          </w:rPr>
          <w:t>Installation Procedures</w:t>
        </w:r>
        <w:r w:rsidR="00B84160">
          <w:tab/>
        </w:r>
        <w:r w:rsidR="00B84160">
          <w:fldChar w:fldCharType="begin"/>
        </w:r>
        <w:r w:rsidR="00B84160">
          <w:instrText xml:space="preserve"> PAGEREF _Toc531101421 \h </w:instrText>
        </w:r>
        <w:r w:rsidR="00B84160">
          <w:fldChar w:fldCharType="separate"/>
        </w:r>
        <w:r w:rsidR="00B84160">
          <w:t>4-10</w:t>
        </w:r>
        <w:r w:rsidR="00B84160">
          <w:fldChar w:fldCharType="end"/>
        </w:r>
      </w:hyperlink>
    </w:p>
    <w:p w14:paraId="1E7FE848" w14:textId="77777777" w:rsidR="00DB436C" w:rsidRDefault="003D0870">
      <w:pPr>
        <w:pStyle w:val="TOC2"/>
        <w:rPr>
          <w:rFonts w:asciiTheme="minorHAnsi" w:eastAsiaTheme="minorEastAsia" w:hAnsiTheme="minorHAnsi" w:cstheme="minorBidi"/>
          <w:sz w:val="22"/>
          <w:szCs w:val="22"/>
        </w:rPr>
      </w:pPr>
      <w:hyperlink w:anchor="_Toc531101422" w:history="1">
        <w:r w:rsidR="00B84160">
          <w:rPr>
            <w:rStyle w:val="Hyperlink"/>
          </w:rPr>
          <w:t>4.7.2</w:t>
        </w:r>
        <w:r w:rsidR="00B84160">
          <w:rPr>
            <w:rFonts w:asciiTheme="minorHAnsi" w:eastAsiaTheme="minorEastAsia" w:hAnsiTheme="minorHAnsi" w:cstheme="minorBidi"/>
            <w:sz w:val="22"/>
            <w:szCs w:val="22"/>
          </w:rPr>
          <w:tab/>
        </w:r>
        <w:r w:rsidR="00B84160">
          <w:rPr>
            <w:rStyle w:val="Hyperlink"/>
          </w:rPr>
          <w:t>Backup and Recovery</w:t>
        </w:r>
        <w:r w:rsidR="00B84160">
          <w:tab/>
        </w:r>
        <w:r w:rsidR="00B84160">
          <w:fldChar w:fldCharType="begin"/>
        </w:r>
        <w:r w:rsidR="00B84160">
          <w:instrText xml:space="preserve"> PAGEREF _Toc531101422 \h </w:instrText>
        </w:r>
        <w:r w:rsidR="00B84160">
          <w:fldChar w:fldCharType="separate"/>
        </w:r>
        <w:r w:rsidR="00B84160">
          <w:t>4-10</w:t>
        </w:r>
        <w:r w:rsidR="00B84160">
          <w:fldChar w:fldCharType="end"/>
        </w:r>
      </w:hyperlink>
    </w:p>
    <w:p w14:paraId="722196BA" w14:textId="77777777" w:rsidR="00DB436C" w:rsidRDefault="003D0870">
      <w:pPr>
        <w:pStyle w:val="TOC2"/>
        <w:rPr>
          <w:rFonts w:asciiTheme="minorHAnsi" w:eastAsiaTheme="minorEastAsia" w:hAnsiTheme="minorHAnsi" w:cstheme="minorBidi"/>
          <w:sz w:val="22"/>
          <w:szCs w:val="22"/>
        </w:rPr>
      </w:pPr>
      <w:hyperlink w:anchor="_Toc531101423" w:history="1">
        <w:r w:rsidR="00B84160">
          <w:rPr>
            <w:rStyle w:val="Hyperlink"/>
          </w:rPr>
          <w:t>4.7.3</w:t>
        </w:r>
        <w:r w:rsidR="00B84160">
          <w:rPr>
            <w:rFonts w:asciiTheme="minorHAnsi" w:eastAsiaTheme="minorEastAsia" w:hAnsiTheme="minorHAnsi" w:cstheme="minorBidi"/>
            <w:sz w:val="22"/>
            <w:szCs w:val="22"/>
          </w:rPr>
          <w:tab/>
        </w:r>
        <w:r w:rsidR="00B84160">
          <w:rPr>
            <w:rStyle w:val="Hyperlink"/>
          </w:rPr>
          <w:t>System Startup and Restart</w:t>
        </w:r>
        <w:r w:rsidR="00B84160">
          <w:tab/>
        </w:r>
        <w:r w:rsidR="00B84160">
          <w:fldChar w:fldCharType="begin"/>
        </w:r>
        <w:r w:rsidR="00B84160">
          <w:instrText xml:space="preserve"> PAGEREF _Toc531101423 \h </w:instrText>
        </w:r>
        <w:r w:rsidR="00B84160">
          <w:fldChar w:fldCharType="separate"/>
        </w:r>
        <w:r w:rsidR="00B84160">
          <w:t>4-11</w:t>
        </w:r>
        <w:r w:rsidR="00B84160">
          <w:fldChar w:fldCharType="end"/>
        </w:r>
      </w:hyperlink>
    </w:p>
    <w:p w14:paraId="5F8D66CD" w14:textId="77777777" w:rsidR="00DB436C" w:rsidRDefault="003D0870">
      <w:pPr>
        <w:pStyle w:val="TOC2"/>
        <w:rPr>
          <w:rFonts w:asciiTheme="minorHAnsi" w:eastAsiaTheme="minorEastAsia" w:hAnsiTheme="minorHAnsi" w:cstheme="minorBidi"/>
          <w:sz w:val="22"/>
          <w:szCs w:val="22"/>
        </w:rPr>
      </w:pPr>
      <w:hyperlink w:anchor="_Toc531101424" w:history="1">
        <w:r w:rsidR="00B84160">
          <w:rPr>
            <w:rStyle w:val="Hyperlink"/>
          </w:rPr>
          <w:t>4.7.4</w:t>
        </w:r>
        <w:r w:rsidR="00B84160">
          <w:rPr>
            <w:rFonts w:asciiTheme="minorHAnsi" w:eastAsiaTheme="minorEastAsia" w:hAnsiTheme="minorHAnsi" w:cstheme="minorBidi"/>
            <w:sz w:val="22"/>
            <w:szCs w:val="22"/>
          </w:rPr>
          <w:tab/>
        </w:r>
        <w:r w:rsidR="00B84160">
          <w:rPr>
            <w:rStyle w:val="Hyperlink"/>
          </w:rPr>
          <w:t>System Shutdown</w:t>
        </w:r>
        <w:r w:rsidR="00B84160">
          <w:tab/>
        </w:r>
        <w:r w:rsidR="00B84160">
          <w:fldChar w:fldCharType="begin"/>
        </w:r>
        <w:r w:rsidR="00B84160">
          <w:instrText xml:space="preserve"> PAGEREF _Toc531101424 \h </w:instrText>
        </w:r>
        <w:r w:rsidR="00B84160">
          <w:fldChar w:fldCharType="separate"/>
        </w:r>
        <w:r w:rsidR="00B84160">
          <w:t>4-11</w:t>
        </w:r>
        <w:r w:rsidR="00B84160">
          <w:fldChar w:fldCharType="end"/>
        </w:r>
      </w:hyperlink>
    </w:p>
    <w:p w14:paraId="7AF97D72" w14:textId="77777777" w:rsidR="00DB436C" w:rsidRDefault="003D0870">
      <w:pPr>
        <w:pStyle w:val="TOC2"/>
        <w:rPr>
          <w:rFonts w:asciiTheme="minorHAnsi" w:eastAsiaTheme="minorEastAsia" w:hAnsiTheme="minorHAnsi" w:cstheme="minorBidi"/>
          <w:sz w:val="22"/>
          <w:szCs w:val="22"/>
        </w:rPr>
      </w:pPr>
      <w:hyperlink w:anchor="_Toc531101425" w:history="1">
        <w:r w:rsidR="00B84160">
          <w:rPr>
            <w:rStyle w:val="Hyperlink"/>
          </w:rPr>
          <w:t>4.7.5</w:t>
        </w:r>
        <w:r w:rsidR="00B84160">
          <w:rPr>
            <w:rFonts w:asciiTheme="minorHAnsi" w:eastAsiaTheme="minorEastAsia" w:hAnsiTheme="minorHAnsi" w:cstheme="minorBidi"/>
            <w:sz w:val="22"/>
            <w:szCs w:val="22"/>
          </w:rPr>
          <w:tab/>
        </w:r>
        <w:r w:rsidR="00B84160">
          <w:rPr>
            <w:rStyle w:val="Hyperlink"/>
          </w:rPr>
          <w:t>Monitoring Tools</w:t>
        </w:r>
        <w:r w:rsidR="00B84160">
          <w:tab/>
        </w:r>
        <w:r w:rsidR="00B84160">
          <w:fldChar w:fldCharType="begin"/>
        </w:r>
        <w:r w:rsidR="00B84160">
          <w:instrText xml:space="preserve"> PAGEREF _Toc531101425 \h </w:instrText>
        </w:r>
        <w:r w:rsidR="00B84160">
          <w:fldChar w:fldCharType="separate"/>
        </w:r>
        <w:r w:rsidR="00B84160">
          <w:t>4-11</w:t>
        </w:r>
        <w:r w:rsidR="00B84160">
          <w:fldChar w:fldCharType="end"/>
        </w:r>
      </w:hyperlink>
    </w:p>
    <w:p w14:paraId="6F9029B2" w14:textId="77777777" w:rsidR="00DB436C" w:rsidRDefault="003D0870">
      <w:pPr>
        <w:pStyle w:val="TOC2"/>
        <w:rPr>
          <w:rFonts w:asciiTheme="minorHAnsi" w:eastAsiaTheme="minorEastAsia" w:hAnsiTheme="minorHAnsi" w:cstheme="minorBidi"/>
          <w:sz w:val="22"/>
          <w:szCs w:val="22"/>
        </w:rPr>
      </w:pPr>
      <w:hyperlink w:anchor="_Toc531101426" w:history="1">
        <w:r w:rsidR="00B84160">
          <w:rPr>
            <w:rStyle w:val="Hyperlink"/>
          </w:rPr>
          <w:t>4.7.6</w:t>
        </w:r>
        <w:r w:rsidR="00B84160">
          <w:rPr>
            <w:rFonts w:asciiTheme="minorHAnsi" w:eastAsiaTheme="minorEastAsia" w:hAnsiTheme="minorHAnsi" w:cstheme="minorBidi"/>
            <w:sz w:val="22"/>
            <w:szCs w:val="22"/>
          </w:rPr>
          <w:tab/>
        </w:r>
        <w:r w:rsidR="00B84160">
          <w:rPr>
            <w:rStyle w:val="Hyperlink"/>
          </w:rPr>
          <w:t>Source Code Version Control</w:t>
        </w:r>
        <w:r w:rsidR="00B84160">
          <w:tab/>
        </w:r>
        <w:r w:rsidR="00B84160">
          <w:fldChar w:fldCharType="begin"/>
        </w:r>
        <w:r w:rsidR="00B84160">
          <w:instrText xml:space="preserve"> PAGEREF _Toc531101426 \h </w:instrText>
        </w:r>
        <w:r w:rsidR="00B84160">
          <w:fldChar w:fldCharType="separate"/>
        </w:r>
        <w:r w:rsidR="00B84160">
          <w:t>4-11</w:t>
        </w:r>
        <w:r w:rsidR="00B84160">
          <w:fldChar w:fldCharType="end"/>
        </w:r>
      </w:hyperlink>
    </w:p>
    <w:p w14:paraId="0C4CD635" w14:textId="77777777" w:rsidR="00DB436C" w:rsidRDefault="003D0870">
      <w:pPr>
        <w:pStyle w:val="TOC2"/>
        <w:rPr>
          <w:rFonts w:asciiTheme="minorHAnsi" w:eastAsiaTheme="minorEastAsia" w:hAnsiTheme="minorHAnsi" w:cstheme="minorBidi"/>
          <w:sz w:val="22"/>
          <w:szCs w:val="22"/>
        </w:rPr>
      </w:pPr>
      <w:hyperlink w:anchor="_Toc531101427" w:history="1">
        <w:r w:rsidR="00B84160">
          <w:rPr>
            <w:rStyle w:val="Hyperlink"/>
          </w:rPr>
          <w:t>4.7.7</w:t>
        </w:r>
        <w:r w:rsidR="00B84160">
          <w:rPr>
            <w:rFonts w:asciiTheme="minorHAnsi" w:eastAsiaTheme="minorEastAsia" w:hAnsiTheme="minorHAnsi" w:cstheme="minorBidi"/>
            <w:sz w:val="22"/>
            <w:szCs w:val="22"/>
          </w:rPr>
          <w:tab/>
        </w:r>
        <w:r w:rsidR="00B84160">
          <w:rPr>
            <w:rStyle w:val="Hyperlink"/>
          </w:rPr>
          <w:t>Preparation of Production Environment</w:t>
        </w:r>
        <w:r w:rsidR="00B84160">
          <w:tab/>
        </w:r>
        <w:r w:rsidR="00B84160">
          <w:fldChar w:fldCharType="begin"/>
        </w:r>
        <w:r w:rsidR="00B84160">
          <w:instrText xml:space="preserve"> PAGEREF _Toc531101427 \h </w:instrText>
        </w:r>
        <w:r w:rsidR="00B84160">
          <w:fldChar w:fldCharType="separate"/>
        </w:r>
        <w:r w:rsidR="00B84160">
          <w:t>4-11</w:t>
        </w:r>
        <w:r w:rsidR="00B84160">
          <w:fldChar w:fldCharType="end"/>
        </w:r>
      </w:hyperlink>
    </w:p>
    <w:p w14:paraId="714DCE67" w14:textId="77777777" w:rsidR="00DB436C" w:rsidRDefault="003D0870">
      <w:pPr>
        <w:pStyle w:val="TOC3"/>
        <w:rPr>
          <w:rFonts w:asciiTheme="minorHAnsi" w:eastAsiaTheme="minorEastAsia" w:hAnsiTheme="minorHAnsi" w:cstheme="minorBidi"/>
          <w:sz w:val="22"/>
          <w:szCs w:val="22"/>
        </w:rPr>
      </w:pPr>
      <w:hyperlink w:anchor="_Toc531101428" w:history="1">
        <w:r w:rsidR="00B84160">
          <w:rPr>
            <w:rStyle w:val="Hyperlink"/>
            <w:rFonts w:cs="Arial"/>
            <w:caps/>
          </w:rPr>
          <w:t>4.7.7.1</w:t>
        </w:r>
        <w:r w:rsidR="00B84160">
          <w:rPr>
            <w:rFonts w:asciiTheme="minorHAnsi" w:eastAsiaTheme="minorEastAsia" w:hAnsiTheme="minorHAnsi" w:cstheme="minorBidi"/>
            <w:sz w:val="22"/>
            <w:szCs w:val="22"/>
          </w:rPr>
          <w:tab/>
        </w:r>
        <w:r w:rsidR="00B84160">
          <w:rPr>
            <w:rStyle w:val="Hyperlink"/>
            <w:rFonts w:cs="Arial"/>
            <w:caps/>
          </w:rPr>
          <w:t>P</w:t>
        </w:r>
        <w:r w:rsidR="00B84160">
          <w:rPr>
            <w:rStyle w:val="Hyperlink"/>
            <w:rFonts w:cs="Arial"/>
          </w:rPr>
          <w:t>rogram / macro</w:t>
        </w:r>
        <w:r w:rsidR="00B84160">
          <w:tab/>
        </w:r>
        <w:r w:rsidR="00B84160">
          <w:fldChar w:fldCharType="begin"/>
        </w:r>
        <w:r w:rsidR="00B84160">
          <w:instrText xml:space="preserve"> PAGEREF _Toc531101428 \h </w:instrText>
        </w:r>
        <w:r w:rsidR="00B84160">
          <w:fldChar w:fldCharType="separate"/>
        </w:r>
        <w:r w:rsidR="00B84160">
          <w:t>4-11</w:t>
        </w:r>
        <w:r w:rsidR="00B84160">
          <w:fldChar w:fldCharType="end"/>
        </w:r>
      </w:hyperlink>
    </w:p>
    <w:p w14:paraId="784256E0" w14:textId="77777777" w:rsidR="00DB436C" w:rsidRDefault="003D0870">
      <w:pPr>
        <w:pStyle w:val="TOC3"/>
        <w:rPr>
          <w:rFonts w:asciiTheme="minorHAnsi" w:eastAsiaTheme="minorEastAsia" w:hAnsiTheme="minorHAnsi" w:cstheme="minorBidi"/>
          <w:sz w:val="22"/>
          <w:szCs w:val="22"/>
        </w:rPr>
      </w:pPr>
      <w:hyperlink w:anchor="_Toc531101429" w:history="1">
        <w:r w:rsidR="00B84160">
          <w:rPr>
            <w:rStyle w:val="Hyperlink"/>
            <w:rFonts w:cs="Arial"/>
            <w:caps/>
          </w:rPr>
          <w:t>4.7.7.2</w:t>
        </w:r>
        <w:r w:rsidR="00B84160">
          <w:rPr>
            <w:rFonts w:asciiTheme="minorHAnsi" w:eastAsiaTheme="minorEastAsia" w:hAnsiTheme="minorHAnsi" w:cstheme="minorBidi"/>
            <w:sz w:val="22"/>
            <w:szCs w:val="22"/>
          </w:rPr>
          <w:tab/>
        </w:r>
        <w:r w:rsidR="00B84160">
          <w:rPr>
            <w:rStyle w:val="Hyperlink"/>
            <w:rFonts w:cs="Arial"/>
          </w:rPr>
          <w:t>Network Definitions</w:t>
        </w:r>
        <w:r w:rsidR="00B84160">
          <w:tab/>
        </w:r>
        <w:r w:rsidR="00B84160">
          <w:fldChar w:fldCharType="begin"/>
        </w:r>
        <w:r w:rsidR="00B84160">
          <w:instrText xml:space="preserve"> PAGEREF _Toc531101429 \h </w:instrText>
        </w:r>
        <w:r w:rsidR="00B84160">
          <w:fldChar w:fldCharType="separate"/>
        </w:r>
        <w:r w:rsidR="00B84160">
          <w:t>4-11</w:t>
        </w:r>
        <w:r w:rsidR="00B84160">
          <w:fldChar w:fldCharType="end"/>
        </w:r>
      </w:hyperlink>
    </w:p>
    <w:p w14:paraId="56CB9072" w14:textId="77777777" w:rsidR="00DB436C" w:rsidRDefault="003D0870">
      <w:pPr>
        <w:pStyle w:val="TOC3"/>
        <w:rPr>
          <w:rFonts w:asciiTheme="minorHAnsi" w:eastAsiaTheme="minorEastAsia" w:hAnsiTheme="minorHAnsi" w:cstheme="minorBidi"/>
          <w:sz w:val="22"/>
          <w:szCs w:val="22"/>
        </w:rPr>
      </w:pPr>
      <w:hyperlink w:anchor="_Toc531101430" w:history="1">
        <w:r w:rsidR="00B84160">
          <w:rPr>
            <w:rStyle w:val="Hyperlink"/>
            <w:rFonts w:cs="Arial"/>
            <w:caps/>
          </w:rPr>
          <w:t>4.7.7.3 Desktop</w:t>
        </w:r>
        <w:r w:rsidR="00B84160">
          <w:rPr>
            <w:rStyle w:val="Hyperlink"/>
            <w:rFonts w:cs="Arial"/>
          </w:rPr>
          <w:t xml:space="preserve"> Configuration</w:t>
        </w:r>
        <w:r w:rsidR="00B84160">
          <w:tab/>
        </w:r>
        <w:r w:rsidR="00B84160">
          <w:fldChar w:fldCharType="begin"/>
        </w:r>
        <w:r w:rsidR="00B84160">
          <w:instrText xml:space="preserve"> PAGEREF _Toc531101430 \h </w:instrText>
        </w:r>
        <w:r w:rsidR="00B84160">
          <w:fldChar w:fldCharType="separate"/>
        </w:r>
        <w:r w:rsidR="00B84160">
          <w:t>4-12</w:t>
        </w:r>
        <w:r w:rsidR="00B84160">
          <w:fldChar w:fldCharType="end"/>
        </w:r>
      </w:hyperlink>
    </w:p>
    <w:p w14:paraId="7B393E00" w14:textId="77777777" w:rsidR="00DB436C" w:rsidRDefault="003D0870">
      <w:pPr>
        <w:pStyle w:val="TOC2"/>
        <w:rPr>
          <w:rFonts w:asciiTheme="minorHAnsi" w:eastAsiaTheme="minorEastAsia" w:hAnsiTheme="minorHAnsi" w:cstheme="minorBidi"/>
          <w:sz w:val="22"/>
          <w:szCs w:val="22"/>
        </w:rPr>
      </w:pPr>
      <w:hyperlink w:anchor="_Toc531101431" w:history="1">
        <w:r w:rsidR="00B84160">
          <w:rPr>
            <w:rStyle w:val="Hyperlink"/>
          </w:rPr>
          <w:t>4.7.8</w:t>
        </w:r>
        <w:r w:rsidR="00B84160">
          <w:rPr>
            <w:rFonts w:asciiTheme="minorHAnsi" w:eastAsiaTheme="minorEastAsia" w:hAnsiTheme="minorHAnsi" w:cstheme="minorBidi"/>
            <w:sz w:val="22"/>
            <w:szCs w:val="22"/>
          </w:rPr>
          <w:tab/>
        </w:r>
        <w:r w:rsidR="00B84160">
          <w:rPr>
            <w:rStyle w:val="Hyperlink"/>
          </w:rPr>
          <w:t>Batch Jobs</w:t>
        </w:r>
        <w:r w:rsidR="00B84160">
          <w:tab/>
        </w:r>
        <w:r w:rsidR="00B84160">
          <w:fldChar w:fldCharType="begin"/>
        </w:r>
        <w:r w:rsidR="00B84160">
          <w:instrText xml:space="preserve"> PAGEREF _Toc531101431 \h </w:instrText>
        </w:r>
        <w:r w:rsidR="00B84160">
          <w:fldChar w:fldCharType="separate"/>
        </w:r>
        <w:r w:rsidR="00B84160">
          <w:t>4-12</w:t>
        </w:r>
        <w:r w:rsidR="00B84160">
          <w:fldChar w:fldCharType="end"/>
        </w:r>
      </w:hyperlink>
    </w:p>
    <w:p w14:paraId="227EB433" w14:textId="77777777" w:rsidR="00DB436C" w:rsidRDefault="003D0870">
      <w:pPr>
        <w:pStyle w:val="TOC2"/>
        <w:rPr>
          <w:rFonts w:asciiTheme="minorHAnsi" w:eastAsiaTheme="minorEastAsia" w:hAnsiTheme="minorHAnsi" w:cstheme="minorBidi"/>
          <w:sz w:val="22"/>
          <w:szCs w:val="22"/>
        </w:rPr>
      </w:pPr>
      <w:hyperlink w:anchor="_Toc531101432" w:history="1">
        <w:r w:rsidR="00B84160">
          <w:rPr>
            <w:rStyle w:val="Hyperlink"/>
          </w:rPr>
          <w:t>4.7.9</w:t>
        </w:r>
        <w:r w:rsidR="00B84160">
          <w:rPr>
            <w:rFonts w:asciiTheme="minorHAnsi" w:eastAsiaTheme="minorEastAsia" w:hAnsiTheme="minorHAnsi" w:cstheme="minorBidi"/>
            <w:sz w:val="22"/>
            <w:szCs w:val="22"/>
          </w:rPr>
          <w:tab/>
        </w:r>
        <w:r w:rsidR="00B84160">
          <w:rPr>
            <w:rStyle w:val="Hyperlink"/>
          </w:rPr>
          <w:t>Report Management</w:t>
        </w:r>
        <w:r w:rsidR="00B84160">
          <w:tab/>
        </w:r>
        <w:r w:rsidR="00B84160">
          <w:fldChar w:fldCharType="begin"/>
        </w:r>
        <w:r w:rsidR="00B84160">
          <w:instrText xml:space="preserve"> PAGEREF _Toc531101432 \h </w:instrText>
        </w:r>
        <w:r w:rsidR="00B84160">
          <w:fldChar w:fldCharType="separate"/>
        </w:r>
        <w:r w:rsidR="00B84160">
          <w:t>4-12</w:t>
        </w:r>
        <w:r w:rsidR="00B84160">
          <w:fldChar w:fldCharType="end"/>
        </w:r>
      </w:hyperlink>
    </w:p>
    <w:p w14:paraId="238ABE9A" w14:textId="77777777" w:rsidR="00DB436C" w:rsidRDefault="003D0870">
      <w:pPr>
        <w:pStyle w:val="TOC1"/>
        <w:rPr>
          <w:rFonts w:asciiTheme="minorHAnsi" w:eastAsiaTheme="minorEastAsia" w:hAnsiTheme="minorHAnsi" w:cstheme="minorBidi"/>
          <w:b w:val="0"/>
          <w:bCs w:val="0"/>
          <w:sz w:val="22"/>
          <w:szCs w:val="22"/>
          <w:lang w:val="en-US"/>
        </w:rPr>
      </w:pPr>
      <w:hyperlink w:anchor="_Toc531101433" w:history="1">
        <w:r w:rsidR="00B84160">
          <w:rPr>
            <w:rStyle w:val="Hyperlink"/>
            <w:caps/>
          </w:rPr>
          <w:t>4.8</w:t>
        </w:r>
        <w:r w:rsidR="00B84160">
          <w:rPr>
            <w:rFonts w:asciiTheme="minorHAnsi" w:eastAsiaTheme="minorEastAsia" w:hAnsiTheme="minorHAnsi" w:cstheme="minorBidi"/>
            <w:b w:val="0"/>
            <w:bCs w:val="0"/>
            <w:sz w:val="22"/>
            <w:szCs w:val="22"/>
            <w:lang w:val="en-US"/>
          </w:rPr>
          <w:tab/>
        </w:r>
        <w:r w:rsidR="00B84160">
          <w:rPr>
            <w:rStyle w:val="Hyperlink"/>
            <w:caps/>
          </w:rPr>
          <w:t>Maintenance and support</w:t>
        </w:r>
        <w:r w:rsidR="00B84160">
          <w:tab/>
        </w:r>
        <w:r w:rsidR="00B84160">
          <w:fldChar w:fldCharType="begin"/>
        </w:r>
        <w:r w:rsidR="00B84160">
          <w:instrText xml:space="preserve"> PAGEREF _Toc531101433 \h </w:instrText>
        </w:r>
        <w:r w:rsidR="00B84160">
          <w:fldChar w:fldCharType="separate"/>
        </w:r>
        <w:r w:rsidR="00B84160">
          <w:t>4-13</w:t>
        </w:r>
        <w:r w:rsidR="00B84160">
          <w:fldChar w:fldCharType="end"/>
        </w:r>
      </w:hyperlink>
    </w:p>
    <w:p w14:paraId="6133AD45" w14:textId="77777777" w:rsidR="00DB436C" w:rsidRDefault="003D0870">
      <w:pPr>
        <w:pStyle w:val="TOC2"/>
        <w:rPr>
          <w:rFonts w:asciiTheme="minorHAnsi" w:eastAsiaTheme="minorEastAsia" w:hAnsiTheme="minorHAnsi" w:cstheme="minorBidi"/>
          <w:sz w:val="22"/>
          <w:szCs w:val="22"/>
        </w:rPr>
      </w:pPr>
      <w:hyperlink w:anchor="_Toc531101434" w:history="1">
        <w:r w:rsidR="00B84160">
          <w:rPr>
            <w:rStyle w:val="Hyperlink"/>
          </w:rPr>
          <w:t>4.8.1</w:t>
        </w:r>
        <w:r w:rsidR="00B84160">
          <w:rPr>
            <w:rFonts w:asciiTheme="minorHAnsi" w:eastAsiaTheme="minorEastAsia" w:hAnsiTheme="minorHAnsi" w:cstheme="minorBidi"/>
            <w:sz w:val="22"/>
            <w:szCs w:val="22"/>
          </w:rPr>
          <w:tab/>
        </w:r>
        <w:r w:rsidR="00B84160">
          <w:rPr>
            <w:rStyle w:val="Hyperlink"/>
          </w:rPr>
          <w:t>Problem Logging</w:t>
        </w:r>
        <w:r w:rsidR="00B84160">
          <w:tab/>
        </w:r>
        <w:r w:rsidR="00B84160">
          <w:fldChar w:fldCharType="begin"/>
        </w:r>
        <w:r w:rsidR="00B84160">
          <w:instrText xml:space="preserve"> PAGEREF _Toc531101434 \h </w:instrText>
        </w:r>
        <w:r w:rsidR="00B84160">
          <w:fldChar w:fldCharType="separate"/>
        </w:r>
        <w:r w:rsidR="00B84160">
          <w:t>4-13</w:t>
        </w:r>
        <w:r w:rsidR="00B84160">
          <w:fldChar w:fldCharType="end"/>
        </w:r>
      </w:hyperlink>
    </w:p>
    <w:p w14:paraId="0ACF54EA" w14:textId="77777777" w:rsidR="00DB436C" w:rsidRDefault="003D0870">
      <w:pPr>
        <w:pStyle w:val="TOC2"/>
        <w:rPr>
          <w:rFonts w:asciiTheme="minorHAnsi" w:eastAsiaTheme="minorEastAsia" w:hAnsiTheme="minorHAnsi" w:cstheme="minorBidi"/>
          <w:sz w:val="22"/>
          <w:szCs w:val="22"/>
        </w:rPr>
      </w:pPr>
      <w:hyperlink w:anchor="_Toc531101435" w:history="1">
        <w:r w:rsidR="00B84160">
          <w:rPr>
            <w:rStyle w:val="Hyperlink"/>
          </w:rPr>
          <w:t>4.8.2</w:t>
        </w:r>
        <w:r w:rsidR="00B84160">
          <w:rPr>
            <w:rFonts w:asciiTheme="minorHAnsi" w:eastAsiaTheme="minorEastAsia" w:hAnsiTheme="minorHAnsi" w:cstheme="minorBidi"/>
            <w:sz w:val="22"/>
            <w:szCs w:val="22"/>
          </w:rPr>
          <w:tab/>
        </w:r>
        <w:r w:rsidR="00B84160">
          <w:rPr>
            <w:rStyle w:val="Hyperlink"/>
          </w:rPr>
          <w:t>Problem Categorization and Escalation</w:t>
        </w:r>
        <w:r w:rsidR="00B84160">
          <w:tab/>
        </w:r>
        <w:r w:rsidR="00B84160">
          <w:fldChar w:fldCharType="begin"/>
        </w:r>
        <w:r w:rsidR="00B84160">
          <w:instrText xml:space="preserve"> PAGEREF _Toc531101435 \h </w:instrText>
        </w:r>
        <w:r w:rsidR="00B84160">
          <w:fldChar w:fldCharType="separate"/>
        </w:r>
        <w:r w:rsidR="00B84160">
          <w:t>4-13</w:t>
        </w:r>
        <w:r w:rsidR="00B84160">
          <w:fldChar w:fldCharType="end"/>
        </w:r>
      </w:hyperlink>
    </w:p>
    <w:p w14:paraId="3922782F" w14:textId="77777777" w:rsidR="00DB436C" w:rsidRDefault="003D0870">
      <w:pPr>
        <w:pStyle w:val="TOC2"/>
        <w:rPr>
          <w:rFonts w:asciiTheme="minorHAnsi" w:eastAsiaTheme="minorEastAsia" w:hAnsiTheme="minorHAnsi" w:cstheme="minorBidi"/>
          <w:sz w:val="22"/>
          <w:szCs w:val="22"/>
        </w:rPr>
      </w:pPr>
      <w:hyperlink w:anchor="_Toc531101436" w:history="1">
        <w:r w:rsidR="00B84160">
          <w:rPr>
            <w:rStyle w:val="Hyperlink"/>
          </w:rPr>
          <w:t>4.8.3</w:t>
        </w:r>
        <w:r w:rsidR="00B84160">
          <w:rPr>
            <w:rFonts w:asciiTheme="minorHAnsi" w:eastAsiaTheme="minorEastAsia" w:hAnsiTheme="minorHAnsi" w:cstheme="minorBidi"/>
            <w:sz w:val="22"/>
            <w:szCs w:val="22"/>
          </w:rPr>
          <w:tab/>
        </w:r>
        <w:r w:rsidR="00B84160">
          <w:rPr>
            <w:rStyle w:val="Hyperlink"/>
          </w:rPr>
          <w:t>Application / Technical Support</w:t>
        </w:r>
        <w:r w:rsidR="00B84160">
          <w:tab/>
        </w:r>
        <w:r w:rsidR="00B84160">
          <w:fldChar w:fldCharType="begin"/>
        </w:r>
        <w:r w:rsidR="00B84160">
          <w:instrText xml:space="preserve"> PAGEREF _Toc531101436 \h </w:instrText>
        </w:r>
        <w:r w:rsidR="00B84160">
          <w:fldChar w:fldCharType="separate"/>
        </w:r>
        <w:r w:rsidR="00B84160">
          <w:t>4-14</w:t>
        </w:r>
        <w:r w:rsidR="00B84160">
          <w:fldChar w:fldCharType="end"/>
        </w:r>
      </w:hyperlink>
    </w:p>
    <w:p w14:paraId="7FF7255B" w14:textId="77777777" w:rsidR="00DB436C" w:rsidRDefault="003D0870">
      <w:pPr>
        <w:pStyle w:val="TOC1"/>
        <w:rPr>
          <w:rFonts w:asciiTheme="minorHAnsi" w:eastAsiaTheme="minorEastAsia" w:hAnsiTheme="minorHAnsi" w:cstheme="minorBidi"/>
          <w:b w:val="0"/>
          <w:bCs w:val="0"/>
          <w:sz w:val="22"/>
          <w:szCs w:val="22"/>
          <w:lang w:val="en-US"/>
        </w:rPr>
      </w:pPr>
      <w:hyperlink w:anchor="_Toc531101437" w:history="1">
        <w:r w:rsidR="00B84160">
          <w:rPr>
            <w:rStyle w:val="Hyperlink"/>
            <w:caps/>
          </w:rPr>
          <w:t>4.9</w:t>
        </w:r>
        <w:r w:rsidR="00B84160">
          <w:rPr>
            <w:rFonts w:asciiTheme="minorHAnsi" w:eastAsiaTheme="minorEastAsia" w:hAnsiTheme="minorHAnsi" w:cstheme="minorBidi"/>
            <w:b w:val="0"/>
            <w:bCs w:val="0"/>
            <w:sz w:val="22"/>
            <w:szCs w:val="22"/>
            <w:lang w:val="en-US"/>
          </w:rPr>
          <w:tab/>
        </w:r>
        <w:r w:rsidR="00B84160">
          <w:rPr>
            <w:rStyle w:val="Hyperlink"/>
            <w:caps/>
          </w:rPr>
          <w:t>User guide</w:t>
        </w:r>
        <w:r w:rsidR="00B84160">
          <w:tab/>
        </w:r>
        <w:r w:rsidR="00B84160">
          <w:fldChar w:fldCharType="begin"/>
        </w:r>
        <w:r w:rsidR="00B84160">
          <w:instrText xml:space="preserve"> PAGEREF _Toc531101437 \h </w:instrText>
        </w:r>
        <w:r w:rsidR="00B84160">
          <w:fldChar w:fldCharType="separate"/>
        </w:r>
        <w:r w:rsidR="00B84160">
          <w:t>4-15</w:t>
        </w:r>
        <w:r w:rsidR="00B84160">
          <w:fldChar w:fldCharType="end"/>
        </w:r>
      </w:hyperlink>
    </w:p>
    <w:p w14:paraId="75E074F5" w14:textId="77777777" w:rsidR="00DB436C" w:rsidRDefault="003D0870">
      <w:pPr>
        <w:pStyle w:val="TOC2"/>
        <w:rPr>
          <w:rFonts w:asciiTheme="minorHAnsi" w:eastAsiaTheme="minorEastAsia" w:hAnsiTheme="minorHAnsi" w:cstheme="minorBidi"/>
          <w:sz w:val="22"/>
          <w:szCs w:val="22"/>
        </w:rPr>
      </w:pPr>
      <w:hyperlink w:anchor="_Toc531101438" w:history="1">
        <w:r w:rsidR="00B84160">
          <w:rPr>
            <w:rStyle w:val="Hyperlink"/>
          </w:rPr>
          <w:t>4.9.1</w:t>
        </w:r>
        <w:r w:rsidR="00B84160">
          <w:rPr>
            <w:rFonts w:asciiTheme="minorHAnsi" w:eastAsiaTheme="minorEastAsia" w:hAnsiTheme="minorHAnsi" w:cstheme="minorBidi"/>
            <w:sz w:val="22"/>
            <w:szCs w:val="22"/>
          </w:rPr>
          <w:tab/>
        </w:r>
        <w:r w:rsidR="00B84160">
          <w:rPr>
            <w:rStyle w:val="Hyperlink"/>
          </w:rPr>
          <w:t>Accessing the Application</w:t>
        </w:r>
        <w:r w:rsidR="00B84160">
          <w:tab/>
        </w:r>
        <w:r w:rsidR="00B84160">
          <w:fldChar w:fldCharType="begin"/>
        </w:r>
        <w:r w:rsidR="00B84160">
          <w:instrText xml:space="preserve"> PAGEREF _Toc531101438 \h </w:instrText>
        </w:r>
        <w:r w:rsidR="00B84160">
          <w:fldChar w:fldCharType="separate"/>
        </w:r>
        <w:r w:rsidR="00B84160">
          <w:t>4-15</w:t>
        </w:r>
        <w:r w:rsidR="00B84160">
          <w:fldChar w:fldCharType="end"/>
        </w:r>
      </w:hyperlink>
    </w:p>
    <w:p w14:paraId="64AF0559" w14:textId="77777777" w:rsidR="00DB436C" w:rsidRDefault="003D0870">
      <w:pPr>
        <w:pStyle w:val="TOC1"/>
        <w:rPr>
          <w:rFonts w:asciiTheme="minorHAnsi" w:eastAsiaTheme="minorEastAsia" w:hAnsiTheme="minorHAnsi" w:cstheme="minorBidi"/>
          <w:b w:val="0"/>
          <w:bCs w:val="0"/>
          <w:sz w:val="22"/>
          <w:szCs w:val="22"/>
          <w:lang w:val="en-US"/>
        </w:rPr>
      </w:pPr>
      <w:hyperlink w:anchor="_Toc531101439" w:history="1">
        <w:r w:rsidR="00B84160">
          <w:rPr>
            <w:rStyle w:val="Hyperlink"/>
            <w:caps/>
          </w:rPr>
          <w:t>4.10</w:t>
        </w:r>
        <w:r w:rsidR="00B84160">
          <w:rPr>
            <w:rFonts w:asciiTheme="minorHAnsi" w:eastAsiaTheme="minorEastAsia" w:hAnsiTheme="minorHAnsi" w:cstheme="minorBidi"/>
            <w:b w:val="0"/>
            <w:bCs w:val="0"/>
            <w:sz w:val="22"/>
            <w:szCs w:val="22"/>
            <w:lang w:val="en-US"/>
          </w:rPr>
          <w:tab/>
        </w:r>
        <w:r w:rsidR="00B84160">
          <w:rPr>
            <w:rStyle w:val="Hyperlink"/>
            <w:caps/>
          </w:rPr>
          <w:t>Contract management</w:t>
        </w:r>
        <w:r w:rsidR="00B84160">
          <w:tab/>
        </w:r>
        <w:r w:rsidR="00B84160">
          <w:fldChar w:fldCharType="begin"/>
        </w:r>
        <w:r w:rsidR="00B84160">
          <w:instrText xml:space="preserve"> PAGEREF _Toc531101439 \h </w:instrText>
        </w:r>
        <w:r w:rsidR="00B84160">
          <w:fldChar w:fldCharType="separate"/>
        </w:r>
        <w:r w:rsidR="00B84160">
          <w:t>4-16</w:t>
        </w:r>
        <w:r w:rsidR="00B84160">
          <w:fldChar w:fldCharType="end"/>
        </w:r>
      </w:hyperlink>
    </w:p>
    <w:p w14:paraId="50B06041" w14:textId="77777777" w:rsidR="00DB436C" w:rsidRDefault="003D0870">
      <w:pPr>
        <w:pStyle w:val="TOC1"/>
        <w:rPr>
          <w:rFonts w:asciiTheme="minorHAnsi" w:eastAsiaTheme="minorEastAsia" w:hAnsiTheme="minorHAnsi" w:cstheme="minorBidi"/>
          <w:b w:val="0"/>
          <w:bCs w:val="0"/>
          <w:sz w:val="22"/>
          <w:szCs w:val="22"/>
          <w:lang w:val="en-US"/>
        </w:rPr>
      </w:pPr>
      <w:hyperlink w:anchor="_Toc531101440" w:history="1">
        <w:r w:rsidR="00B84160">
          <w:rPr>
            <w:rStyle w:val="Hyperlink"/>
            <w:caps/>
          </w:rPr>
          <w:t>4.11</w:t>
        </w:r>
        <w:r w:rsidR="00B84160">
          <w:rPr>
            <w:rFonts w:asciiTheme="minorHAnsi" w:eastAsiaTheme="minorEastAsia" w:hAnsiTheme="minorHAnsi" w:cstheme="minorBidi"/>
            <w:b w:val="0"/>
            <w:bCs w:val="0"/>
            <w:sz w:val="22"/>
            <w:szCs w:val="22"/>
            <w:lang w:val="en-US"/>
          </w:rPr>
          <w:tab/>
        </w:r>
        <w:r w:rsidR="00B84160">
          <w:rPr>
            <w:rStyle w:val="Hyperlink"/>
            <w:caps/>
          </w:rPr>
          <w:t>Handover items</w:t>
        </w:r>
        <w:r w:rsidR="00B84160">
          <w:tab/>
        </w:r>
        <w:r w:rsidR="00B84160">
          <w:fldChar w:fldCharType="begin"/>
        </w:r>
        <w:r w:rsidR="00B84160">
          <w:instrText xml:space="preserve"> PAGEREF _Toc531101440 \h </w:instrText>
        </w:r>
        <w:r w:rsidR="00B84160">
          <w:fldChar w:fldCharType="separate"/>
        </w:r>
        <w:r w:rsidR="00B84160">
          <w:t>4-17</w:t>
        </w:r>
        <w:r w:rsidR="00B84160">
          <w:fldChar w:fldCharType="end"/>
        </w:r>
      </w:hyperlink>
    </w:p>
    <w:p w14:paraId="571A9660" w14:textId="77777777" w:rsidR="00DB436C" w:rsidRDefault="003D0870">
      <w:pPr>
        <w:pStyle w:val="TOC1"/>
        <w:rPr>
          <w:rFonts w:asciiTheme="minorHAnsi" w:eastAsiaTheme="minorEastAsia" w:hAnsiTheme="minorHAnsi" w:cstheme="minorBidi"/>
          <w:b w:val="0"/>
          <w:bCs w:val="0"/>
          <w:sz w:val="22"/>
          <w:szCs w:val="22"/>
          <w:lang w:val="en-US"/>
        </w:rPr>
      </w:pPr>
      <w:hyperlink w:anchor="_Toc531101441" w:history="1">
        <w:r w:rsidR="00B84160">
          <w:rPr>
            <w:rStyle w:val="Hyperlink"/>
            <w:caps/>
          </w:rPr>
          <w:t>4.12</w:t>
        </w:r>
        <w:r w:rsidR="00B84160">
          <w:rPr>
            <w:rFonts w:asciiTheme="minorHAnsi" w:eastAsiaTheme="minorEastAsia" w:hAnsiTheme="minorHAnsi" w:cstheme="minorBidi"/>
            <w:b w:val="0"/>
            <w:bCs w:val="0"/>
            <w:sz w:val="22"/>
            <w:szCs w:val="22"/>
            <w:lang w:val="en-US"/>
          </w:rPr>
          <w:tab/>
        </w:r>
        <w:r w:rsidR="00B84160">
          <w:rPr>
            <w:rStyle w:val="Hyperlink"/>
            <w:caps/>
          </w:rPr>
          <w:t>Information security</w:t>
        </w:r>
        <w:r w:rsidR="00B84160">
          <w:tab/>
        </w:r>
        <w:r w:rsidR="00B84160">
          <w:fldChar w:fldCharType="begin"/>
        </w:r>
        <w:r w:rsidR="00B84160">
          <w:instrText xml:space="preserve"> PAGEREF _Toc531101441 \h </w:instrText>
        </w:r>
        <w:r w:rsidR="00B84160">
          <w:fldChar w:fldCharType="separate"/>
        </w:r>
        <w:r w:rsidR="00B84160">
          <w:t>4-18</w:t>
        </w:r>
        <w:r w:rsidR="00B84160">
          <w:fldChar w:fldCharType="end"/>
        </w:r>
      </w:hyperlink>
    </w:p>
    <w:p w14:paraId="4E0ACCD3" w14:textId="77777777" w:rsidR="00DB436C" w:rsidRDefault="003D0870">
      <w:pPr>
        <w:pStyle w:val="TOC1"/>
        <w:rPr>
          <w:rFonts w:asciiTheme="minorHAnsi" w:eastAsiaTheme="minorEastAsia" w:hAnsiTheme="minorHAnsi" w:cstheme="minorBidi"/>
          <w:b w:val="0"/>
          <w:bCs w:val="0"/>
          <w:sz w:val="22"/>
          <w:szCs w:val="22"/>
          <w:lang w:val="en-US"/>
        </w:rPr>
      </w:pPr>
      <w:hyperlink w:anchor="_Toc531101442" w:history="1">
        <w:r w:rsidR="00B84160">
          <w:rPr>
            <w:rStyle w:val="Hyperlink"/>
          </w:rPr>
          <w:t>APPENDIX</w:t>
        </w:r>
        <w:r w:rsidR="00B84160">
          <w:tab/>
        </w:r>
        <w:r w:rsidR="00B84160">
          <w:fldChar w:fldCharType="begin"/>
        </w:r>
        <w:r w:rsidR="00B84160">
          <w:instrText xml:space="preserve"> PAGEREF _Toc531101442 \h </w:instrText>
        </w:r>
        <w:r w:rsidR="00B84160">
          <w:fldChar w:fldCharType="separate"/>
        </w:r>
        <w:r w:rsidR="00B84160">
          <w:t>i</w:t>
        </w:r>
        <w:r w:rsidR="00B84160">
          <w:fldChar w:fldCharType="end"/>
        </w:r>
      </w:hyperlink>
    </w:p>
    <w:p w14:paraId="54C529ED" w14:textId="77777777" w:rsidR="00DB436C" w:rsidRDefault="00B84160">
      <w:pPr>
        <w:jc w:val="both"/>
        <w:rPr>
          <w:rFonts w:cs="Arial"/>
        </w:rPr>
      </w:pPr>
      <w:r>
        <w:rPr>
          <w:rFonts w:cs="Arial"/>
          <w:bCs/>
          <w:lang w:val="en-GB"/>
        </w:rPr>
        <w:fldChar w:fldCharType="end"/>
      </w:r>
    </w:p>
    <w:p w14:paraId="1C0157D6" w14:textId="77777777" w:rsidR="00DB436C" w:rsidRDefault="00DB436C">
      <w:pPr>
        <w:rPr>
          <w:rFonts w:cs="Arial"/>
        </w:rPr>
      </w:pPr>
    </w:p>
    <w:p w14:paraId="3691E7B2" w14:textId="77777777" w:rsidR="00DB436C" w:rsidRDefault="00B84160">
      <w:pPr>
        <w:tabs>
          <w:tab w:val="left" w:pos="3120"/>
        </w:tabs>
        <w:rPr>
          <w:rFonts w:ascii="Arial Narrow" w:hAnsi="Arial Narrow"/>
          <w:sz w:val="22"/>
          <w:szCs w:val="22"/>
        </w:rPr>
      </w:pPr>
      <w:r>
        <w:rPr>
          <w:rFonts w:ascii="Arial Narrow" w:hAnsi="Arial Narrow"/>
          <w:sz w:val="22"/>
          <w:szCs w:val="22"/>
        </w:rPr>
        <w:tab/>
      </w:r>
    </w:p>
    <w:p w14:paraId="526770CE" w14:textId="77777777" w:rsidR="00DB436C" w:rsidRDefault="00DB436C">
      <w:pPr>
        <w:rPr>
          <w:rFonts w:ascii="Arial Narrow" w:hAnsi="Arial Narrow"/>
          <w:sz w:val="22"/>
          <w:szCs w:val="22"/>
        </w:rPr>
      </w:pPr>
    </w:p>
    <w:p w14:paraId="7CBEED82" w14:textId="77777777" w:rsidR="00DB436C" w:rsidRDefault="00DB436C">
      <w:pPr>
        <w:rPr>
          <w:rFonts w:ascii="Arial Narrow" w:hAnsi="Arial Narrow"/>
          <w:sz w:val="22"/>
          <w:szCs w:val="22"/>
        </w:rPr>
      </w:pPr>
    </w:p>
    <w:p w14:paraId="6E36661F" w14:textId="77777777" w:rsidR="00DB436C" w:rsidRDefault="00DB436C">
      <w:pPr>
        <w:rPr>
          <w:rFonts w:ascii="Arial Narrow" w:hAnsi="Arial Narrow"/>
          <w:sz w:val="22"/>
          <w:szCs w:val="22"/>
        </w:rPr>
      </w:pPr>
    </w:p>
    <w:p w14:paraId="38645DC7" w14:textId="77777777" w:rsidR="00DB436C" w:rsidRDefault="00DB436C">
      <w:pPr>
        <w:rPr>
          <w:rFonts w:ascii="Arial Narrow" w:hAnsi="Arial Narrow"/>
          <w:sz w:val="22"/>
          <w:szCs w:val="22"/>
        </w:rPr>
      </w:pPr>
    </w:p>
    <w:p w14:paraId="135E58C4" w14:textId="77777777" w:rsidR="00DB436C" w:rsidRDefault="00DB436C">
      <w:pPr>
        <w:rPr>
          <w:rFonts w:ascii="Arial Narrow" w:hAnsi="Arial Narrow"/>
          <w:sz w:val="22"/>
          <w:szCs w:val="22"/>
        </w:rPr>
      </w:pPr>
    </w:p>
    <w:p w14:paraId="62EBF9A1" w14:textId="77777777" w:rsidR="00DB436C" w:rsidRDefault="00DB436C">
      <w:pPr>
        <w:rPr>
          <w:rFonts w:ascii="Arial Narrow" w:hAnsi="Arial Narrow"/>
          <w:sz w:val="22"/>
          <w:szCs w:val="22"/>
        </w:rPr>
      </w:pPr>
    </w:p>
    <w:p w14:paraId="0C6C2CD5" w14:textId="77777777" w:rsidR="00DB436C" w:rsidRDefault="00DB436C">
      <w:pPr>
        <w:rPr>
          <w:rFonts w:ascii="Arial Narrow" w:hAnsi="Arial Narrow"/>
          <w:sz w:val="22"/>
          <w:szCs w:val="22"/>
        </w:rPr>
      </w:pPr>
    </w:p>
    <w:p w14:paraId="709E88E4" w14:textId="77777777" w:rsidR="00DB436C" w:rsidRDefault="00DB436C">
      <w:pPr>
        <w:rPr>
          <w:rFonts w:ascii="Arial Narrow" w:hAnsi="Arial Narrow"/>
          <w:sz w:val="22"/>
          <w:szCs w:val="22"/>
        </w:rPr>
      </w:pPr>
    </w:p>
    <w:p w14:paraId="508C98E9" w14:textId="77777777" w:rsidR="00DB436C" w:rsidRDefault="00DB436C">
      <w:pPr>
        <w:rPr>
          <w:rFonts w:ascii="Arial Narrow" w:hAnsi="Arial Narrow"/>
          <w:sz w:val="22"/>
          <w:szCs w:val="22"/>
        </w:rPr>
      </w:pPr>
    </w:p>
    <w:p w14:paraId="779F8E76" w14:textId="77777777" w:rsidR="00DB436C" w:rsidRDefault="00DB436C">
      <w:pPr>
        <w:rPr>
          <w:rFonts w:ascii="Arial Narrow" w:hAnsi="Arial Narrow"/>
          <w:sz w:val="22"/>
          <w:szCs w:val="22"/>
        </w:rPr>
      </w:pPr>
    </w:p>
    <w:p w14:paraId="7818863E" w14:textId="77777777" w:rsidR="00DB436C" w:rsidRDefault="00DB436C">
      <w:pPr>
        <w:rPr>
          <w:rFonts w:ascii="Arial Narrow" w:hAnsi="Arial Narrow"/>
          <w:sz w:val="22"/>
          <w:szCs w:val="22"/>
        </w:rPr>
      </w:pPr>
    </w:p>
    <w:p w14:paraId="44F69B9A" w14:textId="77777777" w:rsidR="00DB436C" w:rsidRDefault="00DB436C">
      <w:pPr>
        <w:rPr>
          <w:rFonts w:ascii="Arial Narrow" w:hAnsi="Arial Narrow"/>
          <w:sz w:val="22"/>
          <w:szCs w:val="22"/>
        </w:rPr>
      </w:pPr>
    </w:p>
    <w:p w14:paraId="5F07D11E" w14:textId="77777777" w:rsidR="00DB436C" w:rsidRDefault="00DB436C">
      <w:pPr>
        <w:jc w:val="center"/>
        <w:rPr>
          <w:rFonts w:ascii="Arial Narrow" w:hAnsi="Arial Narrow"/>
          <w:sz w:val="22"/>
          <w:szCs w:val="22"/>
        </w:rPr>
      </w:pPr>
    </w:p>
    <w:p w14:paraId="41508A3C" w14:textId="77777777" w:rsidR="00DB436C" w:rsidRDefault="00DB436C">
      <w:pPr>
        <w:rPr>
          <w:rFonts w:ascii="Arial Narrow" w:hAnsi="Arial Narrow"/>
          <w:sz w:val="22"/>
          <w:szCs w:val="22"/>
        </w:rPr>
      </w:pPr>
    </w:p>
    <w:p w14:paraId="43D6B1D6" w14:textId="77777777" w:rsidR="00DB436C" w:rsidRDefault="00DB436C">
      <w:pPr>
        <w:rPr>
          <w:rFonts w:ascii="Arial Narrow" w:hAnsi="Arial Narrow"/>
          <w:sz w:val="22"/>
          <w:szCs w:val="22"/>
        </w:rPr>
        <w:sectPr w:rsidR="00DB436C">
          <w:headerReference w:type="even" r:id="rId21"/>
          <w:headerReference w:type="default" r:id="rId22"/>
          <w:footerReference w:type="even" r:id="rId23"/>
          <w:footerReference w:type="default" r:id="rId24"/>
          <w:type w:val="oddPage"/>
          <w:pgSz w:w="11909" w:h="16834"/>
          <w:pgMar w:top="360" w:right="648" w:bottom="360" w:left="1296" w:header="216" w:footer="367" w:gutter="0"/>
          <w:pgNumType w:start="1"/>
          <w:cols w:space="720"/>
        </w:sectPr>
      </w:pPr>
    </w:p>
    <w:p w14:paraId="17DBC151" w14:textId="77777777" w:rsidR="00DB436C" w:rsidRDefault="00DB436C">
      <w:pPr>
        <w:rPr>
          <w:rFonts w:cs="Arial"/>
        </w:rPr>
      </w:pPr>
    </w:p>
    <w:p w14:paraId="6F8BD81B" w14:textId="77777777" w:rsidR="00DB436C" w:rsidRDefault="00DB436C">
      <w:pPr>
        <w:rPr>
          <w:rFonts w:cs="Arial"/>
        </w:rPr>
      </w:pPr>
    </w:p>
    <w:p w14:paraId="2613E9C1" w14:textId="77777777" w:rsidR="00DB436C" w:rsidRDefault="00DB436C">
      <w:pPr>
        <w:rPr>
          <w:rFonts w:cs="Arial"/>
        </w:rPr>
      </w:pPr>
    </w:p>
    <w:p w14:paraId="1037B8A3" w14:textId="77777777" w:rsidR="00DB436C" w:rsidRDefault="00DB436C">
      <w:pPr>
        <w:rPr>
          <w:rFonts w:cs="Arial"/>
        </w:rPr>
      </w:pPr>
    </w:p>
    <w:p w14:paraId="687C6DE0" w14:textId="77777777" w:rsidR="00DB436C" w:rsidRDefault="00DB436C">
      <w:pPr>
        <w:rPr>
          <w:rFonts w:cs="Arial"/>
        </w:rPr>
      </w:pPr>
    </w:p>
    <w:p w14:paraId="5B2F9378" w14:textId="77777777" w:rsidR="00DB436C" w:rsidRDefault="00DB436C">
      <w:pPr>
        <w:rPr>
          <w:rFonts w:cs="Arial"/>
        </w:rPr>
      </w:pPr>
    </w:p>
    <w:p w14:paraId="58E6DD4E" w14:textId="77777777" w:rsidR="00DB436C" w:rsidRDefault="00DB436C">
      <w:pPr>
        <w:rPr>
          <w:rFonts w:cs="Arial"/>
        </w:rPr>
      </w:pPr>
    </w:p>
    <w:p w14:paraId="7D3BEE8F" w14:textId="77777777" w:rsidR="00DB436C" w:rsidRDefault="00DB436C">
      <w:pPr>
        <w:rPr>
          <w:rFonts w:cs="Arial"/>
        </w:rPr>
      </w:pPr>
    </w:p>
    <w:p w14:paraId="3B88899E" w14:textId="77777777" w:rsidR="00DB436C" w:rsidRDefault="00DB436C">
      <w:pPr>
        <w:rPr>
          <w:rFonts w:cs="Arial"/>
        </w:rPr>
      </w:pPr>
    </w:p>
    <w:p w14:paraId="69E2BB2B" w14:textId="77777777" w:rsidR="00DB436C" w:rsidRDefault="00DB436C">
      <w:pPr>
        <w:rPr>
          <w:rFonts w:cs="Arial"/>
        </w:rPr>
      </w:pPr>
    </w:p>
    <w:p w14:paraId="57C0D796" w14:textId="77777777" w:rsidR="00DB436C" w:rsidRDefault="00DB436C">
      <w:pPr>
        <w:rPr>
          <w:rFonts w:cs="Arial"/>
        </w:rPr>
      </w:pPr>
    </w:p>
    <w:p w14:paraId="0D142F6F" w14:textId="77777777" w:rsidR="00DB436C" w:rsidRDefault="00DB436C">
      <w:pPr>
        <w:rPr>
          <w:rFonts w:cs="Arial"/>
        </w:rPr>
      </w:pPr>
    </w:p>
    <w:p w14:paraId="4475AD14" w14:textId="77777777" w:rsidR="00DB436C" w:rsidRDefault="00DB436C">
      <w:pPr>
        <w:rPr>
          <w:rFonts w:cs="Arial"/>
        </w:rPr>
      </w:pPr>
    </w:p>
    <w:p w14:paraId="120C4E94" w14:textId="77777777" w:rsidR="00DB436C" w:rsidRDefault="00DB436C">
      <w:pPr>
        <w:rPr>
          <w:rFonts w:cs="Arial"/>
        </w:rPr>
      </w:pPr>
    </w:p>
    <w:p w14:paraId="42AFC42D" w14:textId="77777777" w:rsidR="00DB436C" w:rsidRDefault="00DB436C">
      <w:pPr>
        <w:rPr>
          <w:rFonts w:cs="Arial"/>
        </w:rPr>
      </w:pPr>
    </w:p>
    <w:p w14:paraId="271CA723" w14:textId="77777777" w:rsidR="00DB436C" w:rsidRDefault="00DB436C">
      <w:pPr>
        <w:jc w:val="center"/>
        <w:rPr>
          <w:rFonts w:cs="Arial"/>
          <w:b/>
          <w:sz w:val="28"/>
          <w:szCs w:val="28"/>
        </w:rPr>
      </w:pPr>
    </w:p>
    <w:p w14:paraId="75FBE423" w14:textId="77777777" w:rsidR="00DB436C" w:rsidRDefault="00DB436C">
      <w:pPr>
        <w:jc w:val="center"/>
        <w:rPr>
          <w:rFonts w:cs="Arial"/>
          <w:b/>
          <w:sz w:val="28"/>
          <w:szCs w:val="28"/>
        </w:rPr>
      </w:pPr>
    </w:p>
    <w:p w14:paraId="23173637" w14:textId="77777777" w:rsidR="00DB436C" w:rsidRDefault="00B84160">
      <w:pPr>
        <w:pStyle w:val="Heading9"/>
      </w:pPr>
      <w:bookmarkStart w:id="16" w:name="_Toc531101390"/>
      <w:bookmarkStart w:id="17" w:name="_Toc283739249"/>
      <w:bookmarkStart w:id="18" w:name="_Toc418858318"/>
      <w:r>
        <w:t>- MANUAL ADMINISTRATION</w:t>
      </w:r>
      <w:bookmarkEnd w:id="16"/>
      <w:bookmarkEnd w:id="17"/>
      <w:bookmarkEnd w:id="18"/>
    </w:p>
    <w:p w14:paraId="2D3F0BEC" w14:textId="77777777" w:rsidR="00DB436C" w:rsidRDefault="00DB436C">
      <w:pPr>
        <w:rPr>
          <w:lang w:val="en-GB"/>
        </w:rPr>
      </w:pPr>
    </w:p>
    <w:p w14:paraId="75CF4315" w14:textId="77777777" w:rsidR="00DB436C" w:rsidRDefault="00B84160">
      <w:pPr>
        <w:ind w:firstLine="360"/>
        <w:rPr>
          <w:rFonts w:cs="Arial"/>
        </w:rPr>
      </w:pPr>
      <w:r>
        <w:rPr>
          <w:rFonts w:ascii="Arial Narrow" w:hAnsi="Arial Narrow"/>
        </w:rPr>
        <w:br w:type="page"/>
      </w:r>
    </w:p>
    <w:p w14:paraId="64425E83" w14:textId="77777777" w:rsidR="00DB436C" w:rsidRDefault="00B84160">
      <w:pPr>
        <w:pStyle w:val="Heading1"/>
        <w:numPr>
          <w:ilvl w:val="1"/>
          <w:numId w:val="9"/>
        </w:numPr>
        <w:tabs>
          <w:tab w:val="left" w:pos="720"/>
        </w:tabs>
        <w:ind w:left="720" w:hanging="720"/>
        <w:jc w:val="both"/>
        <w:rPr>
          <w:rFonts w:cs="Arial"/>
          <w:sz w:val="20"/>
        </w:rPr>
      </w:pPr>
      <w:bookmarkStart w:id="19" w:name="_Toc283645905"/>
      <w:bookmarkStart w:id="20" w:name="_Toc531101391"/>
      <w:bookmarkStart w:id="21" w:name="_Toc499308560"/>
      <w:bookmarkStart w:id="22" w:name="_Toc445287674"/>
      <w:bookmarkStart w:id="23" w:name="_Toc216835053"/>
      <w:bookmarkStart w:id="24" w:name="_Toc355105692"/>
      <w:bookmarkStart w:id="25" w:name="_Toc289672058"/>
      <w:bookmarkStart w:id="26" w:name="_Toc283218702"/>
      <w:bookmarkStart w:id="27" w:name="_Toc186436392"/>
      <w:bookmarkStart w:id="28" w:name="_Toc187466027"/>
      <w:bookmarkStart w:id="29" w:name="_Toc187483942"/>
      <w:bookmarkStart w:id="30" w:name="_Toc187483223"/>
      <w:r>
        <w:rPr>
          <w:rFonts w:cs="Arial"/>
          <w:sz w:val="20"/>
        </w:rPr>
        <w:lastRenderedPageBreak/>
        <w:t>RECORD OF REVISION</w:t>
      </w:r>
      <w:bookmarkEnd w:id="19"/>
      <w:bookmarkEnd w:id="20"/>
      <w:bookmarkEnd w:id="21"/>
      <w:bookmarkEnd w:id="22"/>
      <w:bookmarkEnd w:id="23"/>
      <w:bookmarkEnd w:id="24"/>
      <w:bookmarkEnd w:id="25"/>
      <w:bookmarkEnd w:id="26"/>
    </w:p>
    <w:p w14:paraId="3CB648E9" w14:textId="77777777" w:rsidR="00DB436C" w:rsidRDefault="00DB436C">
      <w:pPr>
        <w:pStyle w:val="Header"/>
        <w:jc w:val="center"/>
        <w:rPr>
          <w:rFonts w:cs="Arial"/>
          <w:b/>
          <w:bCs/>
        </w:rPr>
      </w:pPr>
    </w:p>
    <w:tbl>
      <w:tblPr>
        <w:tblW w:w="9497" w:type="dxa"/>
        <w:tblInd w:w="360" w:type="dxa"/>
        <w:tblLayout w:type="fixed"/>
        <w:tblLook w:val="04A0" w:firstRow="1" w:lastRow="0" w:firstColumn="1" w:lastColumn="0" w:noHBand="0" w:noVBand="1"/>
      </w:tblPr>
      <w:tblGrid>
        <w:gridCol w:w="992"/>
        <w:gridCol w:w="2977"/>
        <w:gridCol w:w="992"/>
        <w:gridCol w:w="851"/>
        <w:gridCol w:w="1843"/>
        <w:gridCol w:w="1842"/>
      </w:tblGrid>
      <w:tr w:rsidR="00DB436C" w14:paraId="74EE9248" w14:textId="77777777">
        <w:trPr>
          <w:tblHeader/>
        </w:trPr>
        <w:tc>
          <w:tcPr>
            <w:tcW w:w="992" w:type="dxa"/>
            <w:tcBorders>
              <w:top w:val="single" w:sz="4" w:space="0" w:color="000000"/>
              <w:left w:val="single" w:sz="4" w:space="0" w:color="000000"/>
              <w:bottom w:val="single" w:sz="4" w:space="0" w:color="000000"/>
            </w:tcBorders>
            <w:shd w:val="clear" w:color="auto" w:fill="auto"/>
            <w:vAlign w:val="center"/>
          </w:tcPr>
          <w:p w14:paraId="32AFB29E" w14:textId="77777777" w:rsidR="00DB436C" w:rsidRDefault="00B84160">
            <w:pPr>
              <w:pStyle w:val="Header"/>
              <w:tabs>
                <w:tab w:val="left" w:pos="702"/>
              </w:tabs>
              <w:spacing w:before="40" w:after="40"/>
              <w:ind w:left="72" w:right="-18"/>
              <w:jc w:val="center"/>
              <w:rPr>
                <w:b/>
                <w:bCs/>
                <w:lang w:val="en-GB"/>
              </w:rPr>
            </w:pPr>
            <w:r>
              <w:rPr>
                <w:b/>
                <w:bCs/>
                <w:lang w:val="en-GB"/>
              </w:rPr>
              <w:t>No.</w:t>
            </w:r>
          </w:p>
        </w:tc>
        <w:tc>
          <w:tcPr>
            <w:tcW w:w="2977" w:type="dxa"/>
            <w:tcBorders>
              <w:top w:val="single" w:sz="4" w:space="0" w:color="000000"/>
              <w:left w:val="single" w:sz="4" w:space="0" w:color="000000"/>
              <w:bottom w:val="single" w:sz="4" w:space="0" w:color="000000"/>
            </w:tcBorders>
            <w:shd w:val="clear" w:color="auto" w:fill="auto"/>
            <w:vAlign w:val="center"/>
          </w:tcPr>
          <w:p w14:paraId="6F359865" w14:textId="77777777" w:rsidR="00DB436C" w:rsidRDefault="00B84160">
            <w:pPr>
              <w:pStyle w:val="Header"/>
              <w:spacing w:before="40" w:after="40"/>
              <w:ind w:left="0" w:right="1"/>
              <w:rPr>
                <w:b/>
                <w:bCs/>
                <w:lang w:val="en-GB"/>
              </w:rPr>
            </w:pPr>
            <w:r>
              <w:rPr>
                <w:b/>
                <w:bCs/>
                <w:lang w:val="en-GB"/>
              </w:rPr>
              <w:t>Description Of Changes</w:t>
            </w:r>
          </w:p>
        </w:tc>
        <w:tc>
          <w:tcPr>
            <w:tcW w:w="992" w:type="dxa"/>
            <w:tcBorders>
              <w:top w:val="single" w:sz="4" w:space="0" w:color="000000"/>
              <w:left w:val="single" w:sz="4" w:space="0" w:color="000000"/>
              <w:bottom w:val="single" w:sz="4" w:space="0" w:color="000000"/>
            </w:tcBorders>
            <w:shd w:val="clear" w:color="auto" w:fill="auto"/>
            <w:vAlign w:val="center"/>
          </w:tcPr>
          <w:p w14:paraId="7FABB005" w14:textId="77777777" w:rsidR="00DB436C" w:rsidRDefault="00B84160">
            <w:pPr>
              <w:pStyle w:val="Header"/>
              <w:tabs>
                <w:tab w:val="left" w:pos="1313"/>
              </w:tabs>
              <w:spacing w:before="40" w:after="40"/>
              <w:ind w:left="53" w:right="-18"/>
              <w:jc w:val="center"/>
              <w:rPr>
                <w:b/>
                <w:bCs/>
                <w:lang w:val="en-GB"/>
              </w:rPr>
            </w:pPr>
            <w:r>
              <w:rPr>
                <w:b/>
                <w:bCs/>
                <w:lang w:val="en-GB"/>
              </w:rPr>
              <w:t>Issue No.</w:t>
            </w:r>
          </w:p>
        </w:tc>
        <w:tc>
          <w:tcPr>
            <w:tcW w:w="851" w:type="dxa"/>
            <w:tcBorders>
              <w:top w:val="single" w:sz="4" w:space="0" w:color="000000"/>
              <w:left w:val="single" w:sz="4" w:space="0" w:color="000000"/>
              <w:bottom w:val="single" w:sz="4" w:space="0" w:color="000000"/>
            </w:tcBorders>
            <w:shd w:val="clear" w:color="auto" w:fill="auto"/>
            <w:vAlign w:val="center"/>
          </w:tcPr>
          <w:p w14:paraId="6B9488C6" w14:textId="77777777" w:rsidR="00DB436C" w:rsidRDefault="00B84160">
            <w:pPr>
              <w:pStyle w:val="Header"/>
              <w:tabs>
                <w:tab w:val="left" w:pos="1313"/>
              </w:tabs>
              <w:spacing w:before="40" w:after="40"/>
              <w:ind w:left="53" w:right="-18"/>
              <w:jc w:val="center"/>
              <w:rPr>
                <w:b/>
                <w:bCs/>
                <w:lang w:val="en-GB"/>
              </w:rPr>
            </w:pPr>
            <w:r>
              <w:rPr>
                <w:b/>
                <w:bCs/>
                <w:lang w:val="en-GB"/>
              </w:rPr>
              <w:t>Rev. No.</w:t>
            </w:r>
          </w:p>
        </w:tc>
        <w:tc>
          <w:tcPr>
            <w:tcW w:w="1843" w:type="dxa"/>
            <w:tcBorders>
              <w:top w:val="single" w:sz="4" w:space="0" w:color="000000"/>
              <w:left w:val="single" w:sz="4" w:space="0" w:color="000000"/>
              <w:bottom w:val="single" w:sz="4" w:space="0" w:color="000000"/>
            </w:tcBorders>
            <w:shd w:val="clear" w:color="auto" w:fill="auto"/>
            <w:vAlign w:val="center"/>
          </w:tcPr>
          <w:p w14:paraId="1C7DF0E4" w14:textId="77777777" w:rsidR="00DB436C" w:rsidRDefault="00B84160">
            <w:pPr>
              <w:pStyle w:val="Header"/>
              <w:tabs>
                <w:tab w:val="left" w:pos="2188"/>
              </w:tabs>
              <w:spacing w:before="40" w:after="40"/>
              <w:ind w:left="0" w:right="0"/>
              <w:jc w:val="center"/>
              <w:rPr>
                <w:b/>
                <w:bCs/>
                <w:lang w:val="en-GB"/>
              </w:rPr>
            </w:pPr>
            <w:r>
              <w:rPr>
                <w:b/>
                <w:bCs/>
                <w:lang w:val="en-GB"/>
              </w:rPr>
              <w:t>Author</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C58A28" w14:textId="77777777" w:rsidR="00DB436C" w:rsidRDefault="00B84160">
            <w:pPr>
              <w:pStyle w:val="Header"/>
              <w:spacing w:before="40" w:after="40"/>
              <w:ind w:left="8" w:right="0"/>
            </w:pPr>
            <w:r>
              <w:rPr>
                <w:b/>
                <w:bCs/>
                <w:lang w:val="en-GB"/>
              </w:rPr>
              <w:t>Effective Date</w:t>
            </w:r>
          </w:p>
        </w:tc>
      </w:tr>
      <w:tr w:rsidR="00DB436C" w14:paraId="395B01A6" w14:textId="77777777">
        <w:trPr>
          <w:trHeight w:val="432"/>
        </w:trPr>
        <w:tc>
          <w:tcPr>
            <w:tcW w:w="992" w:type="dxa"/>
            <w:tcBorders>
              <w:top w:val="single" w:sz="4" w:space="0" w:color="000000"/>
              <w:left w:val="single" w:sz="4" w:space="0" w:color="000000"/>
              <w:bottom w:val="single" w:sz="4" w:space="0" w:color="000000"/>
            </w:tcBorders>
            <w:shd w:val="clear" w:color="auto" w:fill="auto"/>
            <w:vAlign w:val="center"/>
          </w:tcPr>
          <w:p w14:paraId="649841BE" w14:textId="77777777" w:rsidR="00DB436C" w:rsidRDefault="00B84160">
            <w:pPr>
              <w:pStyle w:val="Header"/>
              <w:tabs>
                <w:tab w:val="left" w:pos="192"/>
                <w:tab w:val="left" w:pos="412"/>
                <w:tab w:val="left" w:pos="512"/>
                <w:tab w:val="left" w:pos="612"/>
              </w:tabs>
              <w:spacing w:before="40" w:after="40"/>
              <w:ind w:left="72" w:right="72"/>
              <w:jc w:val="center"/>
              <w:rPr>
                <w:bCs/>
                <w:lang w:val="en-GB"/>
              </w:rPr>
            </w:pPr>
            <w:r>
              <w:rPr>
                <w:lang w:val="en-GB"/>
              </w:rPr>
              <w:t>1</w:t>
            </w:r>
          </w:p>
        </w:tc>
        <w:tc>
          <w:tcPr>
            <w:tcW w:w="2977" w:type="dxa"/>
            <w:tcBorders>
              <w:top w:val="single" w:sz="4" w:space="0" w:color="000000"/>
              <w:left w:val="single" w:sz="4" w:space="0" w:color="000000"/>
              <w:bottom w:val="single" w:sz="4" w:space="0" w:color="000000"/>
            </w:tcBorders>
            <w:shd w:val="clear" w:color="auto" w:fill="auto"/>
            <w:vAlign w:val="center"/>
          </w:tcPr>
          <w:p w14:paraId="68F9E743" w14:textId="77777777" w:rsidR="00DB436C" w:rsidRDefault="00B84160">
            <w:pPr>
              <w:pStyle w:val="Header"/>
              <w:spacing w:before="40" w:after="40"/>
              <w:ind w:left="0" w:right="1"/>
              <w:rPr>
                <w:bCs/>
                <w:lang w:val="en-GB"/>
              </w:rPr>
            </w:pPr>
            <w:r>
              <w:rPr>
                <w:bCs/>
                <w:lang w:val="en-GB"/>
              </w:rPr>
              <w:t>Original – Initial version</w:t>
            </w:r>
          </w:p>
        </w:tc>
        <w:tc>
          <w:tcPr>
            <w:tcW w:w="992" w:type="dxa"/>
            <w:tcBorders>
              <w:top w:val="single" w:sz="4" w:space="0" w:color="000000"/>
              <w:left w:val="single" w:sz="4" w:space="0" w:color="000000"/>
              <w:bottom w:val="single" w:sz="4" w:space="0" w:color="000000"/>
            </w:tcBorders>
            <w:shd w:val="clear" w:color="auto" w:fill="auto"/>
            <w:vAlign w:val="center"/>
          </w:tcPr>
          <w:p w14:paraId="56B20A0C" w14:textId="77777777" w:rsidR="00DB436C" w:rsidRDefault="00B84160">
            <w:pPr>
              <w:pStyle w:val="Header"/>
              <w:spacing w:before="40" w:after="40"/>
              <w:ind w:left="0" w:right="1"/>
              <w:jc w:val="center"/>
              <w:rPr>
                <w:bCs/>
                <w:lang w:val="en-GB"/>
              </w:rPr>
            </w:pPr>
            <w:r>
              <w:rPr>
                <w:bCs/>
                <w:lang w:val="en-GB"/>
              </w:rPr>
              <w:t>1</w:t>
            </w:r>
          </w:p>
        </w:tc>
        <w:tc>
          <w:tcPr>
            <w:tcW w:w="851" w:type="dxa"/>
            <w:tcBorders>
              <w:top w:val="single" w:sz="4" w:space="0" w:color="000000"/>
              <w:left w:val="single" w:sz="4" w:space="0" w:color="000000"/>
              <w:bottom w:val="single" w:sz="4" w:space="0" w:color="000000"/>
            </w:tcBorders>
            <w:shd w:val="clear" w:color="auto" w:fill="auto"/>
            <w:vAlign w:val="center"/>
          </w:tcPr>
          <w:p w14:paraId="4B584315" w14:textId="77777777" w:rsidR="00DB436C" w:rsidRDefault="00B84160">
            <w:pPr>
              <w:pStyle w:val="Header"/>
              <w:spacing w:before="40" w:after="40"/>
              <w:ind w:left="0" w:right="1"/>
              <w:jc w:val="center"/>
              <w:rPr>
                <w:lang w:val="en-MY"/>
              </w:rPr>
            </w:pPr>
            <w:r>
              <w:rPr>
                <w:bCs/>
                <w:lang w:val="en-GB"/>
              </w:rPr>
              <w:t>0</w:t>
            </w:r>
          </w:p>
        </w:tc>
        <w:tc>
          <w:tcPr>
            <w:tcW w:w="1843" w:type="dxa"/>
            <w:tcBorders>
              <w:top w:val="single" w:sz="4" w:space="0" w:color="000000"/>
              <w:left w:val="single" w:sz="4" w:space="0" w:color="000000"/>
              <w:bottom w:val="single" w:sz="4" w:space="0" w:color="000000"/>
            </w:tcBorders>
            <w:shd w:val="clear" w:color="auto" w:fill="auto"/>
            <w:vAlign w:val="center"/>
          </w:tcPr>
          <w:p w14:paraId="2CB1F6EB" w14:textId="77777777" w:rsidR="00DB436C" w:rsidRDefault="00B84160">
            <w:pPr>
              <w:pStyle w:val="Header"/>
              <w:spacing w:before="40" w:after="40"/>
              <w:ind w:left="0" w:right="1"/>
              <w:rPr>
                <w:bCs/>
                <w:lang w:val="en-GB"/>
              </w:rPr>
            </w:pPr>
            <w:r>
              <w:rPr>
                <w:lang w:val="en-MY"/>
              </w:rPr>
              <w:t>Chandana P</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AF1AC" w14:textId="77777777" w:rsidR="00DB436C" w:rsidRDefault="00B84160">
            <w:pPr>
              <w:pStyle w:val="Header"/>
              <w:spacing w:before="40" w:after="40"/>
              <w:ind w:left="0" w:right="1"/>
              <w:jc w:val="center"/>
            </w:pPr>
            <w:r>
              <w:rPr>
                <w:bCs/>
                <w:lang w:val="en-GB"/>
              </w:rPr>
              <w:t>16-Jul-18</w:t>
            </w:r>
          </w:p>
        </w:tc>
      </w:tr>
      <w:tr w:rsidR="00DB436C" w14:paraId="2AEAEB05" w14:textId="77777777">
        <w:trPr>
          <w:trHeight w:val="432"/>
        </w:trPr>
        <w:tc>
          <w:tcPr>
            <w:tcW w:w="992" w:type="dxa"/>
            <w:tcBorders>
              <w:top w:val="single" w:sz="4" w:space="0" w:color="000000"/>
              <w:left w:val="single" w:sz="4" w:space="0" w:color="000000"/>
              <w:bottom w:val="single" w:sz="4" w:space="0" w:color="000000"/>
            </w:tcBorders>
            <w:shd w:val="clear" w:color="auto" w:fill="auto"/>
            <w:vAlign w:val="center"/>
          </w:tcPr>
          <w:p w14:paraId="18F999B5" w14:textId="77777777" w:rsidR="00DB436C" w:rsidRDefault="00B84160">
            <w:pPr>
              <w:pStyle w:val="Header"/>
              <w:tabs>
                <w:tab w:val="left" w:pos="192"/>
                <w:tab w:val="left" w:pos="412"/>
                <w:tab w:val="left" w:pos="512"/>
                <w:tab w:val="left" w:pos="612"/>
              </w:tabs>
              <w:spacing w:before="40" w:after="40"/>
              <w:ind w:left="72" w:right="72"/>
              <w:jc w:val="center"/>
              <w:rPr>
                <w:lang w:val="en-GB"/>
              </w:rPr>
            </w:pPr>
            <w:r>
              <w:rPr>
                <w:lang w:val="en-GB"/>
              </w:rPr>
              <w:t>2</w:t>
            </w:r>
          </w:p>
        </w:tc>
        <w:tc>
          <w:tcPr>
            <w:tcW w:w="2977" w:type="dxa"/>
            <w:tcBorders>
              <w:top w:val="single" w:sz="4" w:space="0" w:color="000000"/>
              <w:left w:val="single" w:sz="4" w:space="0" w:color="000000"/>
              <w:bottom w:val="single" w:sz="4" w:space="0" w:color="000000"/>
            </w:tcBorders>
            <w:shd w:val="clear" w:color="auto" w:fill="auto"/>
            <w:vAlign w:val="center"/>
          </w:tcPr>
          <w:p w14:paraId="6DCB80F1" w14:textId="77777777" w:rsidR="00DB436C" w:rsidRDefault="00B84160">
            <w:pPr>
              <w:pStyle w:val="Header"/>
              <w:spacing w:before="40" w:after="40"/>
              <w:ind w:left="0" w:right="1"/>
              <w:rPr>
                <w:bCs/>
                <w:lang w:val="en-GB"/>
              </w:rPr>
            </w:pPr>
            <w:r>
              <w:rPr>
                <w:bCs/>
                <w:lang w:val="en-GB"/>
              </w:rPr>
              <w:t>Updated AMS SDM details</w:t>
            </w:r>
          </w:p>
        </w:tc>
        <w:tc>
          <w:tcPr>
            <w:tcW w:w="992" w:type="dxa"/>
            <w:tcBorders>
              <w:top w:val="single" w:sz="4" w:space="0" w:color="000000"/>
              <w:left w:val="single" w:sz="4" w:space="0" w:color="000000"/>
              <w:bottom w:val="single" w:sz="4" w:space="0" w:color="000000"/>
            </w:tcBorders>
            <w:shd w:val="clear" w:color="auto" w:fill="auto"/>
            <w:vAlign w:val="center"/>
          </w:tcPr>
          <w:p w14:paraId="249FAAB8" w14:textId="77777777" w:rsidR="00DB436C" w:rsidRDefault="00B84160">
            <w:pPr>
              <w:pStyle w:val="Header"/>
              <w:spacing w:before="40" w:after="40"/>
              <w:ind w:left="0" w:right="1"/>
              <w:jc w:val="center"/>
              <w:rPr>
                <w:bCs/>
                <w:lang w:val="en-GB"/>
              </w:rPr>
            </w:pPr>
            <w:r>
              <w:rPr>
                <w:bCs/>
                <w:lang w:val="en-GB"/>
              </w:rPr>
              <w:t>1</w:t>
            </w:r>
          </w:p>
        </w:tc>
        <w:tc>
          <w:tcPr>
            <w:tcW w:w="851" w:type="dxa"/>
            <w:tcBorders>
              <w:top w:val="single" w:sz="4" w:space="0" w:color="000000"/>
              <w:left w:val="single" w:sz="4" w:space="0" w:color="000000"/>
              <w:bottom w:val="single" w:sz="4" w:space="0" w:color="000000"/>
            </w:tcBorders>
            <w:shd w:val="clear" w:color="auto" w:fill="auto"/>
            <w:vAlign w:val="center"/>
          </w:tcPr>
          <w:p w14:paraId="19F14E3C" w14:textId="77777777" w:rsidR="00DB436C" w:rsidRDefault="00B84160">
            <w:pPr>
              <w:pStyle w:val="Header"/>
              <w:spacing w:before="40" w:after="40"/>
              <w:ind w:left="0" w:right="1"/>
              <w:jc w:val="center"/>
              <w:rPr>
                <w:bCs/>
                <w:lang w:val="en-GB"/>
              </w:rPr>
            </w:pPr>
            <w:r>
              <w:rPr>
                <w:bCs/>
                <w:lang w:val="en-GB"/>
              </w:rPr>
              <w:t>1</w:t>
            </w:r>
          </w:p>
        </w:tc>
        <w:tc>
          <w:tcPr>
            <w:tcW w:w="1843" w:type="dxa"/>
            <w:tcBorders>
              <w:top w:val="single" w:sz="4" w:space="0" w:color="000000"/>
              <w:left w:val="single" w:sz="4" w:space="0" w:color="000000"/>
              <w:bottom w:val="single" w:sz="4" w:space="0" w:color="000000"/>
            </w:tcBorders>
            <w:shd w:val="clear" w:color="auto" w:fill="auto"/>
            <w:vAlign w:val="center"/>
          </w:tcPr>
          <w:p w14:paraId="02F576AC" w14:textId="77777777" w:rsidR="00DB436C" w:rsidRDefault="00B84160">
            <w:pPr>
              <w:pStyle w:val="Header"/>
              <w:spacing w:before="40" w:after="40"/>
              <w:ind w:left="0" w:right="1"/>
              <w:rPr>
                <w:lang w:val="en-MY"/>
              </w:rPr>
            </w:pPr>
            <w:r>
              <w:rPr>
                <w:lang w:val="en-MY"/>
              </w:rPr>
              <w:t>RajashekarReddy Kasireddy</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421FC3" w14:textId="77777777" w:rsidR="00DB436C" w:rsidRDefault="00B84160">
            <w:pPr>
              <w:pStyle w:val="Header"/>
              <w:spacing w:before="40" w:after="40"/>
              <w:ind w:left="0" w:right="1"/>
              <w:jc w:val="center"/>
              <w:rPr>
                <w:bCs/>
                <w:lang w:val="en-GB"/>
              </w:rPr>
            </w:pPr>
            <w:r>
              <w:rPr>
                <w:bCs/>
                <w:lang w:val="en-GB"/>
              </w:rPr>
              <w:t>27-Sep-19</w:t>
            </w:r>
          </w:p>
        </w:tc>
      </w:tr>
      <w:tr w:rsidR="00DB436C" w14:paraId="23ADA03D" w14:textId="77777777">
        <w:trPr>
          <w:trHeight w:val="432"/>
        </w:trPr>
        <w:tc>
          <w:tcPr>
            <w:tcW w:w="992" w:type="dxa"/>
            <w:tcBorders>
              <w:top w:val="single" w:sz="4" w:space="0" w:color="000000"/>
              <w:left w:val="single" w:sz="4" w:space="0" w:color="000000"/>
              <w:bottom w:val="single" w:sz="4" w:space="0" w:color="000000"/>
            </w:tcBorders>
            <w:shd w:val="clear" w:color="auto" w:fill="auto"/>
            <w:vAlign w:val="center"/>
          </w:tcPr>
          <w:p w14:paraId="7CE58F48" w14:textId="77777777" w:rsidR="00DB436C" w:rsidRDefault="00B84160">
            <w:pPr>
              <w:pStyle w:val="Header"/>
              <w:tabs>
                <w:tab w:val="left" w:pos="192"/>
                <w:tab w:val="left" w:pos="412"/>
                <w:tab w:val="left" w:pos="512"/>
                <w:tab w:val="left" w:pos="612"/>
              </w:tabs>
              <w:spacing w:before="40" w:after="40"/>
              <w:ind w:left="72" w:right="72"/>
              <w:jc w:val="center"/>
              <w:rPr>
                <w:lang w:val="en-GB"/>
              </w:rPr>
            </w:pPr>
            <w:ins w:id="31" w:author="palash.pandit" w:date="2020-06-25T15:37:00Z">
              <w:r>
                <w:rPr>
                  <w:lang w:val="en-IN"/>
                </w:rPr>
                <w:t>3</w:t>
              </w:r>
            </w:ins>
            <w:del w:id="32" w:author="Rajeev Mahadasu" w:date="2019-10-31T18:17:00Z">
              <w:r>
                <w:rPr>
                  <w:lang w:val="en-GB"/>
                </w:rPr>
                <w:delText>3</w:delText>
              </w:r>
            </w:del>
          </w:p>
        </w:tc>
        <w:tc>
          <w:tcPr>
            <w:tcW w:w="2977" w:type="dxa"/>
            <w:tcBorders>
              <w:top w:val="single" w:sz="4" w:space="0" w:color="000000"/>
              <w:left w:val="single" w:sz="4" w:space="0" w:color="000000"/>
              <w:bottom w:val="single" w:sz="4" w:space="0" w:color="000000"/>
            </w:tcBorders>
            <w:shd w:val="clear" w:color="auto" w:fill="auto"/>
            <w:vAlign w:val="center"/>
          </w:tcPr>
          <w:p w14:paraId="5E3D214B" w14:textId="77777777" w:rsidR="00DB436C" w:rsidRDefault="00B84160">
            <w:pPr>
              <w:pStyle w:val="Header"/>
              <w:spacing w:before="40" w:after="40"/>
              <w:ind w:left="0" w:right="1"/>
              <w:rPr>
                <w:bCs/>
                <w:lang w:val="en-IN"/>
              </w:rPr>
            </w:pPr>
            <w:del w:id="33" w:author="palash.pandit" w:date="2020-06-25T15:37:00Z">
              <w:r>
                <w:rPr>
                  <w:bCs/>
                </w:rPr>
                <w:delText>Updated System admin details</w:delText>
              </w:r>
            </w:del>
            <w:ins w:id="34" w:author="palash.pandit" w:date="2020-06-25T15:37:00Z">
              <w:r>
                <w:rPr>
                  <w:bCs/>
                  <w:lang w:val="en-IN"/>
                </w:rPr>
                <w:t>Updated contract management details</w:t>
              </w:r>
            </w:ins>
          </w:p>
        </w:tc>
        <w:tc>
          <w:tcPr>
            <w:tcW w:w="992" w:type="dxa"/>
            <w:tcBorders>
              <w:top w:val="single" w:sz="4" w:space="0" w:color="000000"/>
              <w:left w:val="single" w:sz="4" w:space="0" w:color="000000"/>
              <w:bottom w:val="single" w:sz="4" w:space="0" w:color="000000"/>
            </w:tcBorders>
            <w:shd w:val="clear" w:color="auto" w:fill="auto"/>
            <w:vAlign w:val="center"/>
          </w:tcPr>
          <w:p w14:paraId="4737E36C" w14:textId="77777777" w:rsidR="00DB436C" w:rsidRDefault="00B84160">
            <w:pPr>
              <w:pStyle w:val="Header"/>
              <w:spacing w:before="40" w:after="40"/>
              <w:ind w:left="0" w:right="1"/>
              <w:jc w:val="center"/>
              <w:rPr>
                <w:bCs/>
                <w:lang w:val="en-IN"/>
              </w:rPr>
            </w:pPr>
            <w:del w:id="35" w:author="palash.pandit" w:date="2020-06-25T15:38:00Z">
              <w:r>
                <w:rPr>
                  <w:bCs/>
                </w:rPr>
                <w:delText>1</w:delText>
              </w:r>
            </w:del>
            <w:ins w:id="36" w:author="palash.pandit" w:date="2020-06-25T15:38:00Z">
              <w:r>
                <w:rPr>
                  <w:bCs/>
                  <w:lang w:val="en-IN"/>
                </w:rPr>
                <w:t>1</w:t>
              </w:r>
            </w:ins>
          </w:p>
        </w:tc>
        <w:tc>
          <w:tcPr>
            <w:tcW w:w="851" w:type="dxa"/>
            <w:tcBorders>
              <w:top w:val="single" w:sz="4" w:space="0" w:color="000000"/>
              <w:left w:val="single" w:sz="4" w:space="0" w:color="000000"/>
              <w:bottom w:val="single" w:sz="4" w:space="0" w:color="000000"/>
            </w:tcBorders>
            <w:shd w:val="clear" w:color="auto" w:fill="auto"/>
            <w:vAlign w:val="center"/>
          </w:tcPr>
          <w:p w14:paraId="735DA4F4" w14:textId="77777777" w:rsidR="00DB436C" w:rsidRDefault="00B84160">
            <w:pPr>
              <w:pStyle w:val="Header"/>
              <w:spacing w:before="40" w:after="40"/>
              <w:ind w:left="0" w:right="1"/>
              <w:jc w:val="center"/>
              <w:rPr>
                <w:bCs/>
                <w:lang w:val="en-IN"/>
              </w:rPr>
            </w:pPr>
            <w:del w:id="37" w:author="palash.pandit" w:date="2020-06-25T15:38:00Z">
              <w:r>
                <w:rPr>
                  <w:bCs/>
                </w:rPr>
                <w:delText>1</w:delText>
              </w:r>
            </w:del>
            <w:ins w:id="38" w:author="palash.pandit" w:date="2020-06-25T15:38:00Z">
              <w:r>
                <w:rPr>
                  <w:bCs/>
                  <w:lang w:val="en-IN"/>
                </w:rPr>
                <w:t>1</w:t>
              </w:r>
            </w:ins>
          </w:p>
        </w:tc>
        <w:tc>
          <w:tcPr>
            <w:tcW w:w="1843" w:type="dxa"/>
            <w:tcBorders>
              <w:top w:val="single" w:sz="4" w:space="0" w:color="000000"/>
              <w:left w:val="single" w:sz="4" w:space="0" w:color="000000"/>
              <w:bottom w:val="single" w:sz="4" w:space="0" w:color="000000"/>
            </w:tcBorders>
            <w:shd w:val="clear" w:color="auto" w:fill="auto"/>
            <w:vAlign w:val="center"/>
          </w:tcPr>
          <w:p w14:paraId="7E8E6C1C" w14:textId="77777777" w:rsidR="00DB436C" w:rsidRDefault="00B84160">
            <w:pPr>
              <w:pStyle w:val="Header"/>
              <w:spacing w:before="40" w:after="40"/>
              <w:ind w:left="0" w:right="1"/>
              <w:rPr>
                <w:ins w:id="39" w:author="palash.pandit" w:date="2020-06-25T15:38:00Z"/>
                <w:lang w:val="en-IN"/>
              </w:rPr>
            </w:pPr>
            <w:del w:id="40" w:author="palash.pandit" w:date="2020-06-25T15:38:00Z">
              <w:r>
                <w:delText>RajashekarReddy Kasireddy</w:delText>
              </w:r>
            </w:del>
            <w:ins w:id="41" w:author="palash.pandit" w:date="2020-06-25T15:38:00Z">
              <w:r>
                <w:rPr>
                  <w:lang w:val="en-IN"/>
                </w:rPr>
                <w:t>Rajashekarreddy</w:t>
              </w:r>
            </w:ins>
          </w:p>
          <w:p w14:paraId="6EB3290A" w14:textId="77777777" w:rsidR="00DB436C" w:rsidRDefault="00B84160">
            <w:pPr>
              <w:pStyle w:val="Header"/>
              <w:spacing w:before="40" w:after="40"/>
              <w:ind w:left="0" w:right="1"/>
              <w:rPr>
                <w:lang w:val="en-IN"/>
              </w:rPr>
            </w:pPr>
            <w:ins w:id="42" w:author="palash.pandit" w:date="2020-06-25T15:38:00Z">
              <w:r>
                <w:rPr>
                  <w:lang w:val="en-IN"/>
                </w:rPr>
                <w:t>Kasireddy</w:t>
              </w:r>
            </w:ins>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3A371F" w14:textId="77777777" w:rsidR="00DB436C" w:rsidRDefault="00B84160">
            <w:pPr>
              <w:pStyle w:val="Header"/>
              <w:spacing w:before="40" w:after="40"/>
              <w:ind w:left="0" w:right="1"/>
              <w:jc w:val="center"/>
              <w:rPr>
                <w:bCs/>
                <w:lang w:val="en-IN"/>
              </w:rPr>
            </w:pPr>
            <w:del w:id="43" w:author="palash.pandit" w:date="2020-06-25T15:38:00Z">
              <w:r>
                <w:rPr>
                  <w:bCs/>
                </w:rPr>
                <w:delText>27-Sep-19</w:delText>
              </w:r>
            </w:del>
            <w:ins w:id="44" w:author="palash.pandit" w:date="2020-06-25T15:38:00Z">
              <w:r>
                <w:rPr>
                  <w:bCs/>
                  <w:lang w:val="en-IN"/>
                </w:rPr>
                <w:t>25-Jun-20</w:t>
              </w:r>
            </w:ins>
          </w:p>
        </w:tc>
      </w:tr>
      <w:tr w:rsidR="00DB436C" w14:paraId="0C178E9E" w14:textId="77777777">
        <w:trPr>
          <w:trHeight w:val="432"/>
        </w:trPr>
        <w:tc>
          <w:tcPr>
            <w:tcW w:w="992" w:type="dxa"/>
            <w:tcBorders>
              <w:top w:val="single" w:sz="4" w:space="0" w:color="000000"/>
              <w:left w:val="single" w:sz="4" w:space="0" w:color="000000"/>
              <w:bottom w:val="single" w:sz="4" w:space="0" w:color="000000"/>
            </w:tcBorders>
            <w:shd w:val="clear" w:color="auto" w:fill="auto"/>
            <w:vAlign w:val="center"/>
          </w:tcPr>
          <w:p w14:paraId="3C0395D3" w14:textId="77777777" w:rsidR="00DB436C" w:rsidRDefault="00DB436C">
            <w:pPr>
              <w:pStyle w:val="Header"/>
              <w:tabs>
                <w:tab w:val="left" w:pos="192"/>
                <w:tab w:val="left" w:pos="412"/>
                <w:tab w:val="left" w:pos="512"/>
                <w:tab w:val="left" w:pos="612"/>
              </w:tabs>
              <w:spacing w:before="40" w:after="40"/>
              <w:ind w:left="72" w:right="72"/>
              <w:jc w:val="center"/>
              <w:rPr>
                <w:lang w:val="en-GB"/>
              </w:rPr>
            </w:pPr>
          </w:p>
        </w:tc>
        <w:tc>
          <w:tcPr>
            <w:tcW w:w="2977" w:type="dxa"/>
            <w:tcBorders>
              <w:top w:val="single" w:sz="4" w:space="0" w:color="000000"/>
              <w:left w:val="single" w:sz="4" w:space="0" w:color="000000"/>
              <w:bottom w:val="single" w:sz="4" w:space="0" w:color="000000"/>
            </w:tcBorders>
            <w:shd w:val="clear" w:color="auto" w:fill="auto"/>
            <w:vAlign w:val="center"/>
          </w:tcPr>
          <w:p w14:paraId="3254BC2F" w14:textId="77777777" w:rsidR="00DB436C" w:rsidRDefault="00DB436C">
            <w:pPr>
              <w:pStyle w:val="Header"/>
              <w:spacing w:before="40" w:after="40"/>
              <w:ind w:left="0" w:right="1"/>
              <w:rPr>
                <w:bCs/>
                <w:lang w:val="en-GB"/>
              </w:rPr>
            </w:pPr>
          </w:p>
        </w:tc>
        <w:tc>
          <w:tcPr>
            <w:tcW w:w="992" w:type="dxa"/>
            <w:tcBorders>
              <w:top w:val="single" w:sz="4" w:space="0" w:color="000000"/>
              <w:left w:val="single" w:sz="4" w:space="0" w:color="000000"/>
              <w:bottom w:val="single" w:sz="4" w:space="0" w:color="000000"/>
            </w:tcBorders>
            <w:shd w:val="clear" w:color="auto" w:fill="auto"/>
            <w:vAlign w:val="center"/>
          </w:tcPr>
          <w:p w14:paraId="651E9592" w14:textId="77777777" w:rsidR="00DB436C" w:rsidRDefault="00DB436C">
            <w:pPr>
              <w:pStyle w:val="Header"/>
              <w:spacing w:before="40" w:after="40"/>
              <w:ind w:left="0" w:right="1"/>
              <w:jc w:val="center"/>
              <w:rPr>
                <w:bCs/>
                <w:lang w:val="en-GB"/>
              </w:rPr>
            </w:pPr>
          </w:p>
        </w:tc>
        <w:tc>
          <w:tcPr>
            <w:tcW w:w="851" w:type="dxa"/>
            <w:tcBorders>
              <w:top w:val="single" w:sz="4" w:space="0" w:color="000000"/>
              <w:left w:val="single" w:sz="4" w:space="0" w:color="000000"/>
              <w:bottom w:val="single" w:sz="4" w:space="0" w:color="000000"/>
            </w:tcBorders>
            <w:shd w:val="clear" w:color="auto" w:fill="auto"/>
            <w:vAlign w:val="center"/>
          </w:tcPr>
          <w:p w14:paraId="269E314A" w14:textId="77777777" w:rsidR="00DB436C" w:rsidRDefault="00DB436C">
            <w:pPr>
              <w:pStyle w:val="Header"/>
              <w:spacing w:before="40" w:after="40"/>
              <w:ind w:left="0" w:right="1"/>
              <w:jc w:val="center"/>
              <w:rPr>
                <w:bCs/>
                <w:lang w:val="en-GB"/>
              </w:rPr>
            </w:pPr>
          </w:p>
        </w:tc>
        <w:tc>
          <w:tcPr>
            <w:tcW w:w="1843" w:type="dxa"/>
            <w:tcBorders>
              <w:top w:val="single" w:sz="4" w:space="0" w:color="000000"/>
              <w:left w:val="single" w:sz="4" w:space="0" w:color="000000"/>
              <w:bottom w:val="single" w:sz="4" w:space="0" w:color="000000"/>
            </w:tcBorders>
            <w:shd w:val="clear" w:color="auto" w:fill="auto"/>
            <w:vAlign w:val="center"/>
          </w:tcPr>
          <w:p w14:paraId="47341341" w14:textId="77777777" w:rsidR="00DB436C" w:rsidRDefault="00DB436C">
            <w:pPr>
              <w:pStyle w:val="Header"/>
              <w:spacing w:before="40" w:after="40"/>
              <w:ind w:left="0" w:right="1"/>
              <w:rPr>
                <w:lang w:val="en-MY"/>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EF2083" w14:textId="77777777" w:rsidR="00DB436C" w:rsidRDefault="00DB436C">
            <w:pPr>
              <w:pStyle w:val="Header"/>
              <w:spacing w:before="40" w:after="40"/>
              <w:ind w:left="0" w:right="1"/>
              <w:jc w:val="center"/>
              <w:rPr>
                <w:bCs/>
                <w:lang w:val="en-GB"/>
              </w:rPr>
            </w:pPr>
          </w:p>
        </w:tc>
      </w:tr>
      <w:tr w:rsidR="00DB436C" w14:paraId="7B40C951" w14:textId="77777777">
        <w:trPr>
          <w:trHeight w:val="432"/>
        </w:trPr>
        <w:tc>
          <w:tcPr>
            <w:tcW w:w="992" w:type="dxa"/>
            <w:tcBorders>
              <w:top w:val="single" w:sz="4" w:space="0" w:color="000000"/>
              <w:left w:val="single" w:sz="4" w:space="0" w:color="000000"/>
              <w:bottom w:val="single" w:sz="4" w:space="0" w:color="000000"/>
            </w:tcBorders>
            <w:shd w:val="clear" w:color="auto" w:fill="auto"/>
            <w:vAlign w:val="center"/>
          </w:tcPr>
          <w:p w14:paraId="4B4D7232" w14:textId="77777777" w:rsidR="00DB436C" w:rsidRDefault="00DB436C">
            <w:pPr>
              <w:pStyle w:val="Header"/>
              <w:tabs>
                <w:tab w:val="left" w:pos="192"/>
                <w:tab w:val="left" w:pos="412"/>
                <w:tab w:val="left" w:pos="512"/>
                <w:tab w:val="left" w:pos="612"/>
              </w:tabs>
              <w:spacing w:before="40" w:after="40"/>
              <w:ind w:left="72" w:right="72"/>
              <w:jc w:val="center"/>
              <w:rPr>
                <w:lang w:val="en-GB"/>
              </w:rPr>
            </w:pPr>
          </w:p>
        </w:tc>
        <w:tc>
          <w:tcPr>
            <w:tcW w:w="2977" w:type="dxa"/>
            <w:tcBorders>
              <w:top w:val="single" w:sz="4" w:space="0" w:color="000000"/>
              <w:left w:val="single" w:sz="4" w:space="0" w:color="000000"/>
              <w:bottom w:val="single" w:sz="4" w:space="0" w:color="000000"/>
            </w:tcBorders>
            <w:shd w:val="clear" w:color="auto" w:fill="auto"/>
            <w:vAlign w:val="center"/>
          </w:tcPr>
          <w:p w14:paraId="2093CA67" w14:textId="77777777" w:rsidR="00DB436C" w:rsidRDefault="00DB436C">
            <w:pPr>
              <w:pStyle w:val="Header"/>
              <w:spacing w:before="40" w:after="40"/>
              <w:ind w:left="0" w:right="1"/>
              <w:rPr>
                <w:bCs/>
                <w:lang w:val="en-GB"/>
              </w:rPr>
            </w:pPr>
          </w:p>
        </w:tc>
        <w:tc>
          <w:tcPr>
            <w:tcW w:w="992" w:type="dxa"/>
            <w:tcBorders>
              <w:top w:val="single" w:sz="4" w:space="0" w:color="000000"/>
              <w:left w:val="single" w:sz="4" w:space="0" w:color="000000"/>
              <w:bottom w:val="single" w:sz="4" w:space="0" w:color="000000"/>
            </w:tcBorders>
            <w:shd w:val="clear" w:color="auto" w:fill="auto"/>
            <w:vAlign w:val="center"/>
          </w:tcPr>
          <w:p w14:paraId="2503B197" w14:textId="77777777" w:rsidR="00DB436C" w:rsidRDefault="00DB436C">
            <w:pPr>
              <w:pStyle w:val="Header"/>
              <w:spacing w:before="40" w:after="40"/>
              <w:ind w:left="0" w:right="1"/>
              <w:jc w:val="center"/>
              <w:rPr>
                <w:bCs/>
                <w:lang w:val="en-GB"/>
              </w:rPr>
            </w:pPr>
          </w:p>
        </w:tc>
        <w:tc>
          <w:tcPr>
            <w:tcW w:w="851" w:type="dxa"/>
            <w:tcBorders>
              <w:top w:val="single" w:sz="4" w:space="0" w:color="000000"/>
              <w:left w:val="single" w:sz="4" w:space="0" w:color="000000"/>
              <w:bottom w:val="single" w:sz="4" w:space="0" w:color="000000"/>
            </w:tcBorders>
            <w:shd w:val="clear" w:color="auto" w:fill="auto"/>
            <w:vAlign w:val="center"/>
          </w:tcPr>
          <w:p w14:paraId="38288749" w14:textId="77777777" w:rsidR="00DB436C" w:rsidRDefault="00DB436C">
            <w:pPr>
              <w:pStyle w:val="Header"/>
              <w:spacing w:before="40" w:after="40"/>
              <w:ind w:left="0" w:right="1"/>
              <w:jc w:val="center"/>
              <w:rPr>
                <w:bCs/>
                <w:lang w:val="en-GB"/>
              </w:rPr>
            </w:pPr>
          </w:p>
        </w:tc>
        <w:tc>
          <w:tcPr>
            <w:tcW w:w="1843" w:type="dxa"/>
            <w:tcBorders>
              <w:top w:val="single" w:sz="4" w:space="0" w:color="000000"/>
              <w:left w:val="single" w:sz="4" w:space="0" w:color="000000"/>
              <w:bottom w:val="single" w:sz="4" w:space="0" w:color="000000"/>
            </w:tcBorders>
            <w:shd w:val="clear" w:color="auto" w:fill="auto"/>
            <w:vAlign w:val="center"/>
          </w:tcPr>
          <w:p w14:paraId="20BD9A1A" w14:textId="77777777" w:rsidR="00DB436C" w:rsidRDefault="00DB436C">
            <w:pPr>
              <w:pStyle w:val="Header"/>
              <w:spacing w:before="40" w:after="40"/>
              <w:ind w:left="0" w:right="1"/>
              <w:rPr>
                <w:lang w:val="en-MY"/>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136CF1" w14:textId="77777777" w:rsidR="00DB436C" w:rsidRDefault="00DB436C">
            <w:pPr>
              <w:pStyle w:val="Header"/>
              <w:spacing w:before="40" w:after="40"/>
              <w:ind w:left="0" w:right="1"/>
              <w:jc w:val="center"/>
              <w:rPr>
                <w:bCs/>
                <w:lang w:val="en-GB"/>
              </w:rPr>
            </w:pPr>
          </w:p>
        </w:tc>
      </w:tr>
      <w:tr w:rsidR="00DB436C" w14:paraId="0A392C6A" w14:textId="77777777">
        <w:trPr>
          <w:trHeight w:val="432"/>
        </w:trPr>
        <w:tc>
          <w:tcPr>
            <w:tcW w:w="992" w:type="dxa"/>
            <w:tcBorders>
              <w:top w:val="single" w:sz="4" w:space="0" w:color="000000"/>
              <w:left w:val="single" w:sz="4" w:space="0" w:color="000000"/>
              <w:bottom w:val="single" w:sz="4" w:space="0" w:color="000000"/>
            </w:tcBorders>
            <w:shd w:val="clear" w:color="auto" w:fill="auto"/>
            <w:vAlign w:val="center"/>
          </w:tcPr>
          <w:p w14:paraId="290583F9" w14:textId="77777777" w:rsidR="00DB436C" w:rsidRDefault="00DB436C">
            <w:pPr>
              <w:pStyle w:val="Header"/>
              <w:tabs>
                <w:tab w:val="left" w:pos="192"/>
                <w:tab w:val="left" w:pos="412"/>
                <w:tab w:val="left" w:pos="512"/>
                <w:tab w:val="left" w:pos="612"/>
              </w:tabs>
              <w:spacing w:before="40" w:after="40"/>
              <w:ind w:left="72" w:right="72"/>
              <w:jc w:val="center"/>
              <w:rPr>
                <w:lang w:val="en-GB"/>
              </w:rPr>
            </w:pPr>
          </w:p>
        </w:tc>
        <w:tc>
          <w:tcPr>
            <w:tcW w:w="2977" w:type="dxa"/>
            <w:tcBorders>
              <w:top w:val="single" w:sz="4" w:space="0" w:color="000000"/>
              <w:left w:val="single" w:sz="4" w:space="0" w:color="000000"/>
              <w:bottom w:val="single" w:sz="4" w:space="0" w:color="000000"/>
            </w:tcBorders>
            <w:shd w:val="clear" w:color="auto" w:fill="auto"/>
            <w:vAlign w:val="center"/>
          </w:tcPr>
          <w:p w14:paraId="68F21D90" w14:textId="77777777" w:rsidR="00DB436C" w:rsidRDefault="00DB436C">
            <w:pPr>
              <w:pStyle w:val="Header"/>
              <w:spacing w:before="40" w:after="40"/>
              <w:ind w:left="0" w:right="1"/>
              <w:rPr>
                <w:bCs/>
                <w:lang w:val="en-GB"/>
              </w:rPr>
            </w:pPr>
          </w:p>
        </w:tc>
        <w:tc>
          <w:tcPr>
            <w:tcW w:w="992" w:type="dxa"/>
            <w:tcBorders>
              <w:top w:val="single" w:sz="4" w:space="0" w:color="000000"/>
              <w:left w:val="single" w:sz="4" w:space="0" w:color="000000"/>
              <w:bottom w:val="single" w:sz="4" w:space="0" w:color="000000"/>
            </w:tcBorders>
            <w:shd w:val="clear" w:color="auto" w:fill="auto"/>
            <w:vAlign w:val="center"/>
          </w:tcPr>
          <w:p w14:paraId="13C326F3" w14:textId="77777777" w:rsidR="00DB436C" w:rsidRDefault="00DB436C">
            <w:pPr>
              <w:pStyle w:val="Header"/>
              <w:spacing w:before="40" w:after="40"/>
              <w:ind w:left="0" w:right="1"/>
              <w:jc w:val="center"/>
              <w:rPr>
                <w:bCs/>
                <w:lang w:val="en-GB"/>
              </w:rPr>
            </w:pPr>
          </w:p>
        </w:tc>
        <w:tc>
          <w:tcPr>
            <w:tcW w:w="851" w:type="dxa"/>
            <w:tcBorders>
              <w:top w:val="single" w:sz="4" w:space="0" w:color="000000"/>
              <w:left w:val="single" w:sz="4" w:space="0" w:color="000000"/>
              <w:bottom w:val="single" w:sz="4" w:space="0" w:color="000000"/>
            </w:tcBorders>
            <w:shd w:val="clear" w:color="auto" w:fill="auto"/>
            <w:vAlign w:val="center"/>
          </w:tcPr>
          <w:p w14:paraId="4853B841" w14:textId="77777777" w:rsidR="00DB436C" w:rsidRDefault="00DB436C">
            <w:pPr>
              <w:pStyle w:val="Header"/>
              <w:spacing w:before="40" w:after="40"/>
              <w:ind w:left="0" w:right="1"/>
              <w:jc w:val="center"/>
              <w:rPr>
                <w:bCs/>
                <w:lang w:val="en-GB"/>
              </w:rPr>
            </w:pPr>
          </w:p>
        </w:tc>
        <w:tc>
          <w:tcPr>
            <w:tcW w:w="1843" w:type="dxa"/>
            <w:tcBorders>
              <w:top w:val="single" w:sz="4" w:space="0" w:color="000000"/>
              <w:left w:val="single" w:sz="4" w:space="0" w:color="000000"/>
              <w:bottom w:val="single" w:sz="4" w:space="0" w:color="000000"/>
            </w:tcBorders>
            <w:shd w:val="clear" w:color="auto" w:fill="auto"/>
            <w:vAlign w:val="center"/>
          </w:tcPr>
          <w:p w14:paraId="50125231" w14:textId="77777777" w:rsidR="00DB436C" w:rsidRDefault="00DB436C">
            <w:pPr>
              <w:pStyle w:val="Header"/>
              <w:spacing w:before="40" w:after="40"/>
              <w:ind w:left="0" w:right="1"/>
              <w:rPr>
                <w:lang w:val="en-MY"/>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25747A" w14:textId="77777777" w:rsidR="00DB436C" w:rsidRDefault="00DB436C">
            <w:pPr>
              <w:pStyle w:val="Header"/>
              <w:spacing w:before="40" w:after="40"/>
              <w:ind w:left="0" w:right="1"/>
              <w:jc w:val="center"/>
              <w:rPr>
                <w:bCs/>
                <w:lang w:val="en-GB"/>
              </w:rPr>
            </w:pPr>
          </w:p>
        </w:tc>
      </w:tr>
      <w:tr w:rsidR="00DB436C" w14:paraId="09B8D95D" w14:textId="77777777">
        <w:trPr>
          <w:trHeight w:val="432"/>
        </w:trPr>
        <w:tc>
          <w:tcPr>
            <w:tcW w:w="992" w:type="dxa"/>
            <w:tcBorders>
              <w:top w:val="single" w:sz="4" w:space="0" w:color="000000"/>
              <w:left w:val="single" w:sz="4" w:space="0" w:color="000000"/>
              <w:bottom w:val="single" w:sz="4" w:space="0" w:color="000000"/>
            </w:tcBorders>
            <w:shd w:val="clear" w:color="auto" w:fill="auto"/>
            <w:vAlign w:val="center"/>
          </w:tcPr>
          <w:p w14:paraId="78BEFD2A" w14:textId="77777777" w:rsidR="00DB436C" w:rsidRDefault="00DB436C">
            <w:pPr>
              <w:pStyle w:val="Header"/>
              <w:tabs>
                <w:tab w:val="left" w:pos="192"/>
                <w:tab w:val="left" w:pos="412"/>
                <w:tab w:val="left" w:pos="512"/>
                <w:tab w:val="left" w:pos="612"/>
              </w:tabs>
              <w:spacing w:before="40" w:after="40"/>
              <w:ind w:left="72" w:right="72"/>
              <w:jc w:val="center"/>
              <w:rPr>
                <w:lang w:val="en-GB"/>
              </w:rPr>
            </w:pPr>
          </w:p>
        </w:tc>
        <w:tc>
          <w:tcPr>
            <w:tcW w:w="2977" w:type="dxa"/>
            <w:tcBorders>
              <w:top w:val="single" w:sz="4" w:space="0" w:color="000000"/>
              <w:left w:val="single" w:sz="4" w:space="0" w:color="000000"/>
              <w:bottom w:val="single" w:sz="4" w:space="0" w:color="000000"/>
            </w:tcBorders>
            <w:shd w:val="clear" w:color="auto" w:fill="auto"/>
            <w:vAlign w:val="center"/>
          </w:tcPr>
          <w:p w14:paraId="27A76422" w14:textId="77777777" w:rsidR="00DB436C" w:rsidRDefault="00DB436C">
            <w:pPr>
              <w:pStyle w:val="Header"/>
              <w:spacing w:before="40" w:after="40"/>
              <w:ind w:left="0" w:right="1"/>
              <w:rPr>
                <w:bCs/>
                <w:lang w:val="en-GB"/>
              </w:rPr>
            </w:pPr>
          </w:p>
        </w:tc>
        <w:tc>
          <w:tcPr>
            <w:tcW w:w="992" w:type="dxa"/>
            <w:tcBorders>
              <w:top w:val="single" w:sz="4" w:space="0" w:color="000000"/>
              <w:left w:val="single" w:sz="4" w:space="0" w:color="000000"/>
              <w:bottom w:val="single" w:sz="4" w:space="0" w:color="000000"/>
            </w:tcBorders>
            <w:shd w:val="clear" w:color="auto" w:fill="auto"/>
            <w:vAlign w:val="center"/>
          </w:tcPr>
          <w:p w14:paraId="49206A88" w14:textId="77777777" w:rsidR="00DB436C" w:rsidRDefault="00DB436C">
            <w:pPr>
              <w:pStyle w:val="Header"/>
              <w:spacing w:before="40" w:after="40"/>
              <w:ind w:left="0" w:right="1"/>
              <w:jc w:val="center"/>
              <w:rPr>
                <w:bCs/>
                <w:lang w:val="en-GB"/>
              </w:rPr>
            </w:pPr>
          </w:p>
        </w:tc>
        <w:tc>
          <w:tcPr>
            <w:tcW w:w="851" w:type="dxa"/>
            <w:tcBorders>
              <w:top w:val="single" w:sz="4" w:space="0" w:color="000000"/>
              <w:left w:val="single" w:sz="4" w:space="0" w:color="000000"/>
              <w:bottom w:val="single" w:sz="4" w:space="0" w:color="000000"/>
            </w:tcBorders>
            <w:shd w:val="clear" w:color="auto" w:fill="auto"/>
            <w:vAlign w:val="center"/>
          </w:tcPr>
          <w:p w14:paraId="67B7A70C" w14:textId="77777777" w:rsidR="00DB436C" w:rsidRDefault="00DB436C">
            <w:pPr>
              <w:pStyle w:val="Header"/>
              <w:spacing w:before="40" w:after="40"/>
              <w:ind w:left="0" w:right="1"/>
              <w:jc w:val="center"/>
              <w:rPr>
                <w:bCs/>
                <w:lang w:val="en-GB"/>
              </w:rPr>
            </w:pPr>
          </w:p>
        </w:tc>
        <w:tc>
          <w:tcPr>
            <w:tcW w:w="1843" w:type="dxa"/>
            <w:tcBorders>
              <w:top w:val="single" w:sz="4" w:space="0" w:color="000000"/>
              <w:left w:val="single" w:sz="4" w:space="0" w:color="000000"/>
              <w:bottom w:val="single" w:sz="4" w:space="0" w:color="000000"/>
            </w:tcBorders>
            <w:shd w:val="clear" w:color="auto" w:fill="auto"/>
            <w:vAlign w:val="center"/>
          </w:tcPr>
          <w:p w14:paraId="71887C79" w14:textId="77777777" w:rsidR="00DB436C" w:rsidRDefault="00DB436C">
            <w:pPr>
              <w:pStyle w:val="Header"/>
              <w:spacing w:before="40" w:after="40"/>
              <w:ind w:left="0" w:right="1"/>
              <w:rPr>
                <w:lang w:val="en-MY"/>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7FD67C" w14:textId="77777777" w:rsidR="00DB436C" w:rsidRDefault="00DB436C">
            <w:pPr>
              <w:pStyle w:val="Header"/>
              <w:spacing w:before="40" w:after="40"/>
              <w:ind w:left="0" w:right="1"/>
              <w:jc w:val="center"/>
              <w:rPr>
                <w:bCs/>
                <w:lang w:val="en-GB"/>
              </w:rPr>
            </w:pPr>
          </w:p>
        </w:tc>
      </w:tr>
      <w:tr w:rsidR="00DB436C" w14:paraId="38D6B9B6" w14:textId="77777777">
        <w:trPr>
          <w:trHeight w:val="432"/>
        </w:trPr>
        <w:tc>
          <w:tcPr>
            <w:tcW w:w="992" w:type="dxa"/>
            <w:tcBorders>
              <w:top w:val="single" w:sz="4" w:space="0" w:color="000000"/>
              <w:left w:val="single" w:sz="4" w:space="0" w:color="000000"/>
              <w:bottom w:val="single" w:sz="4" w:space="0" w:color="000000"/>
            </w:tcBorders>
            <w:shd w:val="clear" w:color="auto" w:fill="auto"/>
            <w:vAlign w:val="center"/>
          </w:tcPr>
          <w:p w14:paraId="22F860BB" w14:textId="77777777" w:rsidR="00DB436C" w:rsidRDefault="00DB436C">
            <w:pPr>
              <w:pStyle w:val="Header"/>
              <w:tabs>
                <w:tab w:val="left" w:pos="192"/>
                <w:tab w:val="left" w:pos="412"/>
                <w:tab w:val="left" w:pos="512"/>
                <w:tab w:val="left" w:pos="612"/>
              </w:tabs>
              <w:spacing w:before="40" w:after="40"/>
              <w:ind w:left="72" w:right="72"/>
              <w:jc w:val="center"/>
              <w:rPr>
                <w:lang w:val="en-GB"/>
              </w:rPr>
            </w:pPr>
          </w:p>
        </w:tc>
        <w:tc>
          <w:tcPr>
            <w:tcW w:w="2977" w:type="dxa"/>
            <w:tcBorders>
              <w:top w:val="single" w:sz="4" w:space="0" w:color="000000"/>
              <w:left w:val="single" w:sz="4" w:space="0" w:color="000000"/>
              <w:bottom w:val="single" w:sz="4" w:space="0" w:color="000000"/>
            </w:tcBorders>
            <w:shd w:val="clear" w:color="auto" w:fill="auto"/>
            <w:vAlign w:val="center"/>
          </w:tcPr>
          <w:p w14:paraId="698536F5" w14:textId="77777777" w:rsidR="00DB436C" w:rsidRDefault="00DB436C">
            <w:pPr>
              <w:pStyle w:val="Header"/>
              <w:spacing w:before="40" w:after="40"/>
              <w:ind w:left="0" w:right="1"/>
              <w:rPr>
                <w:bCs/>
                <w:lang w:val="en-GB"/>
              </w:rPr>
            </w:pPr>
          </w:p>
        </w:tc>
        <w:tc>
          <w:tcPr>
            <w:tcW w:w="992" w:type="dxa"/>
            <w:tcBorders>
              <w:top w:val="single" w:sz="4" w:space="0" w:color="000000"/>
              <w:left w:val="single" w:sz="4" w:space="0" w:color="000000"/>
              <w:bottom w:val="single" w:sz="4" w:space="0" w:color="000000"/>
            </w:tcBorders>
            <w:shd w:val="clear" w:color="auto" w:fill="auto"/>
            <w:vAlign w:val="center"/>
          </w:tcPr>
          <w:p w14:paraId="7BC1BAF2" w14:textId="77777777" w:rsidR="00DB436C" w:rsidRDefault="00DB436C">
            <w:pPr>
              <w:pStyle w:val="Header"/>
              <w:spacing w:before="40" w:after="40"/>
              <w:ind w:left="0" w:right="1"/>
              <w:jc w:val="center"/>
              <w:rPr>
                <w:bCs/>
                <w:lang w:val="en-GB"/>
              </w:rPr>
            </w:pPr>
          </w:p>
        </w:tc>
        <w:tc>
          <w:tcPr>
            <w:tcW w:w="851" w:type="dxa"/>
            <w:tcBorders>
              <w:top w:val="single" w:sz="4" w:space="0" w:color="000000"/>
              <w:left w:val="single" w:sz="4" w:space="0" w:color="000000"/>
              <w:bottom w:val="single" w:sz="4" w:space="0" w:color="000000"/>
            </w:tcBorders>
            <w:shd w:val="clear" w:color="auto" w:fill="auto"/>
            <w:vAlign w:val="center"/>
          </w:tcPr>
          <w:p w14:paraId="61C988F9" w14:textId="77777777" w:rsidR="00DB436C" w:rsidRDefault="00DB436C">
            <w:pPr>
              <w:pStyle w:val="Header"/>
              <w:spacing w:before="40" w:after="40"/>
              <w:ind w:left="0" w:right="1"/>
              <w:jc w:val="center"/>
              <w:rPr>
                <w:bCs/>
                <w:lang w:val="en-GB"/>
              </w:rPr>
            </w:pPr>
          </w:p>
        </w:tc>
        <w:tc>
          <w:tcPr>
            <w:tcW w:w="1843" w:type="dxa"/>
            <w:tcBorders>
              <w:top w:val="single" w:sz="4" w:space="0" w:color="000000"/>
              <w:left w:val="single" w:sz="4" w:space="0" w:color="000000"/>
              <w:bottom w:val="single" w:sz="4" w:space="0" w:color="000000"/>
            </w:tcBorders>
            <w:shd w:val="clear" w:color="auto" w:fill="auto"/>
            <w:vAlign w:val="center"/>
          </w:tcPr>
          <w:p w14:paraId="3B22BB7D" w14:textId="77777777" w:rsidR="00DB436C" w:rsidRDefault="00DB436C">
            <w:pPr>
              <w:pStyle w:val="Header"/>
              <w:spacing w:before="40" w:after="40"/>
              <w:ind w:left="0" w:right="1"/>
              <w:rPr>
                <w:lang w:val="en-MY"/>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246DD" w14:textId="77777777" w:rsidR="00DB436C" w:rsidRDefault="00DB436C">
            <w:pPr>
              <w:pStyle w:val="Header"/>
              <w:spacing w:before="40" w:after="40"/>
              <w:ind w:left="0" w:right="1"/>
              <w:jc w:val="center"/>
              <w:rPr>
                <w:bCs/>
                <w:lang w:val="en-GB"/>
              </w:rPr>
            </w:pPr>
          </w:p>
        </w:tc>
      </w:tr>
      <w:tr w:rsidR="00DB436C" w14:paraId="6BF89DA3" w14:textId="77777777">
        <w:trPr>
          <w:trHeight w:val="432"/>
        </w:trPr>
        <w:tc>
          <w:tcPr>
            <w:tcW w:w="992" w:type="dxa"/>
            <w:tcBorders>
              <w:top w:val="single" w:sz="4" w:space="0" w:color="000000"/>
              <w:left w:val="single" w:sz="4" w:space="0" w:color="000000"/>
              <w:bottom w:val="single" w:sz="4" w:space="0" w:color="000000"/>
            </w:tcBorders>
            <w:shd w:val="clear" w:color="auto" w:fill="auto"/>
            <w:vAlign w:val="center"/>
          </w:tcPr>
          <w:p w14:paraId="5C3E0E74" w14:textId="77777777" w:rsidR="00DB436C" w:rsidRDefault="00DB436C">
            <w:pPr>
              <w:pStyle w:val="Header"/>
              <w:tabs>
                <w:tab w:val="left" w:pos="192"/>
                <w:tab w:val="left" w:pos="412"/>
                <w:tab w:val="left" w:pos="512"/>
                <w:tab w:val="left" w:pos="612"/>
              </w:tabs>
              <w:spacing w:before="40" w:after="40"/>
              <w:ind w:left="72" w:right="72"/>
              <w:jc w:val="center"/>
              <w:rPr>
                <w:lang w:val="en-GB"/>
              </w:rPr>
            </w:pPr>
          </w:p>
        </w:tc>
        <w:tc>
          <w:tcPr>
            <w:tcW w:w="2977" w:type="dxa"/>
            <w:tcBorders>
              <w:top w:val="single" w:sz="4" w:space="0" w:color="000000"/>
              <w:left w:val="single" w:sz="4" w:space="0" w:color="000000"/>
              <w:bottom w:val="single" w:sz="4" w:space="0" w:color="000000"/>
            </w:tcBorders>
            <w:shd w:val="clear" w:color="auto" w:fill="auto"/>
            <w:vAlign w:val="center"/>
          </w:tcPr>
          <w:p w14:paraId="66A1FAB9" w14:textId="77777777" w:rsidR="00DB436C" w:rsidRDefault="00DB436C">
            <w:pPr>
              <w:pStyle w:val="Header"/>
              <w:spacing w:before="40" w:after="40"/>
              <w:ind w:left="0" w:right="1"/>
              <w:rPr>
                <w:bCs/>
                <w:lang w:val="en-GB"/>
              </w:rPr>
            </w:pPr>
          </w:p>
        </w:tc>
        <w:tc>
          <w:tcPr>
            <w:tcW w:w="992" w:type="dxa"/>
            <w:tcBorders>
              <w:top w:val="single" w:sz="4" w:space="0" w:color="000000"/>
              <w:left w:val="single" w:sz="4" w:space="0" w:color="000000"/>
              <w:bottom w:val="single" w:sz="4" w:space="0" w:color="000000"/>
            </w:tcBorders>
            <w:shd w:val="clear" w:color="auto" w:fill="auto"/>
            <w:vAlign w:val="center"/>
          </w:tcPr>
          <w:p w14:paraId="76BB753C" w14:textId="77777777" w:rsidR="00DB436C" w:rsidRDefault="00DB436C">
            <w:pPr>
              <w:pStyle w:val="Header"/>
              <w:spacing w:before="40" w:after="40"/>
              <w:ind w:left="0" w:right="1"/>
              <w:jc w:val="center"/>
              <w:rPr>
                <w:bCs/>
                <w:lang w:val="en-GB"/>
              </w:rPr>
            </w:pPr>
          </w:p>
        </w:tc>
        <w:tc>
          <w:tcPr>
            <w:tcW w:w="851" w:type="dxa"/>
            <w:tcBorders>
              <w:top w:val="single" w:sz="4" w:space="0" w:color="000000"/>
              <w:left w:val="single" w:sz="4" w:space="0" w:color="000000"/>
              <w:bottom w:val="single" w:sz="4" w:space="0" w:color="000000"/>
            </w:tcBorders>
            <w:shd w:val="clear" w:color="auto" w:fill="auto"/>
            <w:vAlign w:val="center"/>
          </w:tcPr>
          <w:p w14:paraId="513DA1E0" w14:textId="77777777" w:rsidR="00DB436C" w:rsidRDefault="00DB436C">
            <w:pPr>
              <w:pStyle w:val="Header"/>
              <w:spacing w:before="40" w:after="40"/>
              <w:ind w:left="0" w:right="1"/>
              <w:jc w:val="center"/>
              <w:rPr>
                <w:bCs/>
                <w:lang w:val="en-GB"/>
              </w:rPr>
            </w:pPr>
          </w:p>
        </w:tc>
        <w:tc>
          <w:tcPr>
            <w:tcW w:w="1843" w:type="dxa"/>
            <w:tcBorders>
              <w:top w:val="single" w:sz="4" w:space="0" w:color="000000"/>
              <w:left w:val="single" w:sz="4" w:space="0" w:color="000000"/>
              <w:bottom w:val="single" w:sz="4" w:space="0" w:color="000000"/>
            </w:tcBorders>
            <w:shd w:val="clear" w:color="auto" w:fill="auto"/>
            <w:vAlign w:val="center"/>
          </w:tcPr>
          <w:p w14:paraId="75CAC6F5" w14:textId="77777777" w:rsidR="00DB436C" w:rsidRDefault="00DB436C">
            <w:pPr>
              <w:pStyle w:val="Header"/>
              <w:spacing w:before="40" w:after="40"/>
              <w:ind w:left="0" w:right="1"/>
              <w:rPr>
                <w:lang w:val="en-MY"/>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060428" w14:textId="77777777" w:rsidR="00DB436C" w:rsidRDefault="00DB436C">
            <w:pPr>
              <w:pStyle w:val="Header"/>
              <w:spacing w:before="40" w:after="40"/>
              <w:ind w:left="0" w:right="1"/>
              <w:jc w:val="center"/>
              <w:rPr>
                <w:bCs/>
                <w:lang w:val="en-GB"/>
              </w:rPr>
            </w:pPr>
          </w:p>
        </w:tc>
      </w:tr>
      <w:tr w:rsidR="00DB436C" w14:paraId="1D0656FE" w14:textId="77777777">
        <w:trPr>
          <w:trHeight w:val="432"/>
        </w:trPr>
        <w:tc>
          <w:tcPr>
            <w:tcW w:w="992" w:type="dxa"/>
            <w:tcBorders>
              <w:top w:val="single" w:sz="4" w:space="0" w:color="000000"/>
              <w:left w:val="single" w:sz="4" w:space="0" w:color="000000"/>
              <w:bottom w:val="single" w:sz="4" w:space="0" w:color="000000"/>
            </w:tcBorders>
            <w:shd w:val="clear" w:color="auto" w:fill="auto"/>
            <w:vAlign w:val="center"/>
          </w:tcPr>
          <w:p w14:paraId="7B37605A" w14:textId="77777777" w:rsidR="00DB436C" w:rsidRDefault="00DB436C">
            <w:pPr>
              <w:pStyle w:val="Header"/>
              <w:tabs>
                <w:tab w:val="left" w:pos="192"/>
                <w:tab w:val="left" w:pos="412"/>
                <w:tab w:val="left" w:pos="512"/>
                <w:tab w:val="left" w:pos="612"/>
              </w:tabs>
              <w:spacing w:before="40" w:after="40"/>
              <w:ind w:left="72" w:right="72"/>
              <w:jc w:val="center"/>
              <w:rPr>
                <w:lang w:val="en-GB"/>
              </w:rPr>
            </w:pPr>
          </w:p>
        </w:tc>
        <w:tc>
          <w:tcPr>
            <w:tcW w:w="2977" w:type="dxa"/>
            <w:tcBorders>
              <w:top w:val="single" w:sz="4" w:space="0" w:color="000000"/>
              <w:left w:val="single" w:sz="4" w:space="0" w:color="000000"/>
              <w:bottom w:val="single" w:sz="4" w:space="0" w:color="000000"/>
            </w:tcBorders>
            <w:shd w:val="clear" w:color="auto" w:fill="auto"/>
            <w:vAlign w:val="center"/>
          </w:tcPr>
          <w:p w14:paraId="394798F2" w14:textId="77777777" w:rsidR="00DB436C" w:rsidRDefault="00DB436C">
            <w:pPr>
              <w:pStyle w:val="Header"/>
              <w:spacing w:before="40" w:after="40"/>
              <w:ind w:left="0" w:right="1"/>
              <w:rPr>
                <w:bCs/>
                <w:lang w:val="en-GB"/>
              </w:rPr>
            </w:pPr>
          </w:p>
        </w:tc>
        <w:tc>
          <w:tcPr>
            <w:tcW w:w="992" w:type="dxa"/>
            <w:tcBorders>
              <w:top w:val="single" w:sz="4" w:space="0" w:color="000000"/>
              <w:left w:val="single" w:sz="4" w:space="0" w:color="000000"/>
              <w:bottom w:val="single" w:sz="4" w:space="0" w:color="000000"/>
            </w:tcBorders>
            <w:shd w:val="clear" w:color="auto" w:fill="auto"/>
            <w:vAlign w:val="center"/>
          </w:tcPr>
          <w:p w14:paraId="3889A505" w14:textId="77777777" w:rsidR="00DB436C" w:rsidRDefault="00DB436C">
            <w:pPr>
              <w:pStyle w:val="Header"/>
              <w:spacing w:before="40" w:after="40"/>
              <w:ind w:left="0" w:right="1"/>
              <w:jc w:val="center"/>
              <w:rPr>
                <w:bCs/>
                <w:lang w:val="en-GB"/>
              </w:rPr>
            </w:pPr>
          </w:p>
        </w:tc>
        <w:tc>
          <w:tcPr>
            <w:tcW w:w="851" w:type="dxa"/>
            <w:tcBorders>
              <w:top w:val="single" w:sz="4" w:space="0" w:color="000000"/>
              <w:left w:val="single" w:sz="4" w:space="0" w:color="000000"/>
              <w:bottom w:val="single" w:sz="4" w:space="0" w:color="000000"/>
            </w:tcBorders>
            <w:shd w:val="clear" w:color="auto" w:fill="auto"/>
            <w:vAlign w:val="center"/>
          </w:tcPr>
          <w:p w14:paraId="29079D35" w14:textId="77777777" w:rsidR="00DB436C" w:rsidRDefault="00DB436C">
            <w:pPr>
              <w:pStyle w:val="Header"/>
              <w:spacing w:before="40" w:after="40"/>
              <w:ind w:left="0" w:right="1"/>
              <w:jc w:val="center"/>
              <w:rPr>
                <w:bCs/>
                <w:lang w:val="en-GB"/>
              </w:rPr>
            </w:pPr>
          </w:p>
        </w:tc>
        <w:tc>
          <w:tcPr>
            <w:tcW w:w="1843" w:type="dxa"/>
            <w:tcBorders>
              <w:top w:val="single" w:sz="4" w:space="0" w:color="000000"/>
              <w:left w:val="single" w:sz="4" w:space="0" w:color="000000"/>
              <w:bottom w:val="single" w:sz="4" w:space="0" w:color="000000"/>
            </w:tcBorders>
            <w:shd w:val="clear" w:color="auto" w:fill="auto"/>
            <w:vAlign w:val="center"/>
          </w:tcPr>
          <w:p w14:paraId="17686DC7" w14:textId="77777777" w:rsidR="00DB436C" w:rsidRDefault="00DB436C">
            <w:pPr>
              <w:pStyle w:val="Header"/>
              <w:spacing w:before="40" w:after="40"/>
              <w:ind w:left="0" w:right="1"/>
              <w:rPr>
                <w:lang w:val="en-MY"/>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BD644D" w14:textId="77777777" w:rsidR="00DB436C" w:rsidRDefault="00DB436C">
            <w:pPr>
              <w:pStyle w:val="Header"/>
              <w:spacing w:before="40" w:after="40"/>
              <w:ind w:left="0" w:right="1"/>
              <w:jc w:val="center"/>
              <w:rPr>
                <w:bCs/>
                <w:lang w:val="en-GB"/>
              </w:rPr>
            </w:pPr>
          </w:p>
        </w:tc>
      </w:tr>
    </w:tbl>
    <w:p w14:paraId="1A3FAC43" w14:textId="77777777" w:rsidR="00DB436C" w:rsidRDefault="00DB436C">
      <w:pPr>
        <w:pStyle w:val="Heading1"/>
        <w:ind w:left="142" w:firstLine="0"/>
        <w:rPr>
          <w:rFonts w:cs="Arial"/>
          <w:sz w:val="20"/>
        </w:rPr>
      </w:pPr>
    </w:p>
    <w:p w14:paraId="2BBD94B2" w14:textId="77777777" w:rsidR="00DB436C" w:rsidRDefault="00DB436C">
      <w:pPr>
        <w:rPr>
          <w:rFonts w:cs="Arial"/>
          <w:lang w:val="en-GB"/>
        </w:rPr>
      </w:pPr>
    </w:p>
    <w:p w14:paraId="5854DE7F" w14:textId="77777777" w:rsidR="00DB436C" w:rsidRDefault="00DB436C">
      <w:pPr>
        <w:rPr>
          <w:rFonts w:cs="Arial"/>
          <w:lang w:val="en-GB"/>
        </w:rPr>
      </w:pPr>
    </w:p>
    <w:p w14:paraId="2CA7ADD4" w14:textId="77777777" w:rsidR="00DB436C" w:rsidRDefault="00DB436C">
      <w:pPr>
        <w:rPr>
          <w:rFonts w:cs="Arial"/>
          <w:lang w:val="en-GB"/>
        </w:rPr>
      </w:pPr>
    </w:p>
    <w:p w14:paraId="314EE24A" w14:textId="77777777" w:rsidR="00DB436C" w:rsidRDefault="00DB436C">
      <w:pPr>
        <w:rPr>
          <w:rFonts w:cs="Arial"/>
          <w:lang w:val="en-GB"/>
        </w:rPr>
      </w:pPr>
    </w:p>
    <w:p w14:paraId="76614669" w14:textId="77777777" w:rsidR="00DB436C" w:rsidRDefault="00DB436C">
      <w:pPr>
        <w:rPr>
          <w:rFonts w:cs="Arial"/>
          <w:lang w:val="en-GB"/>
        </w:rPr>
      </w:pPr>
    </w:p>
    <w:p w14:paraId="57590049" w14:textId="77777777" w:rsidR="00DB436C" w:rsidRDefault="00DB436C">
      <w:pPr>
        <w:rPr>
          <w:rFonts w:cs="Arial"/>
          <w:lang w:val="en-GB"/>
        </w:rPr>
      </w:pPr>
    </w:p>
    <w:p w14:paraId="0C5B615A" w14:textId="77777777" w:rsidR="00DB436C" w:rsidRDefault="00DB436C">
      <w:pPr>
        <w:rPr>
          <w:rFonts w:cs="Arial"/>
          <w:lang w:val="en-GB"/>
        </w:rPr>
      </w:pPr>
    </w:p>
    <w:p w14:paraId="792F1AA2" w14:textId="77777777" w:rsidR="00DB436C" w:rsidRDefault="00DB436C">
      <w:pPr>
        <w:rPr>
          <w:rFonts w:cs="Arial"/>
          <w:lang w:val="en-GB"/>
        </w:rPr>
      </w:pPr>
    </w:p>
    <w:p w14:paraId="1A499DFC" w14:textId="77777777" w:rsidR="00DB436C" w:rsidRDefault="00DB436C">
      <w:pPr>
        <w:rPr>
          <w:rFonts w:cs="Arial"/>
          <w:lang w:val="en-GB"/>
        </w:rPr>
      </w:pPr>
    </w:p>
    <w:p w14:paraId="5E7E3C41" w14:textId="77777777" w:rsidR="00DB436C" w:rsidRDefault="00DB436C">
      <w:pPr>
        <w:rPr>
          <w:rFonts w:cs="Arial"/>
          <w:lang w:val="en-GB"/>
        </w:rPr>
      </w:pPr>
    </w:p>
    <w:p w14:paraId="03F828E4" w14:textId="77777777" w:rsidR="00DB436C" w:rsidRDefault="00DB436C">
      <w:pPr>
        <w:rPr>
          <w:rFonts w:cs="Arial"/>
          <w:lang w:val="en-GB"/>
        </w:rPr>
      </w:pPr>
    </w:p>
    <w:p w14:paraId="2AC57CB0" w14:textId="77777777" w:rsidR="00DB436C" w:rsidRDefault="00DB436C">
      <w:pPr>
        <w:rPr>
          <w:rFonts w:cs="Arial"/>
          <w:lang w:val="en-GB"/>
        </w:rPr>
      </w:pPr>
    </w:p>
    <w:p w14:paraId="5186B13D" w14:textId="77777777" w:rsidR="00DB436C" w:rsidRDefault="00DB436C">
      <w:pPr>
        <w:rPr>
          <w:rFonts w:cs="Arial"/>
          <w:lang w:val="en-GB"/>
        </w:rPr>
      </w:pPr>
    </w:p>
    <w:p w14:paraId="6C57C439" w14:textId="77777777" w:rsidR="00DB436C" w:rsidRDefault="00DB436C">
      <w:pPr>
        <w:rPr>
          <w:rFonts w:cs="Arial"/>
          <w:lang w:val="en-GB"/>
        </w:rPr>
      </w:pPr>
    </w:p>
    <w:p w14:paraId="3D404BC9" w14:textId="77777777" w:rsidR="00DB436C" w:rsidRDefault="00DB436C">
      <w:pPr>
        <w:overflowPunct/>
        <w:autoSpaceDE/>
        <w:autoSpaceDN/>
        <w:adjustRightInd/>
        <w:spacing w:before="0"/>
        <w:ind w:left="0" w:right="0"/>
        <w:textAlignment w:val="auto"/>
        <w:rPr>
          <w:rFonts w:cs="Arial"/>
          <w:b/>
          <w:lang w:val="en-GB"/>
        </w:rPr>
      </w:pPr>
    </w:p>
    <w:p w14:paraId="61319B8A" w14:textId="77777777" w:rsidR="00DB436C" w:rsidRDefault="00DB436C">
      <w:pPr>
        <w:overflowPunct/>
        <w:autoSpaceDE/>
        <w:autoSpaceDN/>
        <w:adjustRightInd/>
        <w:spacing w:before="0"/>
        <w:ind w:left="0" w:right="0"/>
        <w:textAlignment w:val="auto"/>
        <w:rPr>
          <w:rFonts w:cs="Arial"/>
          <w:b/>
          <w:lang w:val="en-GB"/>
        </w:rPr>
      </w:pPr>
    </w:p>
    <w:p w14:paraId="31A560F4" w14:textId="77777777" w:rsidR="00DB436C" w:rsidRDefault="00DB436C">
      <w:pPr>
        <w:overflowPunct/>
        <w:autoSpaceDE/>
        <w:autoSpaceDN/>
        <w:adjustRightInd/>
        <w:spacing w:before="0"/>
        <w:ind w:left="0" w:right="0"/>
        <w:textAlignment w:val="auto"/>
        <w:rPr>
          <w:rFonts w:cs="Arial"/>
          <w:b/>
          <w:lang w:val="en-GB"/>
        </w:rPr>
      </w:pPr>
    </w:p>
    <w:p w14:paraId="332087A2" w14:textId="77777777" w:rsidR="00DB436C" w:rsidRDefault="00B84160">
      <w:pPr>
        <w:pStyle w:val="Heading1"/>
        <w:numPr>
          <w:ilvl w:val="1"/>
          <w:numId w:val="9"/>
        </w:numPr>
        <w:tabs>
          <w:tab w:val="left" w:pos="720"/>
        </w:tabs>
        <w:ind w:left="720" w:hanging="720"/>
        <w:rPr>
          <w:rFonts w:cs="Arial"/>
          <w:sz w:val="20"/>
        </w:rPr>
      </w:pPr>
      <w:bookmarkStart w:id="45" w:name="_Toc531101392"/>
      <w:bookmarkStart w:id="46" w:name="_Toc499308561"/>
      <w:bookmarkStart w:id="47" w:name="_Toc187483943"/>
      <w:bookmarkStart w:id="48" w:name="_Toc187483224"/>
      <w:bookmarkStart w:id="49" w:name="_Toc355105693"/>
      <w:bookmarkStart w:id="50" w:name="_Toc283645907"/>
      <w:bookmarkStart w:id="51" w:name="_Toc216835055"/>
      <w:bookmarkStart w:id="52" w:name="_Toc283217324"/>
      <w:bookmarkStart w:id="53" w:name="_Toc289672059"/>
      <w:bookmarkStart w:id="54" w:name="_Toc445287675"/>
      <w:bookmarkStart w:id="55" w:name="_Toc283218704"/>
      <w:bookmarkEnd w:id="27"/>
      <w:bookmarkEnd w:id="28"/>
      <w:bookmarkEnd w:id="29"/>
      <w:bookmarkEnd w:id="30"/>
      <w:r>
        <w:rPr>
          <w:rFonts w:cs="Arial"/>
          <w:sz w:val="20"/>
        </w:rPr>
        <w:t>LIST OF EFFECTIVE PAGES</w:t>
      </w:r>
      <w:bookmarkEnd w:id="45"/>
      <w:bookmarkEnd w:id="46"/>
    </w:p>
    <w:p w14:paraId="70DF735C" w14:textId="77777777" w:rsidR="00DB436C" w:rsidRDefault="00DB436C">
      <w:pPr>
        <w:rPr>
          <w:lang w:val="en-GB"/>
        </w:rPr>
      </w:pPr>
    </w:p>
    <w:p w14:paraId="3A413BF6" w14:textId="77777777" w:rsidR="00DB436C" w:rsidRDefault="00DB436C">
      <w:pPr>
        <w:ind w:left="270"/>
        <w:jc w:val="center"/>
        <w:rPr>
          <w:rFonts w:cs="Arial"/>
          <w:lang w:val="en-GB"/>
        </w:rPr>
      </w:pPr>
    </w:p>
    <w:tbl>
      <w:tblPr>
        <w:tblW w:w="927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46"/>
        <w:gridCol w:w="846"/>
        <w:gridCol w:w="1062"/>
        <w:gridCol w:w="1080"/>
        <w:gridCol w:w="270"/>
        <w:gridCol w:w="720"/>
        <w:gridCol w:w="720"/>
        <w:gridCol w:w="810"/>
        <w:gridCol w:w="990"/>
        <w:gridCol w:w="1080"/>
      </w:tblGrid>
      <w:tr w:rsidR="00DB436C" w14:paraId="5A659237" w14:textId="77777777">
        <w:trPr>
          <w:trHeight w:val="593"/>
        </w:trPr>
        <w:tc>
          <w:tcPr>
            <w:tcW w:w="846" w:type="dxa"/>
            <w:vAlign w:val="center"/>
          </w:tcPr>
          <w:p w14:paraId="0E22CBCA" w14:textId="77777777" w:rsidR="00DB436C" w:rsidRDefault="00B84160">
            <w:pPr>
              <w:ind w:left="0" w:right="0"/>
              <w:jc w:val="center"/>
              <w:rPr>
                <w:rFonts w:cs="Arial"/>
                <w:b/>
                <w:sz w:val="18"/>
                <w:szCs w:val="18"/>
              </w:rPr>
            </w:pPr>
            <w:r>
              <w:rPr>
                <w:rFonts w:cs="Arial"/>
                <w:b/>
                <w:sz w:val="18"/>
                <w:szCs w:val="18"/>
              </w:rPr>
              <w:t>Part</w:t>
            </w:r>
          </w:p>
        </w:tc>
        <w:tc>
          <w:tcPr>
            <w:tcW w:w="846" w:type="dxa"/>
            <w:vAlign w:val="center"/>
          </w:tcPr>
          <w:p w14:paraId="6D74EAC0" w14:textId="77777777" w:rsidR="00DB436C" w:rsidRDefault="00B84160">
            <w:pPr>
              <w:ind w:left="-63" w:right="-1"/>
              <w:jc w:val="center"/>
              <w:rPr>
                <w:rFonts w:cs="Arial"/>
                <w:b/>
                <w:sz w:val="18"/>
                <w:szCs w:val="18"/>
              </w:rPr>
            </w:pPr>
            <w:r>
              <w:rPr>
                <w:rFonts w:cs="Arial"/>
                <w:b/>
                <w:sz w:val="18"/>
                <w:szCs w:val="18"/>
              </w:rPr>
              <w:t>Page</w:t>
            </w:r>
          </w:p>
        </w:tc>
        <w:tc>
          <w:tcPr>
            <w:tcW w:w="846" w:type="dxa"/>
            <w:vAlign w:val="center"/>
          </w:tcPr>
          <w:p w14:paraId="4A1BE1E5" w14:textId="77777777" w:rsidR="00DB436C" w:rsidRDefault="00B84160">
            <w:pPr>
              <w:ind w:left="0" w:right="15"/>
              <w:jc w:val="center"/>
              <w:rPr>
                <w:rFonts w:cs="Arial"/>
                <w:b/>
                <w:sz w:val="18"/>
                <w:szCs w:val="18"/>
              </w:rPr>
            </w:pPr>
            <w:r>
              <w:rPr>
                <w:rFonts w:cs="Arial"/>
                <w:b/>
                <w:sz w:val="18"/>
                <w:szCs w:val="18"/>
              </w:rPr>
              <w:t>Issue No.</w:t>
            </w:r>
          </w:p>
        </w:tc>
        <w:tc>
          <w:tcPr>
            <w:tcW w:w="1062" w:type="dxa"/>
            <w:vAlign w:val="center"/>
          </w:tcPr>
          <w:p w14:paraId="06BCF91E" w14:textId="77777777" w:rsidR="00DB436C" w:rsidRDefault="00B84160">
            <w:pPr>
              <w:ind w:left="0" w:right="15"/>
              <w:jc w:val="center"/>
              <w:rPr>
                <w:rFonts w:cs="Arial"/>
                <w:b/>
                <w:sz w:val="18"/>
                <w:szCs w:val="18"/>
              </w:rPr>
            </w:pPr>
            <w:r>
              <w:rPr>
                <w:rFonts w:cs="Arial"/>
                <w:b/>
                <w:sz w:val="18"/>
                <w:szCs w:val="18"/>
              </w:rPr>
              <w:t>Revision No.</w:t>
            </w:r>
          </w:p>
        </w:tc>
        <w:tc>
          <w:tcPr>
            <w:tcW w:w="1080" w:type="dxa"/>
            <w:vAlign w:val="center"/>
          </w:tcPr>
          <w:p w14:paraId="08C3111A" w14:textId="77777777" w:rsidR="00DB436C" w:rsidRDefault="00B84160">
            <w:pPr>
              <w:ind w:left="39" w:right="0"/>
              <w:jc w:val="center"/>
              <w:rPr>
                <w:rFonts w:cs="Arial"/>
                <w:b/>
                <w:sz w:val="18"/>
                <w:szCs w:val="18"/>
              </w:rPr>
            </w:pPr>
            <w:r>
              <w:rPr>
                <w:rFonts w:cs="Arial"/>
                <w:b/>
                <w:sz w:val="18"/>
                <w:szCs w:val="18"/>
              </w:rPr>
              <w:t>Effective Date</w:t>
            </w:r>
          </w:p>
        </w:tc>
        <w:tc>
          <w:tcPr>
            <w:tcW w:w="270" w:type="dxa"/>
            <w:tcBorders>
              <w:top w:val="nil"/>
              <w:bottom w:val="nil"/>
            </w:tcBorders>
          </w:tcPr>
          <w:p w14:paraId="33D28B4B" w14:textId="77777777" w:rsidR="00DB436C" w:rsidRDefault="00DB436C">
            <w:pPr>
              <w:ind w:left="0" w:right="0"/>
              <w:jc w:val="center"/>
              <w:rPr>
                <w:rFonts w:cs="Arial"/>
                <w:b/>
                <w:sz w:val="18"/>
                <w:szCs w:val="18"/>
              </w:rPr>
            </w:pPr>
          </w:p>
        </w:tc>
        <w:tc>
          <w:tcPr>
            <w:tcW w:w="720" w:type="dxa"/>
            <w:vAlign w:val="center"/>
          </w:tcPr>
          <w:p w14:paraId="3CF9A8AD" w14:textId="77777777" w:rsidR="00DB436C" w:rsidRDefault="00B84160">
            <w:pPr>
              <w:ind w:left="0" w:right="0"/>
              <w:jc w:val="center"/>
              <w:rPr>
                <w:rFonts w:cs="Arial"/>
                <w:b/>
                <w:sz w:val="18"/>
                <w:szCs w:val="18"/>
              </w:rPr>
            </w:pPr>
            <w:r>
              <w:rPr>
                <w:rFonts w:cs="Arial"/>
                <w:b/>
                <w:sz w:val="18"/>
                <w:szCs w:val="18"/>
              </w:rPr>
              <w:t>Part</w:t>
            </w:r>
          </w:p>
        </w:tc>
        <w:tc>
          <w:tcPr>
            <w:tcW w:w="720" w:type="dxa"/>
            <w:vAlign w:val="center"/>
          </w:tcPr>
          <w:p w14:paraId="20458F8E" w14:textId="77777777" w:rsidR="00DB436C" w:rsidRDefault="00B84160">
            <w:pPr>
              <w:ind w:left="-63" w:right="-1"/>
              <w:jc w:val="center"/>
              <w:rPr>
                <w:rFonts w:cs="Arial"/>
                <w:b/>
                <w:sz w:val="18"/>
                <w:szCs w:val="18"/>
              </w:rPr>
            </w:pPr>
            <w:r>
              <w:rPr>
                <w:rFonts w:cs="Arial"/>
                <w:b/>
                <w:sz w:val="18"/>
                <w:szCs w:val="18"/>
              </w:rPr>
              <w:t>Page</w:t>
            </w:r>
          </w:p>
        </w:tc>
        <w:tc>
          <w:tcPr>
            <w:tcW w:w="810" w:type="dxa"/>
            <w:vAlign w:val="center"/>
          </w:tcPr>
          <w:p w14:paraId="45E5FABC" w14:textId="77777777" w:rsidR="00DB436C" w:rsidRDefault="00B84160">
            <w:pPr>
              <w:ind w:left="0" w:right="15"/>
              <w:jc w:val="center"/>
              <w:rPr>
                <w:rFonts w:cs="Arial"/>
                <w:b/>
                <w:sz w:val="18"/>
                <w:szCs w:val="18"/>
              </w:rPr>
            </w:pPr>
            <w:r>
              <w:rPr>
                <w:rFonts w:cs="Arial"/>
                <w:b/>
                <w:sz w:val="18"/>
                <w:szCs w:val="18"/>
              </w:rPr>
              <w:t>Issue No.</w:t>
            </w:r>
          </w:p>
        </w:tc>
        <w:tc>
          <w:tcPr>
            <w:tcW w:w="990" w:type="dxa"/>
            <w:vAlign w:val="center"/>
          </w:tcPr>
          <w:p w14:paraId="3DA9E310" w14:textId="77777777" w:rsidR="00DB436C" w:rsidRDefault="00B84160">
            <w:pPr>
              <w:ind w:left="0" w:right="15"/>
              <w:jc w:val="center"/>
              <w:rPr>
                <w:rFonts w:cs="Arial"/>
                <w:b/>
                <w:sz w:val="18"/>
                <w:szCs w:val="18"/>
              </w:rPr>
            </w:pPr>
            <w:r>
              <w:rPr>
                <w:rFonts w:cs="Arial"/>
                <w:b/>
                <w:sz w:val="18"/>
                <w:szCs w:val="18"/>
              </w:rPr>
              <w:t>Revision No.</w:t>
            </w:r>
          </w:p>
        </w:tc>
        <w:tc>
          <w:tcPr>
            <w:tcW w:w="1080" w:type="dxa"/>
            <w:vAlign w:val="center"/>
          </w:tcPr>
          <w:p w14:paraId="63A35C4E" w14:textId="77777777" w:rsidR="00DB436C" w:rsidRDefault="00B84160">
            <w:pPr>
              <w:ind w:left="39" w:right="0"/>
              <w:jc w:val="center"/>
              <w:rPr>
                <w:rFonts w:cs="Arial"/>
                <w:b/>
                <w:sz w:val="18"/>
                <w:szCs w:val="18"/>
              </w:rPr>
            </w:pPr>
            <w:r>
              <w:rPr>
                <w:rFonts w:cs="Arial"/>
                <w:b/>
                <w:sz w:val="18"/>
                <w:szCs w:val="18"/>
              </w:rPr>
              <w:t>Effective Date</w:t>
            </w:r>
          </w:p>
        </w:tc>
      </w:tr>
      <w:tr w:rsidR="00DB436C" w14:paraId="021206B7" w14:textId="77777777">
        <w:trPr>
          <w:trHeight w:val="422"/>
        </w:trPr>
        <w:tc>
          <w:tcPr>
            <w:tcW w:w="846" w:type="dxa"/>
            <w:vAlign w:val="center"/>
          </w:tcPr>
          <w:p w14:paraId="065D2414" w14:textId="77777777" w:rsidR="00DB436C" w:rsidRDefault="00B84160">
            <w:pPr>
              <w:ind w:left="-108" w:right="-108"/>
              <w:jc w:val="center"/>
              <w:rPr>
                <w:sz w:val="18"/>
                <w:szCs w:val="18"/>
              </w:rPr>
            </w:pPr>
            <w:r>
              <w:rPr>
                <w:sz w:val="18"/>
                <w:szCs w:val="18"/>
              </w:rPr>
              <w:t>1</w:t>
            </w:r>
          </w:p>
        </w:tc>
        <w:tc>
          <w:tcPr>
            <w:tcW w:w="846" w:type="dxa"/>
            <w:vAlign w:val="center"/>
          </w:tcPr>
          <w:p w14:paraId="09E28C3B" w14:textId="77777777" w:rsidR="00DB436C" w:rsidRDefault="00B84160">
            <w:pPr>
              <w:ind w:left="-63" w:right="-108"/>
              <w:jc w:val="center"/>
              <w:rPr>
                <w:sz w:val="18"/>
                <w:szCs w:val="18"/>
              </w:rPr>
            </w:pPr>
            <w:r>
              <w:rPr>
                <w:sz w:val="18"/>
                <w:szCs w:val="18"/>
              </w:rPr>
              <w:t>1-1</w:t>
            </w:r>
          </w:p>
        </w:tc>
        <w:tc>
          <w:tcPr>
            <w:tcW w:w="846" w:type="dxa"/>
            <w:vAlign w:val="center"/>
          </w:tcPr>
          <w:p w14:paraId="2E32D521" w14:textId="77777777" w:rsidR="00DB436C" w:rsidRDefault="00B84160">
            <w:pPr>
              <w:ind w:left="-108" w:right="-108"/>
              <w:jc w:val="center"/>
              <w:rPr>
                <w:sz w:val="18"/>
                <w:szCs w:val="18"/>
              </w:rPr>
            </w:pPr>
            <w:r>
              <w:rPr>
                <w:sz w:val="18"/>
                <w:szCs w:val="18"/>
              </w:rPr>
              <w:t>1</w:t>
            </w:r>
          </w:p>
        </w:tc>
        <w:tc>
          <w:tcPr>
            <w:tcW w:w="1062" w:type="dxa"/>
            <w:vAlign w:val="center"/>
          </w:tcPr>
          <w:p w14:paraId="2322F001" w14:textId="77777777" w:rsidR="00DB436C" w:rsidRDefault="00B84160">
            <w:pPr>
              <w:ind w:left="-108" w:right="-108"/>
              <w:jc w:val="center"/>
              <w:rPr>
                <w:sz w:val="18"/>
                <w:szCs w:val="18"/>
              </w:rPr>
            </w:pPr>
            <w:r>
              <w:rPr>
                <w:sz w:val="18"/>
                <w:szCs w:val="18"/>
              </w:rPr>
              <w:t>0</w:t>
            </w:r>
          </w:p>
        </w:tc>
        <w:tc>
          <w:tcPr>
            <w:tcW w:w="1080" w:type="dxa"/>
            <w:vAlign w:val="center"/>
          </w:tcPr>
          <w:p w14:paraId="7E19BD52"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37EFA3E3" w14:textId="77777777" w:rsidR="00DB436C" w:rsidRDefault="00DB436C">
            <w:pPr>
              <w:ind w:left="0" w:right="-108"/>
              <w:jc w:val="center"/>
              <w:rPr>
                <w:rFonts w:cs="Arial"/>
                <w:sz w:val="18"/>
                <w:szCs w:val="18"/>
              </w:rPr>
            </w:pPr>
          </w:p>
        </w:tc>
        <w:tc>
          <w:tcPr>
            <w:tcW w:w="720" w:type="dxa"/>
            <w:vAlign w:val="center"/>
          </w:tcPr>
          <w:p w14:paraId="41C6AC2A" w14:textId="77777777" w:rsidR="00DB436C" w:rsidRDefault="00DB436C">
            <w:pPr>
              <w:ind w:left="-108" w:right="-108"/>
              <w:jc w:val="center"/>
              <w:rPr>
                <w:rFonts w:cs="Arial"/>
                <w:sz w:val="18"/>
                <w:szCs w:val="18"/>
              </w:rPr>
            </w:pPr>
          </w:p>
        </w:tc>
        <w:tc>
          <w:tcPr>
            <w:tcW w:w="720" w:type="dxa"/>
            <w:vAlign w:val="center"/>
          </w:tcPr>
          <w:p w14:paraId="16F8D666" w14:textId="77777777" w:rsidR="00DB436C" w:rsidRDefault="00B84160">
            <w:pPr>
              <w:ind w:left="-63" w:right="-108"/>
              <w:jc w:val="center"/>
              <w:rPr>
                <w:sz w:val="18"/>
                <w:szCs w:val="18"/>
              </w:rPr>
            </w:pPr>
            <w:r>
              <w:rPr>
                <w:sz w:val="18"/>
                <w:szCs w:val="18"/>
              </w:rPr>
              <w:t>4-17</w:t>
            </w:r>
          </w:p>
        </w:tc>
        <w:tc>
          <w:tcPr>
            <w:tcW w:w="810" w:type="dxa"/>
            <w:vAlign w:val="center"/>
          </w:tcPr>
          <w:p w14:paraId="0C50080F" w14:textId="77777777" w:rsidR="00DB436C" w:rsidRDefault="00B84160">
            <w:pPr>
              <w:ind w:left="-108" w:right="-108"/>
              <w:jc w:val="center"/>
              <w:rPr>
                <w:sz w:val="18"/>
                <w:szCs w:val="18"/>
              </w:rPr>
            </w:pPr>
            <w:r>
              <w:rPr>
                <w:sz w:val="18"/>
                <w:szCs w:val="18"/>
              </w:rPr>
              <w:t>1</w:t>
            </w:r>
          </w:p>
        </w:tc>
        <w:tc>
          <w:tcPr>
            <w:tcW w:w="990" w:type="dxa"/>
            <w:vAlign w:val="center"/>
          </w:tcPr>
          <w:p w14:paraId="7B7EFE02" w14:textId="77777777" w:rsidR="00DB436C" w:rsidRDefault="00B84160">
            <w:pPr>
              <w:ind w:left="-108" w:right="-108"/>
              <w:jc w:val="center"/>
              <w:rPr>
                <w:sz w:val="18"/>
                <w:szCs w:val="18"/>
              </w:rPr>
            </w:pPr>
            <w:r>
              <w:rPr>
                <w:sz w:val="18"/>
                <w:szCs w:val="18"/>
              </w:rPr>
              <w:t>0</w:t>
            </w:r>
          </w:p>
        </w:tc>
        <w:tc>
          <w:tcPr>
            <w:tcW w:w="1080" w:type="dxa"/>
            <w:vAlign w:val="center"/>
          </w:tcPr>
          <w:p w14:paraId="303CFDB3" w14:textId="77777777" w:rsidR="00DB436C" w:rsidRDefault="00B84160">
            <w:pPr>
              <w:ind w:left="-108" w:right="-108"/>
              <w:jc w:val="center"/>
              <w:rPr>
                <w:sz w:val="18"/>
                <w:szCs w:val="18"/>
              </w:rPr>
            </w:pPr>
            <w:r>
              <w:rPr>
                <w:sz w:val="18"/>
                <w:szCs w:val="18"/>
              </w:rPr>
              <w:t>16-07-18</w:t>
            </w:r>
          </w:p>
        </w:tc>
      </w:tr>
      <w:tr w:rsidR="00DB436C" w14:paraId="106C3B4C" w14:textId="77777777">
        <w:trPr>
          <w:trHeight w:val="359"/>
        </w:trPr>
        <w:tc>
          <w:tcPr>
            <w:tcW w:w="846" w:type="dxa"/>
            <w:vAlign w:val="center"/>
          </w:tcPr>
          <w:p w14:paraId="2DC44586" w14:textId="77777777" w:rsidR="00DB436C" w:rsidRDefault="00DB436C">
            <w:pPr>
              <w:jc w:val="center"/>
              <w:rPr>
                <w:sz w:val="18"/>
                <w:szCs w:val="18"/>
              </w:rPr>
            </w:pPr>
          </w:p>
        </w:tc>
        <w:tc>
          <w:tcPr>
            <w:tcW w:w="846" w:type="dxa"/>
            <w:vAlign w:val="center"/>
          </w:tcPr>
          <w:p w14:paraId="5AB93DDC" w14:textId="77777777" w:rsidR="00DB436C" w:rsidRDefault="00B84160">
            <w:pPr>
              <w:ind w:left="-63" w:right="-108"/>
              <w:jc w:val="center"/>
              <w:rPr>
                <w:sz w:val="18"/>
                <w:szCs w:val="18"/>
              </w:rPr>
            </w:pPr>
            <w:r>
              <w:rPr>
                <w:sz w:val="18"/>
                <w:szCs w:val="18"/>
              </w:rPr>
              <w:t>1-2</w:t>
            </w:r>
          </w:p>
        </w:tc>
        <w:tc>
          <w:tcPr>
            <w:tcW w:w="846" w:type="dxa"/>
            <w:vAlign w:val="center"/>
          </w:tcPr>
          <w:p w14:paraId="050B3AD0" w14:textId="77777777" w:rsidR="00DB436C" w:rsidRDefault="00B84160">
            <w:pPr>
              <w:ind w:left="-108" w:right="-108"/>
              <w:jc w:val="center"/>
              <w:rPr>
                <w:sz w:val="18"/>
                <w:szCs w:val="18"/>
              </w:rPr>
            </w:pPr>
            <w:r>
              <w:rPr>
                <w:sz w:val="18"/>
                <w:szCs w:val="18"/>
              </w:rPr>
              <w:t>1</w:t>
            </w:r>
          </w:p>
        </w:tc>
        <w:tc>
          <w:tcPr>
            <w:tcW w:w="1062" w:type="dxa"/>
            <w:vAlign w:val="center"/>
          </w:tcPr>
          <w:p w14:paraId="33113584" w14:textId="77777777" w:rsidR="00DB436C" w:rsidRDefault="00B84160">
            <w:pPr>
              <w:ind w:left="-108" w:right="-108"/>
              <w:jc w:val="center"/>
              <w:rPr>
                <w:sz w:val="18"/>
                <w:szCs w:val="18"/>
              </w:rPr>
            </w:pPr>
            <w:r>
              <w:rPr>
                <w:sz w:val="18"/>
                <w:szCs w:val="18"/>
              </w:rPr>
              <w:t>0</w:t>
            </w:r>
          </w:p>
        </w:tc>
        <w:tc>
          <w:tcPr>
            <w:tcW w:w="1080" w:type="dxa"/>
            <w:vAlign w:val="center"/>
          </w:tcPr>
          <w:p w14:paraId="744D9D06"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4FFCBC07" w14:textId="77777777" w:rsidR="00DB436C" w:rsidRDefault="00DB436C">
            <w:pPr>
              <w:jc w:val="center"/>
              <w:rPr>
                <w:rFonts w:cs="Arial"/>
                <w:sz w:val="18"/>
                <w:szCs w:val="18"/>
              </w:rPr>
            </w:pPr>
          </w:p>
        </w:tc>
        <w:tc>
          <w:tcPr>
            <w:tcW w:w="720" w:type="dxa"/>
            <w:vAlign w:val="center"/>
          </w:tcPr>
          <w:p w14:paraId="1728B4D0" w14:textId="77777777" w:rsidR="00DB436C" w:rsidRDefault="00DB436C">
            <w:pPr>
              <w:ind w:left="-108" w:right="-108"/>
              <w:jc w:val="center"/>
              <w:rPr>
                <w:rFonts w:cs="Arial"/>
                <w:sz w:val="18"/>
                <w:szCs w:val="18"/>
              </w:rPr>
            </w:pPr>
          </w:p>
        </w:tc>
        <w:tc>
          <w:tcPr>
            <w:tcW w:w="720" w:type="dxa"/>
            <w:vAlign w:val="center"/>
          </w:tcPr>
          <w:p w14:paraId="4EAF35C0" w14:textId="77777777" w:rsidR="00DB436C" w:rsidRDefault="00B84160">
            <w:pPr>
              <w:ind w:left="-63" w:right="-108"/>
              <w:jc w:val="center"/>
              <w:rPr>
                <w:sz w:val="18"/>
                <w:szCs w:val="18"/>
              </w:rPr>
            </w:pPr>
            <w:r>
              <w:rPr>
                <w:sz w:val="18"/>
                <w:szCs w:val="18"/>
              </w:rPr>
              <w:t>4-18</w:t>
            </w:r>
          </w:p>
        </w:tc>
        <w:tc>
          <w:tcPr>
            <w:tcW w:w="810" w:type="dxa"/>
            <w:vAlign w:val="center"/>
          </w:tcPr>
          <w:p w14:paraId="6B965A47" w14:textId="77777777" w:rsidR="00DB436C" w:rsidRDefault="00B84160">
            <w:pPr>
              <w:ind w:left="-108" w:right="-108"/>
              <w:jc w:val="center"/>
              <w:rPr>
                <w:sz w:val="18"/>
                <w:szCs w:val="18"/>
              </w:rPr>
            </w:pPr>
            <w:r>
              <w:rPr>
                <w:sz w:val="18"/>
                <w:szCs w:val="18"/>
              </w:rPr>
              <w:t>1</w:t>
            </w:r>
          </w:p>
        </w:tc>
        <w:tc>
          <w:tcPr>
            <w:tcW w:w="990" w:type="dxa"/>
            <w:vAlign w:val="center"/>
          </w:tcPr>
          <w:p w14:paraId="5531F93F" w14:textId="77777777" w:rsidR="00DB436C" w:rsidRDefault="00B84160">
            <w:pPr>
              <w:ind w:left="-108" w:right="-108"/>
              <w:jc w:val="center"/>
              <w:rPr>
                <w:sz w:val="18"/>
                <w:szCs w:val="18"/>
              </w:rPr>
            </w:pPr>
            <w:r>
              <w:rPr>
                <w:sz w:val="18"/>
                <w:szCs w:val="18"/>
              </w:rPr>
              <w:t>0</w:t>
            </w:r>
          </w:p>
        </w:tc>
        <w:tc>
          <w:tcPr>
            <w:tcW w:w="1080" w:type="dxa"/>
            <w:vAlign w:val="center"/>
          </w:tcPr>
          <w:p w14:paraId="46BB1B1B" w14:textId="77777777" w:rsidR="00DB436C" w:rsidRDefault="00B84160">
            <w:pPr>
              <w:ind w:left="-108" w:right="-108"/>
              <w:jc w:val="center"/>
              <w:rPr>
                <w:sz w:val="18"/>
                <w:szCs w:val="18"/>
              </w:rPr>
            </w:pPr>
            <w:r>
              <w:rPr>
                <w:sz w:val="18"/>
                <w:szCs w:val="18"/>
              </w:rPr>
              <w:t>16-07-18</w:t>
            </w:r>
          </w:p>
        </w:tc>
      </w:tr>
      <w:tr w:rsidR="00DB436C" w14:paraId="13356D78" w14:textId="77777777">
        <w:trPr>
          <w:trHeight w:val="359"/>
          <w:ins w:id="56" w:author="Ashish Baghel" w:date="2019-10-30T12:47:00Z"/>
        </w:trPr>
        <w:tc>
          <w:tcPr>
            <w:tcW w:w="846" w:type="dxa"/>
            <w:vAlign w:val="center"/>
          </w:tcPr>
          <w:p w14:paraId="34959D4B" w14:textId="77777777" w:rsidR="00DB436C" w:rsidRDefault="00DB436C">
            <w:pPr>
              <w:jc w:val="center"/>
              <w:rPr>
                <w:ins w:id="57" w:author="Ashish Baghel" w:date="2019-10-30T12:47:00Z"/>
                <w:sz w:val="18"/>
                <w:szCs w:val="18"/>
              </w:rPr>
            </w:pPr>
          </w:p>
        </w:tc>
        <w:tc>
          <w:tcPr>
            <w:tcW w:w="846" w:type="dxa"/>
            <w:vAlign w:val="center"/>
          </w:tcPr>
          <w:p w14:paraId="76AB2FA5" w14:textId="77777777" w:rsidR="00DB436C" w:rsidRDefault="00B84160">
            <w:pPr>
              <w:ind w:left="-63" w:right="-108"/>
              <w:jc w:val="center"/>
              <w:rPr>
                <w:ins w:id="58" w:author="Ashish Baghel" w:date="2019-10-30T12:47:00Z"/>
                <w:sz w:val="18"/>
                <w:szCs w:val="18"/>
              </w:rPr>
            </w:pPr>
            <w:ins w:id="59" w:author="Ashish Baghel" w:date="2019-10-30T12:48:00Z">
              <w:r>
                <w:rPr>
                  <w:sz w:val="18"/>
                  <w:szCs w:val="18"/>
                </w:rPr>
                <w:t>1-2</w:t>
              </w:r>
            </w:ins>
          </w:p>
        </w:tc>
        <w:tc>
          <w:tcPr>
            <w:tcW w:w="846" w:type="dxa"/>
            <w:vAlign w:val="center"/>
          </w:tcPr>
          <w:p w14:paraId="511F3AB7" w14:textId="77777777" w:rsidR="00DB436C" w:rsidRDefault="00B84160">
            <w:pPr>
              <w:ind w:left="-108" w:right="-108"/>
              <w:jc w:val="center"/>
              <w:rPr>
                <w:ins w:id="60" w:author="Ashish Baghel" w:date="2019-10-30T12:47:00Z"/>
                <w:sz w:val="18"/>
                <w:szCs w:val="18"/>
              </w:rPr>
            </w:pPr>
            <w:ins w:id="61" w:author="Ashish Baghel" w:date="2019-10-30T12:48:00Z">
              <w:r>
                <w:rPr>
                  <w:sz w:val="18"/>
                  <w:szCs w:val="18"/>
                </w:rPr>
                <w:t>1</w:t>
              </w:r>
            </w:ins>
          </w:p>
        </w:tc>
        <w:tc>
          <w:tcPr>
            <w:tcW w:w="1062" w:type="dxa"/>
            <w:vAlign w:val="center"/>
          </w:tcPr>
          <w:p w14:paraId="39507054" w14:textId="77777777" w:rsidR="00DB436C" w:rsidRDefault="00B84160">
            <w:pPr>
              <w:ind w:left="-108" w:right="-108"/>
              <w:jc w:val="center"/>
              <w:rPr>
                <w:ins w:id="62" w:author="Ashish Baghel" w:date="2019-10-30T12:47:00Z"/>
                <w:sz w:val="18"/>
                <w:szCs w:val="18"/>
              </w:rPr>
            </w:pPr>
            <w:ins w:id="63" w:author="Ashish Baghel" w:date="2019-10-30T12:48:00Z">
              <w:r>
                <w:rPr>
                  <w:sz w:val="18"/>
                  <w:szCs w:val="18"/>
                </w:rPr>
                <w:t>1</w:t>
              </w:r>
            </w:ins>
          </w:p>
        </w:tc>
        <w:tc>
          <w:tcPr>
            <w:tcW w:w="1080" w:type="dxa"/>
            <w:vAlign w:val="center"/>
          </w:tcPr>
          <w:p w14:paraId="6F4CFF56" w14:textId="77777777" w:rsidR="00DB436C" w:rsidRDefault="00B84160">
            <w:pPr>
              <w:ind w:left="-108" w:right="-108"/>
              <w:jc w:val="center"/>
              <w:rPr>
                <w:ins w:id="64" w:author="Ashish Baghel" w:date="2019-10-30T12:47:00Z"/>
                <w:sz w:val="18"/>
                <w:szCs w:val="18"/>
              </w:rPr>
            </w:pPr>
            <w:ins w:id="65" w:author="Ashish Baghel" w:date="2019-10-30T12:48:00Z">
              <w:r>
                <w:rPr>
                  <w:sz w:val="18"/>
                  <w:szCs w:val="18"/>
                </w:rPr>
                <w:t>27-09-19</w:t>
              </w:r>
            </w:ins>
          </w:p>
        </w:tc>
        <w:tc>
          <w:tcPr>
            <w:tcW w:w="270" w:type="dxa"/>
            <w:tcBorders>
              <w:top w:val="nil"/>
              <w:bottom w:val="nil"/>
            </w:tcBorders>
          </w:tcPr>
          <w:p w14:paraId="7BD58BA2" w14:textId="77777777" w:rsidR="00DB436C" w:rsidRDefault="00DB436C">
            <w:pPr>
              <w:jc w:val="center"/>
              <w:rPr>
                <w:ins w:id="66" w:author="Ashish Baghel" w:date="2019-10-30T12:47:00Z"/>
                <w:rFonts w:cs="Arial"/>
                <w:sz w:val="18"/>
                <w:szCs w:val="18"/>
              </w:rPr>
            </w:pPr>
          </w:p>
        </w:tc>
        <w:tc>
          <w:tcPr>
            <w:tcW w:w="720" w:type="dxa"/>
            <w:vAlign w:val="center"/>
          </w:tcPr>
          <w:p w14:paraId="4357A966" w14:textId="77777777" w:rsidR="00DB436C" w:rsidRDefault="00DB436C">
            <w:pPr>
              <w:ind w:left="-108" w:right="-108"/>
              <w:jc w:val="center"/>
              <w:rPr>
                <w:ins w:id="67" w:author="Ashish Baghel" w:date="2019-10-30T12:47:00Z"/>
                <w:rFonts w:cs="Arial"/>
                <w:sz w:val="18"/>
                <w:szCs w:val="18"/>
              </w:rPr>
            </w:pPr>
          </w:p>
        </w:tc>
        <w:tc>
          <w:tcPr>
            <w:tcW w:w="720" w:type="dxa"/>
            <w:vAlign w:val="center"/>
          </w:tcPr>
          <w:p w14:paraId="398725C1" w14:textId="77777777" w:rsidR="00DB436C" w:rsidRDefault="00B84160">
            <w:pPr>
              <w:ind w:left="-63" w:right="-108"/>
              <w:jc w:val="center"/>
              <w:rPr>
                <w:ins w:id="68" w:author="Ashish Baghel" w:date="2019-10-30T12:47:00Z"/>
                <w:sz w:val="18"/>
                <w:szCs w:val="18"/>
              </w:rPr>
            </w:pPr>
            <w:r>
              <w:rPr>
                <w:sz w:val="18"/>
                <w:szCs w:val="18"/>
              </w:rPr>
              <w:t>4-19</w:t>
            </w:r>
          </w:p>
        </w:tc>
        <w:tc>
          <w:tcPr>
            <w:tcW w:w="810" w:type="dxa"/>
            <w:vAlign w:val="center"/>
          </w:tcPr>
          <w:p w14:paraId="0295336A" w14:textId="77777777" w:rsidR="00DB436C" w:rsidRDefault="00B84160">
            <w:pPr>
              <w:ind w:left="-108" w:right="-108"/>
              <w:jc w:val="center"/>
              <w:rPr>
                <w:ins w:id="69" w:author="Ashish Baghel" w:date="2019-10-30T12:47:00Z"/>
                <w:sz w:val="18"/>
                <w:szCs w:val="18"/>
              </w:rPr>
            </w:pPr>
            <w:r>
              <w:rPr>
                <w:sz w:val="18"/>
                <w:szCs w:val="18"/>
              </w:rPr>
              <w:t>1</w:t>
            </w:r>
          </w:p>
        </w:tc>
        <w:tc>
          <w:tcPr>
            <w:tcW w:w="990" w:type="dxa"/>
            <w:vAlign w:val="center"/>
          </w:tcPr>
          <w:p w14:paraId="0213FF8E" w14:textId="77777777" w:rsidR="00DB436C" w:rsidRDefault="00B84160">
            <w:pPr>
              <w:ind w:left="-108" w:right="-108"/>
              <w:jc w:val="center"/>
              <w:rPr>
                <w:ins w:id="70" w:author="Ashish Baghel" w:date="2019-10-30T12:47:00Z"/>
                <w:sz w:val="18"/>
                <w:szCs w:val="18"/>
              </w:rPr>
            </w:pPr>
            <w:r>
              <w:rPr>
                <w:sz w:val="18"/>
                <w:szCs w:val="18"/>
              </w:rPr>
              <w:t>0</w:t>
            </w:r>
          </w:p>
        </w:tc>
        <w:tc>
          <w:tcPr>
            <w:tcW w:w="1080" w:type="dxa"/>
            <w:vAlign w:val="center"/>
          </w:tcPr>
          <w:p w14:paraId="4B9E76AC" w14:textId="77777777" w:rsidR="00DB436C" w:rsidRDefault="00B84160">
            <w:pPr>
              <w:ind w:left="-108" w:right="-108"/>
              <w:jc w:val="center"/>
              <w:rPr>
                <w:ins w:id="71" w:author="Ashish Baghel" w:date="2019-10-30T12:47:00Z"/>
                <w:sz w:val="18"/>
                <w:szCs w:val="18"/>
              </w:rPr>
            </w:pPr>
            <w:r>
              <w:rPr>
                <w:sz w:val="18"/>
                <w:szCs w:val="18"/>
              </w:rPr>
              <w:t>16-07-18</w:t>
            </w:r>
          </w:p>
        </w:tc>
      </w:tr>
      <w:tr w:rsidR="00DB436C" w14:paraId="3A58BC2F" w14:textId="77777777">
        <w:trPr>
          <w:trHeight w:val="431"/>
        </w:trPr>
        <w:tc>
          <w:tcPr>
            <w:tcW w:w="846" w:type="dxa"/>
            <w:vAlign w:val="center"/>
          </w:tcPr>
          <w:p w14:paraId="44690661" w14:textId="77777777" w:rsidR="00DB436C" w:rsidRDefault="00DB436C">
            <w:pPr>
              <w:ind w:left="0" w:right="-108"/>
              <w:jc w:val="center"/>
              <w:rPr>
                <w:sz w:val="18"/>
                <w:szCs w:val="18"/>
              </w:rPr>
            </w:pPr>
          </w:p>
        </w:tc>
        <w:tc>
          <w:tcPr>
            <w:tcW w:w="846" w:type="dxa"/>
            <w:vAlign w:val="center"/>
          </w:tcPr>
          <w:p w14:paraId="7D2FC19D" w14:textId="77777777" w:rsidR="00DB436C" w:rsidRDefault="00B84160">
            <w:pPr>
              <w:ind w:left="-63" w:right="-108"/>
              <w:jc w:val="center"/>
              <w:rPr>
                <w:sz w:val="18"/>
                <w:szCs w:val="18"/>
              </w:rPr>
            </w:pPr>
            <w:r>
              <w:rPr>
                <w:sz w:val="18"/>
                <w:szCs w:val="18"/>
              </w:rPr>
              <w:t>1-3</w:t>
            </w:r>
          </w:p>
        </w:tc>
        <w:tc>
          <w:tcPr>
            <w:tcW w:w="846" w:type="dxa"/>
            <w:vAlign w:val="center"/>
          </w:tcPr>
          <w:p w14:paraId="71CBABF6" w14:textId="77777777" w:rsidR="00DB436C" w:rsidRDefault="00B84160">
            <w:pPr>
              <w:ind w:left="-108" w:right="-108"/>
              <w:jc w:val="center"/>
              <w:rPr>
                <w:sz w:val="18"/>
                <w:szCs w:val="18"/>
              </w:rPr>
            </w:pPr>
            <w:r>
              <w:rPr>
                <w:sz w:val="18"/>
                <w:szCs w:val="18"/>
              </w:rPr>
              <w:t>1</w:t>
            </w:r>
          </w:p>
        </w:tc>
        <w:tc>
          <w:tcPr>
            <w:tcW w:w="1062" w:type="dxa"/>
            <w:vAlign w:val="center"/>
          </w:tcPr>
          <w:p w14:paraId="370D6AA5" w14:textId="77777777" w:rsidR="00DB436C" w:rsidRDefault="00B84160">
            <w:pPr>
              <w:ind w:left="-108" w:right="-108"/>
              <w:jc w:val="center"/>
              <w:rPr>
                <w:sz w:val="18"/>
                <w:szCs w:val="18"/>
              </w:rPr>
            </w:pPr>
            <w:r>
              <w:rPr>
                <w:sz w:val="18"/>
                <w:szCs w:val="18"/>
              </w:rPr>
              <w:t>0</w:t>
            </w:r>
          </w:p>
        </w:tc>
        <w:tc>
          <w:tcPr>
            <w:tcW w:w="1080" w:type="dxa"/>
            <w:vAlign w:val="center"/>
          </w:tcPr>
          <w:p w14:paraId="3A12D8C3"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74539910" w14:textId="77777777" w:rsidR="00DB436C" w:rsidRDefault="00DB436C">
            <w:pPr>
              <w:ind w:left="0" w:right="-108"/>
              <w:jc w:val="center"/>
              <w:rPr>
                <w:rFonts w:cs="Arial"/>
                <w:sz w:val="18"/>
                <w:szCs w:val="18"/>
              </w:rPr>
            </w:pPr>
          </w:p>
        </w:tc>
        <w:tc>
          <w:tcPr>
            <w:tcW w:w="720" w:type="dxa"/>
            <w:vAlign w:val="center"/>
          </w:tcPr>
          <w:p w14:paraId="5A7E0CF2" w14:textId="77777777" w:rsidR="00DB436C" w:rsidRDefault="00DB436C">
            <w:pPr>
              <w:ind w:left="-108" w:right="-108"/>
              <w:jc w:val="center"/>
              <w:rPr>
                <w:rFonts w:cs="Arial"/>
                <w:sz w:val="18"/>
                <w:szCs w:val="18"/>
              </w:rPr>
            </w:pPr>
          </w:p>
        </w:tc>
        <w:tc>
          <w:tcPr>
            <w:tcW w:w="720" w:type="dxa"/>
            <w:vAlign w:val="center"/>
          </w:tcPr>
          <w:p w14:paraId="67721E8E" w14:textId="77777777" w:rsidR="00DB436C" w:rsidRDefault="00B84160">
            <w:pPr>
              <w:ind w:left="-63" w:right="-108"/>
              <w:jc w:val="center"/>
              <w:rPr>
                <w:sz w:val="18"/>
                <w:szCs w:val="18"/>
              </w:rPr>
            </w:pPr>
            <w:r>
              <w:rPr>
                <w:sz w:val="18"/>
                <w:szCs w:val="18"/>
              </w:rPr>
              <w:t>4-20</w:t>
            </w:r>
          </w:p>
        </w:tc>
        <w:tc>
          <w:tcPr>
            <w:tcW w:w="810" w:type="dxa"/>
            <w:vAlign w:val="center"/>
          </w:tcPr>
          <w:p w14:paraId="6EA80843" w14:textId="77777777" w:rsidR="00DB436C" w:rsidRDefault="00B84160">
            <w:pPr>
              <w:ind w:left="-108" w:right="-108"/>
              <w:jc w:val="center"/>
              <w:rPr>
                <w:sz w:val="18"/>
                <w:szCs w:val="18"/>
              </w:rPr>
            </w:pPr>
            <w:r>
              <w:rPr>
                <w:sz w:val="18"/>
                <w:szCs w:val="18"/>
              </w:rPr>
              <w:t>1</w:t>
            </w:r>
          </w:p>
        </w:tc>
        <w:tc>
          <w:tcPr>
            <w:tcW w:w="990" w:type="dxa"/>
            <w:vAlign w:val="center"/>
          </w:tcPr>
          <w:p w14:paraId="05F7728E" w14:textId="77777777" w:rsidR="00DB436C" w:rsidRDefault="00B84160">
            <w:pPr>
              <w:ind w:left="-108" w:right="-108"/>
              <w:jc w:val="center"/>
              <w:rPr>
                <w:sz w:val="18"/>
                <w:szCs w:val="18"/>
              </w:rPr>
            </w:pPr>
            <w:r>
              <w:rPr>
                <w:sz w:val="18"/>
                <w:szCs w:val="18"/>
              </w:rPr>
              <w:t>0</w:t>
            </w:r>
          </w:p>
        </w:tc>
        <w:tc>
          <w:tcPr>
            <w:tcW w:w="1080" w:type="dxa"/>
            <w:vAlign w:val="center"/>
          </w:tcPr>
          <w:p w14:paraId="6E309174" w14:textId="77777777" w:rsidR="00DB436C" w:rsidRDefault="00B84160">
            <w:pPr>
              <w:ind w:left="-108" w:right="-108"/>
              <w:jc w:val="center"/>
              <w:rPr>
                <w:sz w:val="18"/>
                <w:szCs w:val="18"/>
              </w:rPr>
            </w:pPr>
            <w:r>
              <w:rPr>
                <w:sz w:val="18"/>
                <w:szCs w:val="18"/>
              </w:rPr>
              <w:t>16-07-18</w:t>
            </w:r>
          </w:p>
        </w:tc>
      </w:tr>
      <w:tr w:rsidR="00DB436C" w14:paraId="0F9B2935" w14:textId="77777777">
        <w:trPr>
          <w:trHeight w:val="440"/>
        </w:trPr>
        <w:tc>
          <w:tcPr>
            <w:tcW w:w="846" w:type="dxa"/>
            <w:vAlign w:val="center"/>
          </w:tcPr>
          <w:p w14:paraId="60FA6563" w14:textId="77777777" w:rsidR="00DB436C" w:rsidRDefault="00DB436C">
            <w:pPr>
              <w:ind w:left="0" w:right="-108"/>
              <w:jc w:val="center"/>
              <w:rPr>
                <w:sz w:val="18"/>
                <w:szCs w:val="18"/>
              </w:rPr>
            </w:pPr>
          </w:p>
        </w:tc>
        <w:tc>
          <w:tcPr>
            <w:tcW w:w="846" w:type="dxa"/>
            <w:vAlign w:val="center"/>
          </w:tcPr>
          <w:p w14:paraId="02EA1B3C" w14:textId="77777777" w:rsidR="00DB436C" w:rsidRDefault="00B84160">
            <w:pPr>
              <w:ind w:left="-63" w:right="-108"/>
              <w:jc w:val="center"/>
              <w:rPr>
                <w:sz w:val="18"/>
                <w:szCs w:val="18"/>
              </w:rPr>
            </w:pPr>
            <w:r>
              <w:rPr>
                <w:sz w:val="18"/>
                <w:szCs w:val="18"/>
              </w:rPr>
              <w:t>1-4</w:t>
            </w:r>
          </w:p>
        </w:tc>
        <w:tc>
          <w:tcPr>
            <w:tcW w:w="846" w:type="dxa"/>
            <w:vAlign w:val="center"/>
          </w:tcPr>
          <w:p w14:paraId="33A66D29" w14:textId="77777777" w:rsidR="00DB436C" w:rsidRDefault="00B84160">
            <w:pPr>
              <w:ind w:left="-108" w:right="-108"/>
              <w:jc w:val="center"/>
              <w:rPr>
                <w:sz w:val="18"/>
                <w:szCs w:val="18"/>
              </w:rPr>
            </w:pPr>
            <w:r>
              <w:rPr>
                <w:sz w:val="18"/>
                <w:szCs w:val="18"/>
              </w:rPr>
              <w:t>1</w:t>
            </w:r>
          </w:p>
        </w:tc>
        <w:tc>
          <w:tcPr>
            <w:tcW w:w="1062" w:type="dxa"/>
            <w:vAlign w:val="center"/>
          </w:tcPr>
          <w:p w14:paraId="6474E532" w14:textId="77777777" w:rsidR="00DB436C" w:rsidRDefault="00B84160">
            <w:pPr>
              <w:ind w:left="-108" w:right="-108"/>
              <w:jc w:val="center"/>
              <w:rPr>
                <w:sz w:val="18"/>
                <w:szCs w:val="18"/>
              </w:rPr>
            </w:pPr>
            <w:r>
              <w:rPr>
                <w:sz w:val="18"/>
                <w:szCs w:val="18"/>
              </w:rPr>
              <w:t>1</w:t>
            </w:r>
          </w:p>
        </w:tc>
        <w:tc>
          <w:tcPr>
            <w:tcW w:w="1080" w:type="dxa"/>
            <w:vAlign w:val="center"/>
          </w:tcPr>
          <w:p w14:paraId="517299FD" w14:textId="77777777" w:rsidR="00DB436C" w:rsidRDefault="00B84160">
            <w:pPr>
              <w:ind w:left="-108" w:right="-108"/>
              <w:jc w:val="center"/>
              <w:rPr>
                <w:sz w:val="18"/>
                <w:szCs w:val="18"/>
              </w:rPr>
            </w:pPr>
            <w:r>
              <w:rPr>
                <w:sz w:val="18"/>
                <w:szCs w:val="18"/>
              </w:rPr>
              <w:t>27-09-19</w:t>
            </w:r>
          </w:p>
        </w:tc>
        <w:tc>
          <w:tcPr>
            <w:tcW w:w="270" w:type="dxa"/>
            <w:tcBorders>
              <w:top w:val="nil"/>
              <w:bottom w:val="nil"/>
            </w:tcBorders>
          </w:tcPr>
          <w:p w14:paraId="1AC5CDBE" w14:textId="77777777" w:rsidR="00DB436C" w:rsidRDefault="00DB436C">
            <w:pPr>
              <w:ind w:left="0" w:right="-108"/>
              <w:jc w:val="center"/>
              <w:rPr>
                <w:rFonts w:cs="Arial"/>
                <w:sz w:val="18"/>
                <w:szCs w:val="18"/>
              </w:rPr>
            </w:pPr>
          </w:p>
        </w:tc>
        <w:tc>
          <w:tcPr>
            <w:tcW w:w="720" w:type="dxa"/>
            <w:vAlign w:val="center"/>
          </w:tcPr>
          <w:p w14:paraId="342D4C27" w14:textId="77777777" w:rsidR="00DB436C" w:rsidRDefault="00DB436C">
            <w:pPr>
              <w:ind w:left="-108" w:right="-108"/>
              <w:jc w:val="center"/>
              <w:rPr>
                <w:rFonts w:cs="Arial"/>
                <w:sz w:val="18"/>
                <w:szCs w:val="18"/>
              </w:rPr>
            </w:pPr>
          </w:p>
        </w:tc>
        <w:tc>
          <w:tcPr>
            <w:tcW w:w="720" w:type="dxa"/>
            <w:vAlign w:val="center"/>
          </w:tcPr>
          <w:p w14:paraId="5D04903F" w14:textId="77777777" w:rsidR="00DB436C" w:rsidRDefault="00B84160">
            <w:pPr>
              <w:ind w:left="-63" w:right="-108"/>
              <w:jc w:val="center"/>
              <w:rPr>
                <w:sz w:val="18"/>
                <w:szCs w:val="18"/>
              </w:rPr>
            </w:pPr>
            <w:r>
              <w:rPr>
                <w:sz w:val="18"/>
                <w:szCs w:val="18"/>
              </w:rPr>
              <w:t>4-21</w:t>
            </w:r>
          </w:p>
        </w:tc>
        <w:tc>
          <w:tcPr>
            <w:tcW w:w="810" w:type="dxa"/>
            <w:vAlign w:val="center"/>
          </w:tcPr>
          <w:p w14:paraId="64E14F55" w14:textId="77777777" w:rsidR="00DB436C" w:rsidRDefault="00B84160">
            <w:pPr>
              <w:ind w:left="-108" w:right="-108"/>
              <w:jc w:val="center"/>
              <w:rPr>
                <w:sz w:val="18"/>
                <w:szCs w:val="18"/>
              </w:rPr>
            </w:pPr>
            <w:r>
              <w:rPr>
                <w:sz w:val="18"/>
                <w:szCs w:val="18"/>
              </w:rPr>
              <w:t>1</w:t>
            </w:r>
          </w:p>
        </w:tc>
        <w:tc>
          <w:tcPr>
            <w:tcW w:w="990" w:type="dxa"/>
            <w:vAlign w:val="center"/>
          </w:tcPr>
          <w:p w14:paraId="3D22F59A" w14:textId="77777777" w:rsidR="00DB436C" w:rsidRDefault="00B84160">
            <w:pPr>
              <w:ind w:left="-108" w:right="-108"/>
              <w:jc w:val="center"/>
              <w:rPr>
                <w:sz w:val="18"/>
                <w:szCs w:val="18"/>
              </w:rPr>
            </w:pPr>
            <w:r>
              <w:rPr>
                <w:sz w:val="18"/>
                <w:szCs w:val="18"/>
              </w:rPr>
              <w:t>0</w:t>
            </w:r>
          </w:p>
        </w:tc>
        <w:tc>
          <w:tcPr>
            <w:tcW w:w="1080" w:type="dxa"/>
            <w:vAlign w:val="center"/>
          </w:tcPr>
          <w:p w14:paraId="34652151" w14:textId="77777777" w:rsidR="00DB436C" w:rsidRDefault="00B84160">
            <w:pPr>
              <w:ind w:left="-108" w:right="-108"/>
              <w:jc w:val="center"/>
              <w:rPr>
                <w:sz w:val="18"/>
                <w:szCs w:val="18"/>
              </w:rPr>
            </w:pPr>
            <w:r>
              <w:rPr>
                <w:sz w:val="18"/>
                <w:szCs w:val="18"/>
              </w:rPr>
              <w:t>16-07-18</w:t>
            </w:r>
          </w:p>
        </w:tc>
      </w:tr>
      <w:tr w:rsidR="00DB436C" w14:paraId="56F93263" w14:textId="77777777">
        <w:trPr>
          <w:trHeight w:val="449"/>
        </w:trPr>
        <w:tc>
          <w:tcPr>
            <w:tcW w:w="846" w:type="dxa"/>
            <w:vAlign w:val="center"/>
          </w:tcPr>
          <w:p w14:paraId="3572E399" w14:textId="77777777" w:rsidR="00DB436C" w:rsidRDefault="00DB436C">
            <w:pPr>
              <w:ind w:left="0" w:right="-108"/>
              <w:jc w:val="center"/>
              <w:rPr>
                <w:sz w:val="18"/>
                <w:szCs w:val="18"/>
              </w:rPr>
            </w:pPr>
          </w:p>
        </w:tc>
        <w:tc>
          <w:tcPr>
            <w:tcW w:w="846" w:type="dxa"/>
            <w:vAlign w:val="center"/>
          </w:tcPr>
          <w:p w14:paraId="3889A06F" w14:textId="77777777" w:rsidR="00DB436C" w:rsidRDefault="00B84160">
            <w:pPr>
              <w:ind w:left="-63" w:right="-108"/>
              <w:jc w:val="center"/>
              <w:rPr>
                <w:sz w:val="18"/>
                <w:szCs w:val="18"/>
              </w:rPr>
            </w:pPr>
            <w:r>
              <w:rPr>
                <w:sz w:val="18"/>
                <w:szCs w:val="18"/>
              </w:rPr>
              <w:t>1-5</w:t>
            </w:r>
          </w:p>
        </w:tc>
        <w:tc>
          <w:tcPr>
            <w:tcW w:w="846" w:type="dxa"/>
            <w:vAlign w:val="center"/>
          </w:tcPr>
          <w:p w14:paraId="30470A0D" w14:textId="77777777" w:rsidR="00DB436C" w:rsidRDefault="00B84160">
            <w:pPr>
              <w:ind w:left="-108" w:right="-108"/>
              <w:jc w:val="center"/>
              <w:rPr>
                <w:sz w:val="18"/>
                <w:szCs w:val="18"/>
              </w:rPr>
            </w:pPr>
            <w:r>
              <w:rPr>
                <w:sz w:val="18"/>
                <w:szCs w:val="18"/>
              </w:rPr>
              <w:t>1</w:t>
            </w:r>
          </w:p>
        </w:tc>
        <w:tc>
          <w:tcPr>
            <w:tcW w:w="1062" w:type="dxa"/>
            <w:vAlign w:val="center"/>
          </w:tcPr>
          <w:p w14:paraId="56C62623" w14:textId="77777777" w:rsidR="00DB436C" w:rsidRDefault="00B84160">
            <w:pPr>
              <w:ind w:left="-108" w:right="-108"/>
              <w:jc w:val="center"/>
              <w:rPr>
                <w:sz w:val="18"/>
                <w:szCs w:val="18"/>
              </w:rPr>
            </w:pPr>
            <w:r>
              <w:rPr>
                <w:sz w:val="18"/>
                <w:szCs w:val="18"/>
              </w:rPr>
              <w:t>0</w:t>
            </w:r>
          </w:p>
        </w:tc>
        <w:tc>
          <w:tcPr>
            <w:tcW w:w="1080" w:type="dxa"/>
            <w:vAlign w:val="center"/>
          </w:tcPr>
          <w:p w14:paraId="357E6370"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6CEB15CE" w14:textId="77777777" w:rsidR="00DB436C" w:rsidRDefault="00DB436C">
            <w:pPr>
              <w:ind w:left="0" w:right="-108"/>
              <w:jc w:val="center"/>
              <w:rPr>
                <w:rFonts w:cs="Arial"/>
                <w:sz w:val="18"/>
                <w:szCs w:val="18"/>
              </w:rPr>
            </w:pPr>
          </w:p>
        </w:tc>
        <w:tc>
          <w:tcPr>
            <w:tcW w:w="720" w:type="dxa"/>
            <w:vAlign w:val="center"/>
          </w:tcPr>
          <w:p w14:paraId="66518E39" w14:textId="77777777" w:rsidR="00DB436C" w:rsidRDefault="00DB436C">
            <w:pPr>
              <w:ind w:left="-108" w:right="-108"/>
              <w:jc w:val="center"/>
              <w:rPr>
                <w:rFonts w:cs="Arial"/>
                <w:sz w:val="18"/>
                <w:szCs w:val="18"/>
              </w:rPr>
            </w:pPr>
          </w:p>
        </w:tc>
        <w:tc>
          <w:tcPr>
            <w:tcW w:w="720" w:type="dxa"/>
            <w:vAlign w:val="center"/>
          </w:tcPr>
          <w:p w14:paraId="5DB7E1F9" w14:textId="77777777" w:rsidR="00DB436C" w:rsidRDefault="00B84160">
            <w:pPr>
              <w:ind w:left="-63" w:right="-108"/>
              <w:jc w:val="center"/>
              <w:rPr>
                <w:sz w:val="18"/>
                <w:szCs w:val="18"/>
              </w:rPr>
            </w:pPr>
            <w:r>
              <w:rPr>
                <w:sz w:val="18"/>
                <w:szCs w:val="18"/>
              </w:rPr>
              <w:t>4-22</w:t>
            </w:r>
          </w:p>
        </w:tc>
        <w:tc>
          <w:tcPr>
            <w:tcW w:w="810" w:type="dxa"/>
            <w:vAlign w:val="center"/>
          </w:tcPr>
          <w:p w14:paraId="6B8E35E1" w14:textId="77777777" w:rsidR="00DB436C" w:rsidRDefault="00B84160">
            <w:pPr>
              <w:ind w:left="-108" w:right="-108"/>
              <w:jc w:val="center"/>
              <w:rPr>
                <w:sz w:val="18"/>
                <w:szCs w:val="18"/>
              </w:rPr>
            </w:pPr>
            <w:r>
              <w:rPr>
                <w:sz w:val="18"/>
                <w:szCs w:val="18"/>
              </w:rPr>
              <w:t>1</w:t>
            </w:r>
          </w:p>
        </w:tc>
        <w:tc>
          <w:tcPr>
            <w:tcW w:w="990" w:type="dxa"/>
            <w:vAlign w:val="center"/>
          </w:tcPr>
          <w:p w14:paraId="7A06C686" w14:textId="77777777" w:rsidR="00DB436C" w:rsidRDefault="00B84160">
            <w:pPr>
              <w:ind w:left="-108" w:right="-108"/>
              <w:jc w:val="center"/>
              <w:rPr>
                <w:sz w:val="18"/>
                <w:szCs w:val="18"/>
              </w:rPr>
            </w:pPr>
            <w:r>
              <w:rPr>
                <w:sz w:val="18"/>
                <w:szCs w:val="18"/>
              </w:rPr>
              <w:t>0</w:t>
            </w:r>
          </w:p>
        </w:tc>
        <w:tc>
          <w:tcPr>
            <w:tcW w:w="1080" w:type="dxa"/>
            <w:vAlign w:val="center"/>
          </w:tcPr>
          <w:p w14:paraId="6EB4F1B3" w14:textId="77777777" w:rsidR="00DB436C" w:rsidRDefault="00B84160">
            <w:pPr>
              <w:ind w:left="-108" w:right="-108"/>
              <w:jc w:val="center"/>
              <w:rPr>
                <w:sz w:val="18"/>
                <w:szCs w:val="18"/>
              </w:rPr>
            </w:pPr>
            <w:r>
              <w:rPr>
                <w:sz w:val="18"/>
                <w:szCs w:val="18"/>
              </w:rPr>
              <w:t>16-07-18</w:t>
            </w:r>
          </w:p>
        </w:tc>
      </w:tr>
      <w:tr w:rsidR="00DB436C" w14:paraId="386F1239" w14:textId="77777777">
        <w:trPr>
          <w:trHeight w:val="440"/>
        </w:trPr>
        <w:tc>
          <w:tcPr>
            <w:tcW w:w="846" w:type="dxa"/>
            <w:vAlign w:val="center"/>
          </w:tcPr>
          <w:p w14:paraId="7E75FCD0" w14:textId="77777777" w:rsidR="00DB436C" w:rsidRDefault="00DB436C">
            <w:pPr>
              <w:ind w:left="-108" w:right="-108"/>
              <w:jc w:val="center"/>
              <w:rPr>
                <w:sz w:val="18"/>
                <w:szCs w:val="18"/>
              </w:rPr>
            </w:pPr>
          </w:p>
        </w:tc>
        <w:tc>
          <w:tcPr>
            <w:tcW w:w="846" w:type="dxa"/>
            <w:vAlign w:val="center"/>
          </w:tcPr>
          <w:p w14:paraId="0D0F8FA9" w14:textId="77777777" w:rsidR="00DB436C" w:rsidRDefault="00B84160">
            <w:pPr>
              <w:ind w:left="-63" w:right="-108"/>
              <w:jc w:val="center"/>
              <w:rPr>
                <w:sz w:val="18"/>
                <w:szCs w:val="18"/>
              </w:rPr>
            </w:pPr>
            <w:r>
              <w:rPr>
                <w:sz w:val="18"/>
                <w:szCs w:val="18"/>
              </w:rPr>
              <w:t>1-6</w:t>
            </w:r>
          </w:p>
        </w:tc>
        <w:tc>
          <w:tcPr>
            <w:tcW w:w="846" w:type="dxa"/>
            <w:vAlign w:val="center"/>
          </w:tcPr>
          <w:p w14:paraId="4CF4B1BB" w14:textId="77777777" w:rsidR="00DB436C" w:rsidRDefault="00B84160">
            <w:pPr>
              <w:ind w:left="-108" w:right="-108"/>
              <w:jc w:val="center"/>
              <w:rPr>
                <w:sz w:val="18"/>
                <w:szCs w:val="18"/>
              </w:rPr>
            </w:pPr>
            <w:r>
              <w:rPr>
                <w:sz w:val="18"/>
                <w:szCs w:val="18"/>
              </w:rPr>
              <w:t>1</w:t>
            </w:r>
          </w:p>
        </w:tc>
        <w:tc>
          <w:tcPr>
            <w:tcW w:w="1062" w:type="dxa"/>
            <w:vAlign w:val="center"/>
          </w:tcPr>
          <w:p w14:paraId="1574AF32" w14:textId="77777777" w:rsidR="00DB436C" w:rsidRDefault="00B84160">
            <w:pPr>
              <w:ind w:left="-108" w:right="-108"/>
              <w:jc w:val="center"/>
              <w:rPr>
                <w:sz w:val="18"/>
                <w:szCs w:val="18"/>
              </w:rPr>
            </w:pPr>
            <w:r>
              <w:rPr>
                <w:sz w:val="18"/>
                <w:szCs w:val="18"/>
              </w:rPr>
              <w:t>0</w:t>
            </w:r>
          </w:p>
        </w:tc>
        <w:tc>
          <w:tcPr>
            <w:tcW w:w="1080" w:type="dxa"/>
            <w:vAlign w:val="center"/>
          </w:tcPr>
          <w:p w14:paraId="632AB386"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10FDAA0E" w14:textId="77777777" w:rsidR="00DB436C" w:rsidRDefault="00DB436C">
            <w:pPr>
              <w:ind w:left="-108" w:right="-108"/>
              <w:jc w:val="center"/>
              <w:rPr>
                <w:rFonts w:cs="Arial"/>
                <w:sz w:val="18"/>
                <w:szCs w:val="18"/>
              </w:rPr>
            </w:pPr>
          </w:p>
        </w:tc>
        <w:tc>
          <w:tcPr>
            <w:tcW w:w="720" w:type="dxa"/>
            <w:vAlign w:val="center"/>
          </w:tcPr>
          <w:p w14:paraId="774AF2BF" w14:textId="77777777" w:rsidR="00DB436C" w:rsidRDefault="00DB436C">
            <w:pPr>
              <w:ind w:left="-108" w:right="-108"/>
              <w:jc w:val="center"/>
              <w:rPr>
                <w:rFonts w:cs="Arial"/>
                <w:sz w:val="18"/>
                <w:szCs w:val="18"/>
              </w:rPr>
            </w:pPr>
          </w:p>
        </w:tc>
        <w:tc>
          <w:tcPr>
            <w:tcW w:w="720" w:type="dxa"/>
            <w:vAlign w:val="center"/>
          </w:tcPr>
          <w:p w14:paraId="4CCAE06F" w14:textId="77777777" w:rsidR="00DB436C" w:rsidRDefault="00B84160">
            <w:pPr>
              <w:ind w:left="-63" w:right="-108"/>
              <w:jc w:val="center"/>
              <w:rPr>
                <w:sz w:val="18"/>
                <w:szCs w:val="18"/>
              </w:rPr>
            </w:pPr>
            <w:r>
              <w:rPr>
                <w:sz w:val="18"/>
                <w:szCs w:val="18"/>
              </w:rPr>
              <w:t>4-23</w:t>
            </w:r>
          </w:p>
        </w:tc>
        <w:tc>
          <w:tcPr>
            <w:tcW w:w="810" w:type="dxa"/>
            <w:vAlign w:val="center"/>
          </w:tcPr>
          <w:p w14:paraId="463A60A7" w14:textId="77777777" w:rsidR="00DB436C" w:rsidRDefault="00B84160">
            <w:pPr>
              <w:ind w:left="-108" w:right="-108"/>
              <w:jc w:val="center"/>
              <w:rPr>
                <w:sz w:val="18"/>
                <w:szCs w:val="18"/>
              </w:rPr>
            </w:pPr>
            <w:r>
              <w:rPr>
                <w:sz w:val="18"/>
                <w:szCs w:val="18"/>
              </w:rPr>
              <w:t>1</w:t>
            </w:r>
          </w:p>
        </w:tc>
        <w:tc>
          <w:tcPr>
            <w:tcW w:w="990" w:type="dxa"/>
            <w:vAlign w:val="center"/>
          </w:tcPr>
          <w:p w14:paraId="0CF44D54" w14:textId="77777777" w:rsidR="00DB436C" w:rsidRDefault="00B84160">
            <w:pPr>
              <w:ind w:left="-108" w:right="-108"/>
              <w:jc w:val="center"/>
              <w:rPr>
                <w:sz w:val="18"/>
                <w:szCs w:val="18"/>
              </w:rPr>
            </w:pPr>
            <w:r>
              <w:rPr>
                <w:sz w:val="18"/>
                <w:szCs w:val="18"/>
              </w:rPr>
              <w:t>0</w:t>
            </w:r>
          </w:p>
        </w:tc>
        <w:tc>
          <w:tcPr>
            <w:tcW w:w="1080" w:type="dxa"/>
            <w:vAlign w:val="center"/>
          </w:tcPr>
          <w:p w14:paraId="17268181" w14:textId="77777777" w:rsidR="00DB436C" w:rsidRDefault="00B84160">
            <w:pPr>
              <w:ind w:left="-108" w:right="-108"/>
              <w:jc w:val="center"/>
              <w:rPr>
                <w:sz w:val="18"/>
                <w:szCs w:val="18"/>
              </w:rPr>
            </w:pPr>
            <w:r>
              <w:rPr>
                <w:sz w:val="18"/>
                <w:szCs w:val="18"/>
              </w:rPr>
              <w:t>16-07-18</w:t>
            </w:r>
          </w:p>
        </w:tc>
      </w:tr>
      <w:tr w:rsidR="00DB436C" w14:paraId="47E22409" w14:textId="77777777">
        <w:trPr>
          <w:trHeight w:val="431"/>
        </w:trPr>
        <w:tc>
          <w:tcPr>
            <w:tcW w:w="846" w:type="dxa"/>
            <w:vAlign w:val="center"/>
          </w:tcPr>
          <w:p w14:paraId="7144751B" w14:textId="77777777" w:rsidR="00DB436C" w:rsidRDefault="00B84160">
            <w:pPr>
              <w:ind w:left="-108" w:right="-108"/>
              <w:jc w:val="center"/>
              <w:rPr>
                <w:sz w:val="18"/>
                <w:szCs w:val="18"/>
              </w:rPr>
            </w:pPr>
            <w:r>
              <w:rPr>
                <w:sz w:val="18"/>
                <w:szCs w:val="18"/>
              </w:rPr>
              <w:t>2</w:t>
            </w:r>
          </w:p>
        </w:tc>
        <w:tc>
          <w:tcPr>
            <w:tcW w:w="846" w:type="dxa"/>
            <w:vAlign w:val="center"/>
          </w:tcPr>
          <w:p w14:paraId="48E7A507" w14:textId="77777777" w:rsidR="00DB436C" w:rsidRDefault="00B84160">
            <w:pPr>
              <w:ind w:left="-63" w:right="-108"/>
              <w:jc w:val="center"/>
              <w:rPr>
                <w:sz w:val="18"/>
                <w:szCs w:val="18"/>
              </w:rPr>
            </w:pPr>
            <w:r>
              <w:rPr>
                <w:sz w:val="18"/>
                <w:szCs w:val="18"/>
              </w:rPr>
              <w:t>2-1</w:t>
            </w:r>
          </w:p>
        </w:tc>
        <w:tc>
          <w:tcPr>
            <w:tcW w:w="846" w:type="dxa"/>
            <w:vAlign w:val="center"/>
          </w:tcPr>
          <w:p w14:paraId="5290AB12" w14:textId="77777777" w:rsidR="00DB436C" w:rsidRDefault="00B84160">
            <w:pPr>
              <w:ind w:left="-108" w:right="-108"/>
              <w:jc w:val="center"/>
              <w:rPr>
                <w:sz w:val="18"/>
                <w:szCs w:val="18"/>
              </w:rPr>
            </w:pPr>
            <w:r>
              <w:rPr>
                <w:sz w:val="18"/>
                <w:szCs w:val="18"/>
              </w:rPr>
              <w:t>1</w:t>
            </w:r>
          </w:p>
        </w:tc>
        <w:tc>
          <w:tcPr>
            <w:tcW w:w="1062" w:type="dxa"/>
            <w:vAlign w:val="center"/>
          </w:tcPr>
          <w:p w14:paraId="165DCE8A" w14:textId="77777777" w:rsidR="00DB436C" w:rsidRDefault="00B84160">
            <w:pPr>
              <w:ind w:left="-108" w:right="-108"/>
              <w:jc w:val="center"/>
              <w:rPr>
                <w:sz w:val="18"/>
                <w:szCs w:val="18"/>
              </w:rPr>
            </w:pPr>
            <w:r>
              <w:rPr>
                <w:sz w:val="18"/>
                <w:szCs w:val="18"/>
              </w:rPr>
              <w:t>0</w:t>
            </w:r>
          </w:p>
        </w:tc>
        <w:tc>
          <w:tcPr>
            <w:tcW w:w="1080" w:type="dxa"/>
            <w:vAlign w:val="center"/>
          </w:tcPr>
          <w:p w14:paraId="5D9D01AB"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7A292896" w14:textId="77777777" w:rsidR="00DB436C" w:rsidRDefault="00DB436C">
            <w:pPr>
              <w:ind w:left="-108" w:right="-108"/>
              <w:jc w:val="center"/>
              <w:rPr>
                <w:rFonts w:cs="Arial"/>
                <w:sz w:val="18"/>
                <w:szCs w:val="18"/>
              </w:rPr>
            </w:pPr>
          </w:p>
        </w:tc>
        <w:tc>
          <w:tcPr>
            <w:tcW w:w="720" w:type="dxa"/>
            <w:vAlign w:val="center"/>
          </w:tcPr>
          <w:p w14:paraId="2191599E" w14:textId="77777777" w:rsidR="00DB436C" w:rsidRDefault="00DB436C">
            <w:pPr>
              <w:ind w:left="-108" w:right="-108"/>
              <w:jc w:val="center"/>
              <w:rPr>
                <w:rFonts w:cs="Arial"/>
                <w:sz w:val="18"/>
                <w:szCs w:val="18"/>
              </w:rPr>
            </w:pPr>
          </w:p>
        </w:tc>
        <w:tc>
          <w:tcPr>
            <w:tcW w:w="720" w:type="dxa"/>
            <w:vAlign w:val="center"/>
          </w:tcPr>
          <w:p w14:paraId="6155174F" w14:textId="77777777" w:rsidR="00DB436C" w:rsidRDefault="00B84160">
            <w:pPr>
              <w:ind w:left="-63" w:right="-108"/>
              <w:jc w:val="center"/>
              <w:rPr>
                <w:sz w:val="18"/>
                <w:szCs w:val="18"/>
              </w:rPr>
            </w:pPr>
            <w:r>
              <w:rPr>
                <w:sz w:val="18"/>
                <w:szCs w:val="18"/>
              </w:rPr>
              <w:t>4-24</w:t>
            </w:r>
          </w:p>
        </w:tc>
        <w:tc>
          <w:tcPr>
            <w:tcW w:w="810" w:type="dxa"/>
            <w:vAlign w:val="center"/>
          </w:tcPr>
          <w:p w14:paraId="3B653F21" w14:textId="77777777" w:rsidR="00DB436C" w:rsidRDefault="00B84160">
            <w:pPr>
              <w:ind w:left="-108" w:right="-108"/>
              <w:jc w:val="center"/>
              <w:rPr>
                <w:sz w:val="18"/>
                <w:szCs w:val="18"/>
              </w:rPr>
            </w:pPr>
            <w:r>
              <w:rPr>
                <w:sz w:val="18"/>
                <w:szCs w:val="18"/>
              </w:rPr>
              <w:t>1</w:t>
            </w:r>
          </w:p>
        </w:tc>
        <w:tc>
          <w:tcPr>
            <w:tcW w:w="990" w:type="dxa"/>
            <w:vAlign w:val="center"/>
          </w:tcPr>
          <w:p w14:paraId="7BD0726E" w14:textId="77777777" w:rsidR="00DB436C" w:rsidRDefault="00B84160">
            <w:pPr>
              <w:ind w:left="-108" w:right="-108"/>
              <w:jc w:val="center"/>
              <w:rPr>
                <w:sz w:val="18"/>
                <w:szCs w:val="18"/>
              </w:rPr>
            </w:pPr>
            <w:r>
              <w:rPr>
                <w:sz w:val="18"/>
                <w:szCs w:val="18"/>
              </w:rPr>
              <w:t>0</w:t>
            </w:r>
          </w:p>
        </w:tc>
        <w:tc>
          <w:tcPr>
            <w:tcW w:w="1080" w:type="dxa"/>
            <w:vAlign w:val="center"/>
          </w:tcPr>
          <w:p w14:paraId="0C0F3001" w14:textId="77777777" w:rsidR="00DB436C" w:rsidRDefault="00B84160">
            <w:pPr>
              <w:ind w:left="-108" w:right="-108"/>
              <w:jc w:val="center"/>
              <w:rPr>
                <w:sz w:val="18"/>
                <w:szCs w:val="18"/>
              </w:rPr>
            </w:pPr>
            <w:r>
              <w:rPr>
                <w:sz w:val="18"/>
                <w:szCs w:val="18"/>
              </w:rPr>
              <w:t>16-07-18</w:t>
            </w:r>
          </w:p>
        </w:tc>
      </w:tr>
      <w:tr w:rsidR="00DB436C" w14:paraId="006906B4" w14:textId="77777777">
        <w:trPr>
          <w:trHeight w:val="431"/>
        </w:trPr>
        <w:tc>
          <w:tcPr>
            <w:tcW w:w="846" w:type="dxa"/>
            <w:vAlign w:val="center"/>
          </w:tcPr>
          <w:p w14:paraId="7673E5AE" w14:textId="77777777" w:rsidR="00DB436C" w:rsidRDefault="00DB436C">
            <w:pPr>
              <w:ind w:left="-108" w:right="-108"/>
              <w:jc w:val="center"/>
              <w:rPr>
                <w:sz w:val="18"/>
                <w:szCs w:val="18"/>
              </w:rPr>
            </w:pPr>
          </w:p>
        </w:tc>
        <w:tc>
          <w:tcPr>
            <w:tcW w:w="846" w:type="dxa"/>
            <w:vAlign w:val="center"/>
          </w:tcPr>
          <w:p w14:paraId="1FFDA236" w14:textId="77777777" w:rsidR="00DB436C" w:rsidRDefault="00B84160">
            <w:pPr>
              <w:ind w:left="-63" w:right="-108"/>
              <w:jc w:val="center"/>
              <w:rPr>
                <w:sz w:val="18"/>
                <w:szCs w:val="18"/>
              </w:rPr>
            </w:pPr>
            <w:r>
              <w:rPr>
                <w:sz w:val="18"/>
                <w:szCs w:val="18"/>
              </w:rPr>
              <w:t>2-2</w:t>
            </w:r>
          </w:p>
        </w:tc>
        <w:tc>
          <w:tcPr>
            <w:tcW w:w="846" w:type="dxa"/>
            <w:vAlign w:val="center"/>
          </w:tcPr>
          <w:p w14:paraId="4C471D7B" w14:textId="77777777" w:rsidR="00DB436C" w:rsidRDefault="00B84160">
            <w:pPr>
              <w:ind w:left="-108" w:right="-108"/>
              <w:jc w:val="center"/>
              <w:rPr>
                <w:sz w:val="18"/>
                <w:szCs w:val="18"/>
              </w:rPr>
            </w:pPr>
            <w:r>
              <w:rPr>
                <w:sz w:val="18"/>
                <w:szCs w:val="18"/>
              </w:rPr>
              <w:t>1</w:t>
            </w:r>
          </w:p>
        </w:tc>
        <w:tc>
          <w:tcPr>
            <w:tcW w:w="1062" w:type="dxa"/>
            <w:vAlign w:val="center"/>
          </w:tcPr>
          <w:p w14:paraId="47F30171" w14:textId="77777777" w:rsidR="00DB436C" w:rsidRDefault="00B84160">
            <w:pPr>
              <w:ind w:left="-108" w:right="-108"/>
              <w:jc w:val="center"/>
              <w:rPr>
                <w:sz w:val="18"/>
                <w:szCs w:val="18"/>
              </w:rPr>
            </w:pPr>
            <w:r>
              <w:rPr>
                <w:sz w:val="18"/>
                <w:szCs w:val="18"/>
              </w:rPr>
              <w:t>0</w:t>
            </w:r>
          </w:p>
        </w:tc>
        <w:tc>
          <w:tcPr>
            <w:tcW w:w="1080" w:type="dxa"/>
            <w:vAlign w:val="center"/>
          </w:tcPr>
          <w:p w14:paraId="74F57D5D"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041D98D7" w14:textId="77777777" w:rsidR="00DB436C" w:rsidRDefault="00DB436C">
            <w:pPr>
              <w:ind w:left="-108" w:right="-108"/>
              <w:jc w:val="center"/>
              <w:rPr>
                <w:rFonts w:cs="Arial"/>
                <w:sz w:val="18"/>
                <w:szCs w:val="18"/>
              </w:rPr>
            </w:pPr>
          </w:p>
        </w:tc>
        <w:tc>
          <w:tcPr>
            <w:tcW w:w="720" w:type="dxa"/>
            <w:vAlign w:val="center"/>
          </w:tcPr>
          <w:p w14:paraId="5AB7C0C5" w14:textId="77777777" w:rsidR="00DB436C" w:rsidRDefault="00DB436C">
            <w:pPr>
              <w:ind w:left="-108" w:right="-108"/>
              <w:jc w:val="center"/>
              <w:rPr>
                <w:rFonts w:cs="Arial"/>
                <w:sz w:val="18"/>
                <w:szCs w:val="18"/>
              </w:rPr>
            </w:pPr>
          </w:p>
        </w:tc>
        <w:tc>
          <w:tcPr>
            <w:tcW w:w="720" w:type="dxa"/>
            <w:vAlign w:val="center"/>
          </w:tcPr>
          <w:p w14:paraId="51845F06" w14:textId="77777777" w:rsidR="00DB436C" w:rsidRDefault="00B84160">
            <w:pPr>
              <w:ind w:left="-63" w:right="-108"/>
              <w:jc w:val="center"/>
              <w:rPr>
                <w:sz w:val="18"/>
                <w:szCs w:val="18"/>
              </w:rPr>
            </w:pPr>
            <w:r>
              <w:rPr>
                <w:sz w:val="18"/>
                <w:szCs w:val="18"/>
              </w:rPr>
              <w:t>4-25</w:t>
            </w:r>
          </w:p>
        </w:tc>
        <w:tc>
          <w:tcPr>
            <w:tcW w:w="810" w:type="dxa"/>
            <w:vAlign w:val="center"/>
          </w:tcPr>
          <w:p w14:paraId="6755F7DB" w14:textId="77777777" w:rsidR="00DB436C" w:rsidRDefault="00B84160">
            <w:pPr>
              <w:ind w:left="-108" w:right="-108"/>
              <w:jc w:val="center"/>
              <w:rPr>
                <w:sz w:val="18"/>
                <w:szCs w:val="18"/>
              </w:rPr>
            </w:pPr>
            <w:r>
              <w:rPr>
                <w:sz w:val="18"/>
                <w:szCs w:val="18"/>
              </w:rPr>
              <w:t>1</w:t>
            </w:r>
          </w:p>
        </w:tc>
        <w:tc>
          <w:tcPr>
            <w:tcW w:w="990" w:type="dxa"/>
            <w:vAlign w:val="center"/>
          </w:tcPr>
          <w:p w14:paraId="132FFD68" w14:textId="77777777" w:rsidR="00DB436C" w:rsidRDefault="00B84160">
            <w:pPr>
              <w:ind w:left="-108" w:right="-108"/>
              <w:jc w:val="center"/>
              <w:rPr>
                <w:sz w:val="18"/>
                <w:szCs w:val="18"/>
              </w:rPr>
            </w:pPr>
            <w:r>
              <w:rPr>
                <w:sz w:val="18"/>
                <w:szCs w:val="18"/>
              </w:rPr>
              <w:t>0</w:t>
            </w:r>
          </w:p>
        </w:tc>
        <w:tc>
          <w:tcPr>
            <w:tcW w:w="1080" w:type="dxa"/>
            <w:vAlign w:val="center"/>
          </w:tcPr>
          <w:p w14:paraId="6C7D959D" w14:textId="77777777" w:rsidR="00DB436C" w:rsidRDefault="00B84160">
            <w:pPr>
              <w:ind w:left="-108" w:right="-108"/>
              <w:jc w:val="center"/>
              <w:rPr>
                <w:sz w:val="18"/>
                <w:szCs w:val="18"/>
              </w:rPr>
            </w:pPr>
            <w:r>
              <w:rPr>
                <w:sz w:val="18"/>
                <w:szCs w:val="18"/>
              </w:rPr>
              <w:t>16-07-18</w:t>
            </w:r>
          </w:p>
        </w:tc>
      </w:tr>
      <w:tr w:rsidR="00DB436C" w14:paraId="3F80EFC5" w14:textId="77777777">
        <w:trPr>
          <w:trHeight w:val="431"/>
        </w:trPr>
        <w:tc>
          <w:tcPr>
            <w:tcW w:w="846" w:type="dxa"/>
            <w:vAlign w:val="center"/>
          </w:tcPr>
          <w:p w14:paraId="55B33694" w14:textId="77777777" w:rsidR="00DB436C" w:rsidRDefault="00DB436C">
            <w:pPr>
              <w:ind w:left="-108" w:right="-108"/>
              <w:jc w:val="center"/>
              <w:rPr>
                <w:sz w:val="18"/>
                <w:szCs w:val="18"/>
              </w:rPr>
            </w:pPr>
          </w:p>
        </w:tc>
        <w:tc>
          <w:tcPr>
            <w:tcW w:w="846" w:type="dxa"/>
            <w:vAlign w:val="center"/>
          </w:tcPr>
          <w:p w14:paraId="1EC95ACF" w14:textId="77777777" w:rsidR="00DB436C" w:rsidRDefault="00B84160">
            <w:pPr>
              <w:ind w:left="-63" w:right="-108"/>
              <w:jc w:val="center"/>
              <w:rPr>
                <w:sz w:val="18"/>
                <w:szCs w:val="18"/>
              </w:rPr>
            </w:pPr>
            <w:r>
              <w:rPr>
                <w:sz w:val="18"/>
                <w:szCs w:val="18"/>
              </w:rPr>
              <w:t>2-3</w:t>
            </w:r>
          </w:p>
        </w:tc>
        <w:tc>
          <w:tcPr>
            <w:tcW w:w="846" w:type="dxa"/>
            <w:vAlign w:val="center"/>
          </w:tcPr>
          <w:p w14:paraId="3B00C05E" w14:textId="77777777" w:rsidR="00DB436C" w:rsidRDefault="00B84160">
            <w:pPr>
              <w:ind w:left="-108" w:right="-108"/>
              <w:jc w:val="center"/>
              <w:rPr>
                <w:sz w:val="18"/>
                <w:szCs w:val="18"/>
              </w:rPr>
            </w:pPr>
            <w:r>
              <w:rPr>
                <w:sz w:val="18"/>
                <w:szCs w:val="18"/>
              </w:rPr>
              <w:t>1</w:t>
            </w:r>
          </w:p>
        </w:tc>
        <w:tc>
          <w:tcPr>
            <w:tcW w:w="1062" w:type="dxa"/>
            <w:vAlign w:val="center"/>
          </w:tcPr>
          <w:p w14:paraId="6F6BB521" w14:textId="77777777" w:rsidR="00DB436C" w:rsidRDefault="00B84160">
            <w:pPr>
              <w:ind w:left="-108" w:right="-108"/>
              <w:jc w:val="center"/>
              <w:rPr>
                <w:sz w:val="18"/>
                <w:szCs w:val="18"/>
              </w:rPr>
            </w:pPr>
            <w:r>
              <w:rPr>
                <w:sz w:val="18"/>
                <w:szCs w:val="18"/>
              </w:rPr>
              <w:t>0</w:t>
            </w:r>
          </w:p>
        </w:tc>
        <w:tc>
          <w:tcPr>
            <w:tcW w:w="1080" w:type="dxa"/>
            <w:vAlign w:val="center"/>
          </w:tcPr>
          <w:p w14:paraId="3064BC82"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4455F193" w14:textId="77777777" w:rsidR="00DB436C" w:rsidRDefault="00DB436C">
            <w:pPr>
              <w:ind w:left="-108" w:right="-108"/>
              <w:jc w:val="center"/>
              <w:rPr>
                <w:rFonts w:cs="Arial"/>
                <w:sz w:val="18"/>
                <w:szCs w:val="18"/>
              </w:rPr>
            </w:pPr>
          </w:p>
        </w:tc>
        <w:tc>
          <w:tcPr>
            <w:tcW w:w="720" w:type="dxa"/>
            <w:vAlign w:val="center"/>
          </w:tcPr>
          <w:p w14:paraId="1C2776EB" w14:textId="77777777" w:rsidR="00DB436C" w:rsidRDefault="00DB436C">
            <w:pPr>
              <w:ind w:left="-108" w:right="-108"/>
              <w:jc w:val="center"/>
              <w:rPr>
                <w:rFonts w:cs="Arial"/>
                <w:sz w:val="18"/>
                <w:szCs w:val="18"/>
              </w:rPr>
            </w:pPr>
          </w:p>
        </w:tc>
        <w:tc>
          <w:tcPr>
            <w:tcW w:w="720" w:type="dxa"/>
            <w:vAlign w:val="center"/>
          </w:tcPr>
          <w:p w14:paraId="3C74AA76" w14:textId="77777777" w:rsidR="00DB436C" w:rsidRDefault="00B84160">
            <w:pPr>
              <w:ind w:left="-63" w:right="-108"/>
              <w:jc w:val="center"/>
              <w:rPr>
                <w:sz w:val="18"/>
                <w:szCs w:val="18"/>
              </w:rPr>
            </w:pPr>
            <w:r>
              <w:rPr>
                <w:sz w:val="18"/>
                <w:szCs w:val="18"/>
              </w:rPr>
              <w:t>4-26</w:t>
            </w:r>
          </w:p>
        </w:tc>
        <w:tc>
          <w:tcPr>
            <w:tcW w:w="810" w:type="dxa"/>
            <w:vAlign w:val="center"/>
          </w:tcPr>
          <w:p w14:paraId="48A99A3C" w14:textId="77777777" w:rsidR="00DB436C" w:rsidRDefault="00B84160">
            <w:pPr>
              <w:ind w:left="-108" w:right="-108"/>
              <w:jc w:val="center"/>
              <w:rPr>
                <w:sz w:val="18"/>
                <w:szCs w:val="18"/>
              </w:rPr>
            </w:pPr>
            <w:r>
              <w:rPr>
                <w:sz w:val="18"/>
                <w:szCs w:val="18"/>
              </w:rPr>
              <w:t>1</w:t>
            </w:r>
          </w:p>
        </w:tc>
        <w:tc>
          <w:tcPr>
            <w:tcW w:w="990" w:type="dxa"/>
            <w:vAlign w:val="center"/>
          </w:tcPr>
          <w:p w14:paraId="53AF8648" w14:textId="77777777" w:rsidR="00DB436C" w:rsidRDefault="00B84160">
            <w:pPr>
              <w:ind w:left="-108" w:right="-108"/>
              <w:jc w:val="center"/>
              <w:rPr>
                <w:sz w:val="18"/>
                <w:szCs w:val="18"/>
              </w:rPr>
            </w:pPr>
            <w:r>
              <w:rPr>
                <w:sz w:val="18"/>
                <w:szCs w:val="18"/>
              </w:rPr>
              <w:t>0</w:t>
            </w:r>
          </w:p>
        </w:tc>
        <w:tc>
          <w:tcPr>
            <w:tcW w:w="1080" w:type="dxa"/>
            <w:vAlign w:val="center"/>
          </w:tcPr>
          <w:p w14:paraId="5811460B" w14:textId="77777777" w:rsidR="00DB436C" w:rsidRDefault="00B84160">
            <w:pPr>
              <w:ind w:left="-108" w:right="-108"/>
              <w:jc w:val="center"/>
              <w:rPr>
                <w:sz w:val="18"/>
                <w:szCs w:val="18"/>
              </w:rPr>
            </w:pPr>
            <w:r>
              <w:rPr>
                <w:sz w:val="18"/>
                <w:szCs w:val="18"/>
              </w:rPr>
              <w:t>16-07-18</w:t>
            </w:r>
          </w:p>
        </w:tc>
      </w:tr>
      <w:tr w:rsidR="00DB436C" w14:paraId="2D390EF3" w14:textId="77777777">
        <w:trPr>
          <w:trHeight w:val="431"/>
        </w:trPr>
        <w:tc>
          <w:tcPr>
            <w:tcW w:w="846" w:type="dxa"/>
            <w:vAlign w:val="center"/>
          </w:tcPr>
          <w:p w14:paraId="15342E60" w14:textId="77777777" w:rsidR="00DB436C" w:rsidRDefault="00DB436C">
            <w:pPr>
              <w:ind w:left="-108" w:right="-108"/>
              <w:jc w:val="center"/>
              <w:rPr>
                <w:sz w:val="18"/>
                <w:szCs w:val="18"/>
              </w:rPr>
            </w:pPr>
          </w:p>
        </w:tc>
        <w:tc>
          <w:tcPr>
            <w:tcW w:w="846" w:type="dxa"/>
            <w:vAlign w:val="center"/>
          </w:tcPr>
          <w:p w14:paraId="7FB9D64B" w14:textId="77777777" w:rsidR="00DB436C" w:rsidRDefault="00B84160">
            <w:pPr>
              <w:ind w:left="-63" w:right="-108"/>
              <w:jc w:val="center"/>
              <w:rPr>
                <w:sz w:val="18"/>
                <w:szCs w:val="18"/>
              </w:rPr>
            </w:pPr>
            <w:r>
              <w:rPr>
                <w:sz w:val="18"/>
                <w:szCs w:val="18"/>
              </w:rPr>
              <w:t>2-4</w:t>
            </w:r>
          </w:p>
        </w:tc>
        <w:tc>
          <w:tcPr>
            <w:tcW w:w="846" w:type="dxa"/>
            <w:vAlign w:val="center"/>
          </w:tcPr>
          <w:p w14:paraId="2695D368" w14:textId="77777777" w:rsidR="00DB436C" w:rsidRDefault="00B84160">
            <w:pPr>
              <w:ind w:left="-108" w:right="-108"/>
              <w:jc w:val="center"/>
              <w:rPr>
                <w:sz w:val="18"/>
                <w:szCs w:val="18"/>
              </w:rPr>
            </w:pPr>
            <w:r>
              <w:rPr>
                <w:sz w:val="18"/>
                <w:szCs w:val="18"/>
              </w:rPr>
              <w:t>1</w:t>
            </w:r>
          </w:p>
        </w:tc>
        <w:tc>
          <w:tcPr>
            <w:tcW w:w="1062" w:type="dxa"/>
            <w:vAlign w:val="center"/>
          </w:tcPr>
          <w:p w14:paraId="3A6AE620" w14:textId="77777777" w:rsidR="00DB436C" w:rsidRDefault="00B84160">
            <w:pPr>
              <w:ind w:left="-108" w:right="-108"/>
              <w:jc w:val="center"/>
              <w:rPr>
                <w:sz w:val="18"/>
                <w:szCs w:val="18"/>
              </w:rPr>
            </w:pPr>
            <w:r>
              <w:rPr>
                <w:sz w:val="18"/>
                <w:szCs w:val="18"/>
              </w:rPr>
              <w:t>0</w:t>
            </w:r>
          </w:p>
        </w:tc>
        <w:tc>
          <w:tcPr>
            <w:tcW w:w="1080" w:type="dxa"/>
            <w:vAlign w:val="center"/>
          </w:tcPr>
          <w:p w14:paraId="1484A2BF"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5EB89DE8" w14:textId="77777777" w:rsidR="00DB436C" w:rsidRDefault="00DB436C">
            <w:pPr>
              <w:ind w:left="-108" w:right="-108"/>
              <w:jc w:val="center"/>
              <w:rPr>
                <w:rFonts w:cs="Arial"/>
                <w:sz w:val="18"/>
                <w:szCs w:val="18"/>
              </w:rPr>
            </w:pPr>
          </w:p>
        </w:tc>
        <w:tc>
          <w:tcPr>
            <w:tcW w:w="720" w:type="dxa"/>
            <w:vAlign w:val="center"/>
          </w:tcPr>
          <w:p w14:paraId="7D62D461" w14:textId="77777777" w:rsidR="00DB436C" w:rsidRDefault="00DB436C">
            <w:pPr>
              <w:ind w:left="-108" w:right="-108"/>
              <w:jc w:val="center"/>
              <w:rPr>
                <w:rFonts w:cs="Arial"/>
                <w:sz w:val="18"/>
                <w:szCs w:val="18"/>
              </w:rPr>
            </w:pPr>
          </w:p>
        </w:tc>
        <w:tc>
          <w:tcPr>
            <w:tcW w:w="720" w:type="dxa"/>
            <w:vAlign w:val="center"/>
          </w:tcPr>
          <w:p w14:paraId="419811FB" w14:textId="77777777" w:rsidR="00DB436C" w:rsidRDefault="00B84160">
            <w:pPr>
              <w:ind w:left="-63" w:right="-108"/>
              <w:jc w:val="center"/>
              <w:rPr>
                <w:sz w:val="18"/>
                <w:szCs w:val="18"/>
              </w:rPr>
            </w:pPr>
            <w:r>
              <w:rPr>
                <w:sz w:val="18"/>
                <w:szCs w:val="18"/>
              </w:rPr>
              <w:t>4-16</w:t>
            </w:r>
          </w:p>
        </w:tc>
        <w:tc>
          <w:tcPr>
            <w:tcW w:w="810" w:type="dxa"/>
            <w:vAlign w:val="center"/>
          </w:tcPr>
          <w:p w14:paraId="1DF24874" w14:textId="77777777" w:rsidR="00DB436C" w:rsidRDefault="00B84160">
            <w:pPr>
              <w:ind w:left="-108" w:right="-108"/>
              <w:jc w:val="center"/>
              <w:rPr>
                <w:sz w:val="18"/>
                <w:szCs w:val="18"/>
              </w:rPr>
            </w:pPr>
            <w:r>
              <w:rPr>
                <w:sz w:val="18"/>
                <w:szCs w:val="18"/>
              </w:rPr>
              <w:t>1</w:t>
            </w:r>
          </w:p>
        </w:tc>
        <w:tc>
          <w:tcPr>
            <w:tcW w:w="990" w:type="dxa"/>
            <w:vAlign w:val="center"/>
          </w:tcPr>
          <w:p w14:paraId="5D56E414" w14:textId="77777777" w:rsidR="00DB436C" w:rsidRDefault="00B84160">
            <w:pPr>
              <w:ind w:left="-108" w:right="-108"/>
              <w:jc w:val="center"/>
              <w:rPr>
                <w:sz w:val="18"/>
                <w:szCs w:val="18"/>
              </w:rPr>
            </w:pPr>
            <w:r>
              <w:rPr>
                <w:sz w:val="18"/>
                <w:szCs w:val="18"/>
              </w:rPr>
              <w:t>0</w:t>
            </w:r>
          </w:p>
        </w:tc>
        <w:tc>
          <w:tcPr>
            <w:tcW w:w="1080" w:type="dxa"/>
            <w:vAlign w:val="center"/>
          </w:tcPr>
          <w:p w14:paraId="1F904F3F" w14:textId="77777777" w:rsidR="00DB436C" w:rsidRDefault="00B84160">
            <w:pPr>
              <w:ind w:left="-108" w:right="-108"/>
              <w:jc w:val="center"/>
              <w:rPr>
                <w:sz w:val="18"/>
                <w:szCs w:val="18"/>
              </w:rPr>
            </w:pPr>
            <w:r>
              <w:rPr>
                <w:sz w:val="18"/>
                <w:szCs w:val="18"/>
              </w:rPr>
              <w:t>16-07-18</w:t>
            </w:r>
          </w:p>
        </w:tc>
      </w:tr>
      <w:tr w:rsidR="00DB436C" w14:paraId="42952094" w14:textId="77777777">
        <w:trPr>
          <w:trHeight w:val="431"/>
        </w:trPr>
        <w:tc>
          <w:tcPr>
            <w:tcW w:w="846" w:type="dxa"/>
            <w:vAlign w:val="center"/>
          </w:tcPr>
          <w:p w14:paraId="5FCD5EC4" w14:textId="77777777" w:rsidR="00DB436C" w:rsidRDefault="00B84160">
            <w:pPr>
              <w:ind w:left="-108" w:right="-108"/>
              <w:jc w:val="center"/>
              <w:rPr>
                <w:sz w:val="18"/>
                <w:szCs w:val="18"/>
              </w:rPr>
            </w:pPr>
            <w:r>
              <w:rPr>
                <w:sz w:val="18"/>
                <w:szCs w:val="18"/>
              </w:rPr>
              <w:t>3</w:t>
            </w:r>
          </w:p>
        </w:tc>
        <w:tc>
          <w:tcPr>
            <w:tcW w:w="846" w:type="dxa"/>
            <w:vAlign w:val="center"/>
          </w:tcPr>
          <w:p w14:paraId="60184969" w14:textId="77777777" w:rsidR="00DB436C" w:rsidRDefault="00B84160">
            <w:pPr>
              <w:ind w:left="-63" w:right="-108"/>
              <w:jc w:val="center"/>
              <w:rPr>
                <w:sz w:val="18"/>
                <w:szCs w:val="18"/>
              </w:rPr>
            </w:pPr>
            <w:r>
              <w:rPr>
                <w:sz w:val="18"/>
                <w:szCs w:val="18"/>
              </w:rPr>
              <w:t>3-1</w:t>
            </w:r>
          </w:p>
        </w:tc>
        <w:tc>
          <w:tcPr>
            <w:tcW w:w="846" w:type="dxa"/>
            <w:vAlign w:val="center"/>
          </w:tcPr>
          <w:p w14:paraId="428C53BF" w14:textId="77777777" w:rsidR="00DB436C" w:rsidRDefault="00B84160">
            <w:pPr>
              <w:ind w:left="-108" w:right="-108"/>
              <w:jc w:val="center"/>
              <w:rPr>
                <w:sz w:val="18"/>
                <w:szCs w:val="18"/>
              </w:rPr>
            </w:pPr>
            <w:r>
              <w:rPr>
                <w:sz w:val="18"/>
                <w:szCs w:val="18"/>
              </w:rPr>
              <w:t>1</w:t>
            </w:r>
          </w:p>
        </w:tc>
        <w:tc>
          <w:tcPr>
            <w:tcW w:w="1062" w:type="dxa"/>
            <w:vAlign w:val="center"/>
          </w:tcPr>
          <w:p w14:paraId="6BC9F2DD" w14:textId="77777777" w:rsidR="00DB436C" w:rsidRDefault="00B84160">
            <w:pPr>
              <w:ind w:left="-108" w:right="-108"/>
              <w:jc w:val="center"/>
              <w:rPr>
                <w:sz w:val="18"/>
                <w:szCs w:val="18"/>
              </w:rPr>
            </w:pPr>
            <w:r>
              <w:rPr>
                <w:sz w:val="18"/>
                <w:szCs w:val="18"/>
              </w:rPr>
              <w:t>0</w:t>
            </w:r>
          </w:p>
        </w:tc>
        <w:tc>
          <w:tcPr>
            <w:tcW w:w="1080" w:type="dxa"/>
            <w:vAlign w:val="center"/>
          </w:tcPr>
          <w:p w14:paraId="41114623"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078B034E" w14:textId="77777777" w:rsidR="00DB436C" w:rsidRDefault="00DB436C">
            <w:pPr>
              <w:ind w:left="-108" w:right="-108"/>
              <w:jc w:val="center"/>
              <w:rPr>
                <w:rFonts w:cs="Arial"/>
                <w:sz w:val="18"/>
                <w:szCs w:val="18"/>
              </w:rPr>
            </w:pPr>
          </w:p>
        </w:tc>
        <w:tc>
          <w:tcPr>
            <w:tcW w:w="720" w:type="dxa"/>
            <w:vAlign w:val="center"/>
          </w:tcPr>
          <w:p w14:paraId="492506DD" w14:textId="77777777" w:rsidR="00DB436C" w:rsidRDefault="00DB436C">
            <w:pPr>
              <w:ind w:left="-108" w:right="-108"/>
              <w:jc w:val="center"/>
              <w:rPr>
                <w:rFonts w:cs="Arial"/>
                <w:sz w:val="18"/>
                <w:szCs w:val="18"/>
              </w:rPr>
            </w:pPr>
          </w:p>
        </w:tc>
        <w:tc>
          <w:tcPr>
            <w:tcW w:w="720" w:type="dxa"/>
            <w:vAlign w:val="center"/>
          </w:tcPr>
          <w:p w14:paraId="121A2865" w14:textId="77777777" w:rsidR="00DB436C" w:rsidRDefault="00B84160">
            <w:pPr>
              <w:ind w:left="-63" w:right="-108"/>
              <w:jc w:val="center"/>
              <w:rPr>
                <w:sz w:val="18"/>
                <w:szCs w:val="18"/>
              </w:rPr>
            </w:pPr>
            <w:r>
              <w:rPr>
                <w:sz w:val="18"/>
                <w:szCs w:val="18"/>
              </w:rPr>
              <w:t>4-17</w:t>
            </w:r>
          </w:p>
        </w:tc>
        <w:tc>
          <w:tcPr>
            <w:tcW w:w="810" w:type="dxa"/>
            <w:vAlign w:val="center"/>
          </w:tcPr>
          <w:p w14:paraId="2C8BB22A" w14:textId="77777777" w:rsidR="00DB436C" w:rsidRDefault="00B84160">
            <w:pPr>
              <w:ind w:left="-108" w:right="-108"/>
              <w:jc w:val="center"/>
              <w:rPr>
                <w:sz w:val="18"/>
                <w:szCs w:val="18"/>
              </w:rPr>
            </w:pPr>
            <w:r>
              <w:rPr>
                <w:sz w:val="18"/>
                <w:szCs w:val="18"/>
              </w:rPr>
              <w:t>1</w:t>
            </w:r>
          </w:p>
        </w:tc>
        <w:tc>
          <w:tcPr>
            <w:tcW w:w="990" w:type="dxa"/>
            <w:vAlign w:val="center"/>
          </w:tcPr>
          <w:p w14:paraId="24452D0A" w14:textId="77777777" w:rsidR="00DB436C" w:rsidRDefault="00B84160">
            <w:pPr>
              <w:ind w:left="-108" w:right="-108"/>
              <w:jc w:val="center"/>
              <w:rPr>
                <w:sz w:val="18"/>
                <w:szCs w:val="18"/>
              </w:rPr>
            </w:pPr>
            <w:r>
              <w:rPr>
                <w:sz w:val="18"/>
                <w:szCs w:val="18"/>
              </w:rPr>
              <w:t>0</w:t>
            </w:r>
          </w:p>
        </w:tc>
        <w:tc>
          <w:tcPr>
            <w:tcW w:w="1080" w:type="dxa"/>
            <w:vAlign w:val="center"/>
          </w:tcPr>
          <w:p w14:paraId="010A3A66" w14:textId="77777777" w:rsidR="00DB436C" w:rsidRDefault="00B84160">
            <w:pPr>
              <w:ind w:left="-108" w:right="-108"/>
              <w:jc w:val="center"/>
              <w:rPr>
                <w:sz w:val="18"/>
                <w:szCs w:val="18"/>
              </w:rPr>
            </w:pPr>
            <w:r>
              <w:rPr>
                <w:sz w:val="18"/>
                <w:szCs w:val="18"/>
              </w:rPr>
              <w:t>16-07-18</w:t>
            </w:r>
          </w:p>
        </w:tc>
      </w:tr>
      <w:tr w:rsidR="00DB436C" w14:paraId="2DFBEE9B" w14:textId="77777777">
        <w:trPr>
          <w:trHeight w:val="431"/>
        </w:trPr>
        <w:tc>
          <w:tcPr>
            <w:tcW w:w="846" w:type="dxa"/>
            <w:vAlign w:val="center"/>
          </w:tcPr>
          <w:p w14:paraId="31CD0C16" w14:textId="77777777" w:rsidR="00DB436C" w:rsidRDefault="00DB436C">
            <w:pPr>
              <w:ind w:left="-108" w:right="-108"/>
              <w:jc w:val="center"/>
              <w:rPr>
                <w:sz w:val="18"/>
                <w:szCs w:val="18"/>
              </w:rPr>
            </w:pPr>
          </w:p>
        </w:tc>
        <w:tc>
          <w:tcPr>
            <w:tcW w:w="846" w:type="dxa"/>
            <w:vAlign w:val="center"/>
          </w:tcPr>
          <w:p w14:paraId="0635CE5E" w14:textId="77777777" w:rsidR="00DB436C" w:rsidRDefault="00B84160">
            <w:pPr>
              <w:ind w:left="-63" w:right="-108"/>
              <w:jc w:val="center"/>
              <w:rPr>
                <w:sz w:val="18"/>
                <w:szCs w:val="18"/>
              </w:rPr>
            </w:pPr>
            <w:r>
              <w:rPr>
                <w:sz w:val="18"/>
                <w:szCs w:val="18"/>
              </w:rPr>
              <w:t>3-2</w:t>
            </w:r>
          </w:p>
        </w:tc>
        <w:tc>
          <w:tcPr>
            <w:tcW w:w="846" w:type="dxa"/>
            <w:vAlign w:val="center"/>
          </w:tcPr>
          <w:p w14:paraId="4BCBCC91" w14:textId="77777777" w:rsidR="00DB436C" w:rsidRDefault="00B84160">
            <w:pPr>
              <w:ind w:left="-108" w:right="-108"/>
              <w:jc w:val="center"/>
              <w:rPr>
                <w:sz w:val="18"/>
                <w:szCs w:val="18"/>
              </w:rPr>
            </w:pPr>
            <w:r>
              <w:rPr>
                <w:sz w:val="18"/>
                <w:szCs w:val="18"/>
              </w:rPr>
              <w:t>1</w:t>
            </w:r>
          </w:p>
        </w:tc>
        <w:tc>
          <w:tcPr>
            <w:tcW w:w="1062" w:type="dxa"/>
            <w:vAlign w:val="center"/>
          </w:tcPr>
          <w:p w14:paraId="6A355B75" w14:textId="77777777" w:rsidR="00DB436C" w:rsidRDefault="00B84160">
            <w:pPr>
              <w:ind w:left="-108" w:right="-108"/>
              <w:jc w:val="center"/>
              <w:rPr>
                <w:sz w:val="18"/>
                <w:szCs w:val="18"/>
              </w:rPr>
            </w:pPr>
            <w:r>
              <w:rPr>
                <w:sz w:val="18"/>
                <w:szCs w:val="18"/>
              </w:rPr>
              <w:t>0</w:t>
            </w:r>
          </w:p>
        </w:tc>
        <w:tc>
          <w:tcPr>
            <w:tcW w:w="1080" w:type="dxa"/>
            <w:vAlign w:val="center"/>
          </w:tcPr>
          <w:p w14:paraId="55B710E4"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7FD8715F" w14:textId="77777777" w:rsidR="00DB436C" w:rsidRDefault="00DB436C">
            <w:pPr>
              <w:ind w:left="-108" w:right="-108"/>
              <w:jc w:val="center"/>
              <w:rPr>
                <w:rFonts w:cs="Arial"/>
                <w:sz w:val="18"/>
                <w:szCs w:val="18"/>
              </w:rPr>
            </w:pPr>
          </w:p>
        </w:tc>
        <w:tc>
          <w:tcPr>
            <w:tcW w:w="720" w:type="dxa"/>
            <w:vAlign w:val="center"/>
          </w:tcPr>
          <w:p w14:paraId="6BDFDFC2" w14:textId="77777777" w:rsidR="00DB436C" w:rsidRDefault="00DB436C">
            <w:pPr>
              <w:ind w:left="-108" w:right="-108"/>
              <w:jc w:val="center"/>
              <w:rPr>
                <w:rFonts w:cs="Arial"/>
                <w:sz w:val="18"/>
                <w:szCs w:val="18"/>
              </w:rPr>
            </w:pPr>
          </w:p>
        </w:tc>
        <w:tc>
          <w:tcPr>
            <w:tcW w:w="720" w:type="dxa"/>
            <w:vAlign w:val="center"/>
          </w:tcPr>
          <w:p w14:paraId="4DE0FF29" w14:textId="77777777" w:rsidR="00DB436C" w:rsidRDefault="00B84160">
            <w:pPr>
              <w:ind w:left="-63" w:right="-108"/>
              <w:jc w:val="center"/>
              <w:rPr>
                <w:sz w:val="18"/>
                <w:szCs w:val="18"/>
              </w:rPr>
            </w:pPr>
            <w:r>
              <w:rPr>
                <w:sz w:val="18"/>
                <w:szCs w:val="18"/>
              </w:rPr>
              <w:t>4-18</w:t>
            </w:r>
          </w:p>
        </w:tc>
        <w:tc>
          <w:tcPr>
            <w:tcW w:w="810" w:type="dxa"/>
            <w:vAlign w:val="center"/>
          </w:tcPr>
          <w:p w14:paraId="195B4E72" w14:textId="77777777" w:rsidR="00DB436C" w:rsidRDefault="00B84160">
            <w:pPr>
              <w:ind w:left="-108" w:right="-108"/>
              <w:jc w:val="center"/>
              <w:rPr>
                <w:sz w:val="18"/>
                <w:szCs w:val="18"/>
              </w:rPr>
            </w:pPr>
            <w:r>
              <w:rPr>
                <w:sz w:val="18"/>
                <w:szCs w:val="18"/>
              </w:rPr>
              <w:t>1</w:t>
            </w:r>
          </w:p>
        </w:tc>
        <w:tc>
          <w:tcPr>
            <w:tcW w:w="990" w:type="dxa"/>
            <w:vAlign w:val="center"/>
          </w:tcPr>
          <w:p w14:paraId="579F9DF6" w14:textId="77777777" w:rsidR="00DB436C" w:rsidRDefault="00B84160">
            <w:pPr>
              <w:ind w:left="-108" w:right="-108"/>
              <w:jc w:val="center"/>
              <w:rPr>
                <w:sz w:val="18"/>
                <w:szCs w:val="18"/>
              </w:rPr>
            </w:pPr>
            <w:r>
              <w:rPr>
                <w:sz w:val="18"/>
                <w:szCs w:val="18"/>
              </w:rPr>
              <w:t>0</w:t>
            </w:r>
          </w:p>
        </w:tc>
        <w:tc>
          <w:tcPr>
            <w:tcW w:w="1080" w:type="dxa"/>
            <w:vAlign w:val="center"/>
          </w:tcPr>
          <w:p w14:paraId="6ABBC25E" w14:textId="77777777" w:rsidR="00DB436C" w:rsidRDefault="00B84160">
            <w:pPr>
              <w:ind w:left="-108" w:right="-108"/>
              <w:jc w:val="center"/>
              <w:rPr>
                <w:sz w:val="18"/>
                <w:szCs w:val="18"/>
              </w:rPr>
            </w:pPr>
            <w:r>
              <w:rPr>
                <w:sz w:val="18"/>
                <w:szCs w:val="18"/>
              </w:rPr>
              <w:t>16-07-18</w:t>
            </w:r>
          </w:p>
        </w:tc>
      </w:tr>
      <w:tr w:rsidR="00DB436C" w14:paraId="7DF40151" w14:textId="77777777">
        <w:trPr>
          <w:trHeight w:val="431"/>
        </w:trPr>
        <w:tc>
          <w:tcPr>
            <w:tcW w:w="846" w:type="dxa"/>
            <w:vAlign w:val="center"/>
          </w:tcPr>
          <w:p w14:paraId="2598DEE6" w14:textId="77777777" w:rsidR="00DB436C" w:rsidRDefault="00B84160">
            <w:pPr>
              <w:ind w:left="-108" w:right="-108"/>
              <w:jc w:val="center"/>
              <w:rPr>
                <w:sz w:val="18"/>
                <w:szCs w:val="18"/>
              </w:rPr>
            </w:pPr>
            <w:r>
              <w:rPr>
                <w:sz w:val="18"/>
                <w:szCs w:val="18"/>
              </w:rPr>
              <w:t>4</w:t>
            </w:r>
          </w:p>
        </w:tc>
        <w:tc>
          <w:tcPr>
            <w:tcW w:w="846" w:type="dxa"/>
            <w:vAlign w:val="center"/>
          </w:tcPr>
          <w:p w14:paraId="78ABDCF7" w14:textId="77777777" w:rsidR="00DB436C" w:rsidRDefault="00B84160">
            <w:pPr>
              <w:ind w:left="-63" w:right="-108"/>
              <w:jc w:val="center"/>
              <w:rPr>
                <w:sz w:val="18"/>
                <w:szCs w:val="18"/>
              </w:rPr>
            </w:pPr>
            <w:r>
              <w:rPr>
                <w:sz w:val="18"/>
                <w:szCs w:val="18"/>
              </w:rPr>
              <w:t>4-1</w:t>
            </w:r>
          </w:p>
        </w:tc>
        <w:tc>
          <w:tcPr>
            <w:tcW w:w="846" w:type="dxa"/>
            <w:vAlign w:val="center"/>
          </w:tcPr>
          <w:p w14:paraId="475BD3FF" w14:textId="77777777" w:rsidR="00DB436C" w:rsidRDefault="00B84160">
            <w:pPr>
              <w:ind w:left="-108" w:right="-108"/>
              <w:jc w:val="center"/>
              <w:rPr>
                <w:sz w:val="18"/>
                <w:szCs w:val="18"/>
              </w:rPr>
            </w:pPr>
            <w:r>
              <w:rPr>
                <w:sz w:val="18"/>
                <w:szCs w:val="18"/>
              </w:rPr>
              <w:t>1</w:t>
            </w:r>
          </w:p>
        </w:tc>
        <w:tc>
          <w:tcPr>
            <w:tcW w:w="1062" w:type="dxa"/>
            <w:vAlign w:val="center"/>
          </w:tcPr>
          <w:p w14:paraId="0146225B" w14:textId="77777777" w:rsidR="00DB436C" w:rsidRDefault="00B84160">
            <w:pPr>
              <w:ind w:left="-108" w:right="-108"/>
              <w:jc w:val="center"/>
              <w:rPr>
                <w:sz w:val="18"/>
                <w:szCs w:val="18"/>
              </w:rPr>
            </w:pPr>
            <w:r>
              <w:rPr>
                <w:sz w:val="18"/>
                <w:szCs w:val="18"/>
              </w:rPr>
              <w:t>0</w:t>
            </w:r>
          </w:p>
        </w:tc>
        <w:tc>
          <w:tcPr>
            <w:tcW w:w="1080" w:type="dxa"/>
            <w:vAlign w:val="center"/>
          </w:tcPr>
          <w:p w14:paraId="56F327CE"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41F9AE5E" w14:textId="77777777" w:rsidR="00DB436C" w:rsidRDefault="00DB436C">
            <w:pPr>
              <w:ind w:left="-108" w:right="-108"/>
              <w:jc w:val="center"/>
              <w:rPr>
                <w:rFonts w:cs="Arial"/>
                <w:sz w:val="18"/>
                <w:szCs w:val="18"/>
              </w:rPr>
            </w:pPr>
          </w:p>
        </w:tc>
        <w:tc>
          <w:tcPr>
            <w:tcW w:w="720" w:type="dxa"/>
            <w:vAlign w:val="center"/>
          </w:tcPr>
          <w:p w14:paraId="00F03A6D" w14:textId="77777777" w:rsidR="00DB436C" w:rsidRDefault="00DB436C">
            <w:pPr>
              <w:ind w:left="-108" w:right="-108"/>
              <w:jc w:val="center"/>
              <w:rPr>
                <w:rFonts w:cs="Arial"/>
                <w:sz w:val="18"/>
                <w:szCs w:val="18"/>
              </w:rPr>
            </w:pPr>
          </w:p>
        </w:tc>
        <w:tc>
          <w:tcPr>
            <w:tcW w:w="720" w:type="dxa"/>
            <w:vAlign w:val="center"/>
          </w:tcPr>
          <w:p w14:paraId="484BE237" w14:textId="77777777" w:rsidR="00DB436C" w:rsidRDefault="00B84160">
            <w:pPr>
              <w:ind w:left="-63" w:right="-108"/>
              <w:jc w:val="center"/>
              <w:rPr>
                <w:sz w:val="18"/>
                <w:szCs w:val="18"/>
              </w:rPr>
            </w:pPr>
            <w:r>
              <w:rPr>
                <w:sz w:val="18"/>
                <w:szCs w:val="18"/>
              </w:rPr>
              <w:t>4-19</w:t>
            </w:r>
          </w:p>
        </w:tc>
        <w:tc>
          <w:tcPr>
            <w:tcW w:w="810" w:type="dxa"/>
            <w:vAlign w:val="center"/>
          </w:tcPr>
          <w:p w14:paraId="4E879993" w14:textId="77777777" w:rsidR="00DB436C" w:rsidRDefault="00B84160">
            <w:pPr>
              <w:ind w:left="-108" w:right="-108"/>
              <w:jc w:val="center"/>
              <w:rPr>
                <w:sz w:val="18"/>
                <w:szCs w:val="18"/>
              </w:rPr>
            </w:pPr>
            <w:r>
              <w:rPr>
                <w:sz w:val="18"/>
                <w:szCs w:val="18"/>
              </w:rPr>
              <w:t>1</w:t>
            </w:r>
          </w:p>
        </w:tc>
        <w:tc>
          <w:tcPr>
            <w:tcW w:w="990" w:type="dxa"/>
            <w:vAlign w:val="center"/>
          </w:tcPr>
          <w:p w14:paraId="4207ADCD" w14:textId="77777777" w:rsidR="00DB436C" w:rsidRDefault="00B84160">
            <w:pPr>
              <w:ind w:left="-108" w:right="-108"/>
              <w:jc w:val="center"/>
              <w:rPr>
                <w:sz w:val="18"/>
                <w:szCs w:val="18"/>
              </w:rPr>
            </w:pPr>
            <w:r>
              <w:rPr>
                <w:sz w:val="18"/>
                <w:szCs w:val="18"/>
              </w:rPr>
              <w:t>0</w:t>
            </w:r>
          </w:p>
        </w:tc>
        <w:tc>
          <w:tcPr>
            <w:tcW w:w="1080" w:type="dxa"/>
            <w:vAlign w:val="center"/>
          </w:tcPr>
          <w:p w14:paraId="369F7101" w14:textId="77777777" w:rsidR="00DB436C" w:rsidRDefault="00B84160">
            <w:pPr>
              <w:ind w:left="-108" w:right="-108"/>
              <w:jc w:val="center"/>
              <w:rPr>
                <w:sz w:val="18"/>
                <w:szCs w:val="18"/>
              </w:rPr>
            </w:pPr>
            <w:r>
              <w:rPr>
                <w:sz w:val="18"/>
                <w:szCs w:val="18"/>
              </w:rPr>
              <w:t>16-07-18</w:t>
            </w:r>
          </w:p>
        </w:tc>
      </w:tr>
      <w:tr w:rsidR="00DB436C" w14:paraId="5FEA8F80" w14:textId="77777777">
        <w:trPr>
          <w:trHeight w:val="431"/>
        </w:trPr>
        <w:tc>
          <w:tcPr>
            <w:tcW w:w="846" w:type="dxa"/>
            <w:vAlign w:val="center"/>
          </w:tcPr>
          <w:p w14:paraId="6930E822" w14:textId="77777777" w:rsidR="00DB436C" w:rsidRDefault="00DB436C">
            <w:pPr>
              <w:ind w:left="-108" w:right="-108"/>
              <w:jc w:val="center"/>
              <w:rPr>
                <w:sz w:val="18"/>
                <w:szCs w:val="18"/>
              </w:rPr>
            </w:pPr>
          </w:p>
        </w:tc>
        <w:tc>
          <w:tcPr>
            <w:tcW w:w="846" w:type="dxa"/>
            <w:vAlign w:val="center"/>
          </w:tcPr>
          <w:p w14:paraId="583FC322" w14:textId="77777777" w:rsidR="00DB436C" w:rsidRDefault="00B84160">
            <w:pPr>
              <w:ind w:left="-63" w:right="-108"/>
              <w:jc w:val="center"/>
              <w:rPr>
                <w:sz w:val="18"/>
                <w:szCs w:val="18"/>
              </w:rPr>
            </w:pPr>
            <w:r>
              <w:rPr>
                <w:sz w:val="18"/>
                <w:szCs w:val="18"/>
              </w:rPr>
              <w:t>4-2</w:t>
            </w:r>
          </w:p>
        </w:tc>
        <w:tc>
          <w:tcPr>
            <w:tcW w:w="846" w:type="dxa"/>
            <w:vAlign w:val="center"/>
          </w:tcPr>
          <w:p w14:paraId="4386A4F3" w14:textId="77777777" w:rsidR="00DB436C" w:rsidRDefault="00B84160">
            <w:pPr>
              <w:ind w:left="-108" w:right="-108"/>
              <w:jc w:val="center"/>
              <w:rPr>
                <w:sz w:val="18"/>
                <w:szCs w:val="18"/>
              </w:rPr>
            </w:pPr>
            <w:r>
              <w:rPr>
                <w:sz w:val="18"/>
                <w:szCs w:val="18"/>
              </w:rPr>
              <w:t>1</w:t>
            </w:r>
          </w:p>
        </w:tc>
        <w:tc>
          <w:tcPr>
            <w:tcW w:w="1062" w:type="dxa"/>
            <w:vAlign w:val="center"/>
          </w:tcPr>
          <w:p w14:paraId="5D64A453" w14:textId="77777777" w:rsidR="00DB436C" w:rsidRDefault="00B84160">
            <w:pPr>
              <w:ind w:left="-108" w:right="-108"/>
              <w:jc w:val="center"/>
              <w:rPr>
                <w:sz w:val="18"/>
                <w:szCs w:val="18"/>
              </w:rPr>
            </w:pPr>
            <w:r>
              <w:rPr>
                <w:sz w:val="18"/>
                <w:szCs w:val="18"/>
              </w:rPr>
              <w:t>0</w:t>
            </w:r>
          </w:p>
        </w:tc>
        <w:tc>
          <w:tcPr>
            <w:tcW w:w="1080" w:type="dxa"/>
            <w:vAlign w:val="center"/>
          </w:tcPr>
          <w:p w14:paraId="53EE329B"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20E36DAB" w14:textId="77777777" w:rsidR="00DB436C" w:rsidRDefault="00DB436C">
            <w:pPr>
              <w:ind w:left="-108" w:right="-108"/>
              <w:jc w:val="center"/>
              <w:rPr>
                <w:rFonts w:cs="Arial"/>
                <w:sz w:val="18"/>
                <w:szCs w:val="18"/>
              </w:rPr>
            </w:pPr>
          </w:p>
        </w:tc>
        <w:tc>
          <w:tcPr>
            <w:tcW w:w="720" w:type="dxa"/>
            <w:vAlign w:val="center"/>
          </w:tcPr>
          <w:p w14:paraId="32D85219" w14:textId="77777777" w:rsidR="00DB436C" w:rsidRDefault="00DB436C">
            <w:pPr>
              <w:ind w:left="-108" w:right="-108"/>
              <w:jc w:val="center"/>
              <w:rPr>
                <w:rFonts w:cs="Arial"/>
                <w:sz w:val="18"/>
                <w:szCs w:val="18"/>
              </w:rPr>
            </w:pPr>
          </w:p>
        </w:tc>
        <w:tc>
          <w:tcPr>
            <w:tcW w:w="720" w:type="dxa"/>
            <w:vAlign w:val="center"/>
          </w:tcPr>
          <w:p w14:paraId="48787585" w14:textId="77777777" w:rsidR="00DB436C" w:rsidRDefault="00B84160">
            <w:pPr>
              <w:ind w:left="-63" w:right="-108"/>
              <w:jc w:val="center"/>
              <w:rPr>
                <w:sz w:val="18"/>
                <w:szCs w:val="18"/>
              </w:rPr>
            </w:pPr>
            <w:r>
              <w:rPr>
                <w:sz w:val="18"/>
                <w:szCs w:val="18"/>
              </w:rPr>
              <w:t>4-20</w:t>
            </w:r>
          </w:p>
        </w:tc>
        <w:tc>
          <w:tcPr>
            <w:tcW w:w="810" w:type="dxa"/>
            <w:vAlign w:val="center"/>
          </w:tcPr>
          <w:p w14:paraId="1B696D8E" w14:textId="77777777" w:rsidR="00DB436C" w:rsidRDefault="00B84160">
            <w:pPr>
              <w:ind w:left="-108" w:right="-108"/>
              <w:jc w:val="center"/>
              <w:rPr>
                <w:sz w:val="18"/>
                <w:szCs w:val="18"/>
              </w:rPr>
            </w:pPr>
            <w:r>
              <w:rPr>
                <w:sz w:val="18"/>
                <w:szCs w:val="18"/>
              </w:rPr>
              <w:t>1</w:t>
            </w:r>
          </w:p>
        </w:tc>
        <w:tc>
          <w:tcPr>
            <w:tcW w:w="990" w:type="dxa"/>
            <w:vAlign w:val="center"/>
          </w:tcPr>
          <w:p w14:paraId="3081C80F" w14:textId="77777777" w:rsidR="00DB436C" w:rsidRDefault="00B84160">
            <w:pPr>
              <w:ind w:left="-108" w:right="-108"/>
              <w:jc w:val="center"/>
              <w:rPr>
                <w:sz w:val="18"/>
                <w:szCs w:val="18"/>
              </w:rPr>
            </w:pPr>
            <w:r>
              <w:rPr>
                <w:sz w:val="18"/>
                <w:szCs w:val="18"/>
              </w:rPr>
              <w:t>0</w:t>
            </w:r>
          </w:p>
        </w:tc>
        <w:tc>
          <w:tcPr>
            <w:tcW w:w="1080" w:type="dxa"/>
            <w:vAlign w:val="center"/>
          </w:tcPr>
          <w:p w14:paraId="2BF31859" w14:textId="77777777" w:rsidR="00DB436C" w:rsidRDefault="00B84160">
            <w:pPr>
              <w:ind w:left="-108" w:right="-108"/>
              <w:jc w:val="center"/>
              <w:rPr>
                <w:sz w:val="18"/>
                <w:szCs w:val="18"/>
              </w:rPr>
            </w:pPr>
            <w:r>
              <w:rPr>
                <w:sz w:val="18"/>
                <w:szCs w:val="18"/>
              </w:rPr>
              <w:t>16-07-18</w:t>
            </w:r>
          </w:p>
        </w:tc>
      </w:tr>
      <w:tr w:rsidR="00DB436C" w14:paraId="5401C426" w14:textId="77777777">
        <w:trPr>
          <w:trHeight w:val="431"/>
        </w:trPr>
        <w:tc>
          <w:tcPr>
            <w:tcW w:w="846" w:type="dxa"/>
            <w:vAlign w:val="center"/>
          </w:tcPr>
          <w:p w14:paraId="0CE19BC3" w14:textId="77777777" w:rsidR="00DB436C" w:rsidRDefault="00DB436C">
            <w:pPr>
              <w:ind w:left="-108" w:right="-108"/>
              <w:jc w:val="center"/>
              <w:rPr>
                <w:sz w:val="18"/>
                <w:szCs w:val="18"/>
              </w:rPr>
            </w:pPr>
          </w:p>
        </w:tc>
        <w:tc>
          <w:tcPr>
            <w:tcW w:w="846" w:type="dxa"/>
            <w:vAlign w:val="center"/>
          </w:tcPr>
          <w:p w14:paraId="4331EE35" w14:textId="77777777" w:rsidR="00DB436C" w:rsidRDefault="00B84160">
            <w:pPr>
              <w:ind w:left="-63" w:right="-108"/>
              <w:jc w:val="center"/>
              <w:rPr>
                <w:sz w:val="18"/>
                <w:szCs w:val="18"/>
              </w:rPr>
            </w:pPr>
            <w:r>
              <w:rPr>
                <w:sz w:val="18"/>
                <w:szCs w:val="18"/>
              </w:rPr>
              <w:t>4-3</w:t>
            </w:r>
          </w:p>
        </w:tc>
        <w:tc>
          <w:tcPr>
            <w:tcW w:w="846" w:type="dxa"/>
            <w:vAlign w:val="center"/>
          </w:tcPr>
          <w:p w14:paraId="32702CFB" w14:textId="77777777" w:rsidR="00DB436C" w:rsidRDefault="00B84160">
            <w:pPr>
              <w:ind w:left="-108" w:right="-108"/>
              <w:jc w:val="center"/>
              <w:rPr>
                <w:sz w:val="18"/>
                <w:szCs w:val="18"/>
              </w:rPr>
            </w:pPr>
            <w:r>
              <w:rPr>
                <w:sz w:val="18"/>
                <w:szCs w:val="18"/>
              </w:rPr>
              <w:t>1</w:t>
            </w:r>
          </w:p>
        </w:tc>
        <w:tc>
          <w:tcPr>
            <w:tcW w:w="1062" w:type="dxa"/>
            <w:vAlign w:val="center"/>
          </w:tcPr>
          <w:p w14:paraId="3209E21E" w14:textId="77777777" w:rsidR="00DB436C" w:rsidRDefault="00B84160">
            <w:pPr>
              <w:ind w:left="-108" w:right="-108"/>
              <w:jc w:val="center"/>
              <w:rPr>
                <w:sz w:val="18"/>
                <w:szCs w:val="18"/>
              </w:rPr>
            </w:pPr>
            <w:r>
              <w:rPr>
                <w:sz w:val="18"/>
                <w:szCs w:val="18"/>
              </w:rPr>
              <w:t>0</w:t>
            </w:r>
          </w:p>
        </w:tc>
        <w:tc>
          <w:tcPr>
            <w:tcW w:w="1080" w:type="dxa"/>
            <w:vAlign w:val="center"/>
          </w:tcPr>
          <w:p w14:paraId="24A95492"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63966B72" w14:textId="77777777" w:rsidR="00DB436C" w:rsidRDefault="00DB436C">
            <w:pPr>
              <w:ind w:left="-108" w:right="-108"/>
              <w:jc w:val="center"/>
              <w:rPr>
                <w:rFonts w:cs="Arial"/>
                <w:sz w:val="18"/>
                <w:szCs w:val="18"/>
              </w:rPr>
            </w:pPr>
          </w:p>
        </w:tc>
        <w:tc>
          <w:tcPr>
            <w:tcW w:w="720" w:type="dxa"/>
            <w:vAlign w:val="center"/>
          </w:tcPr>
          <w:p w14:paraId="23536548" w14:textId="77777777" w:rsidR="00DB436C" w:rsidRDefault="00DB436C">
            <w:pPr>
              <w:ind w:left="-108" w:right="-108"/>
              <w:jc w:val="center"/>
              <w:rPr>
                <w:rFonts w:cs="Arial"/>
                <w:sz w:val="18"/>
                <w:szCs w:val="18"/>
              </w:rPr>
            </w:pPr>
          </w:p>
        </w:tc>
        <w:tc>
          <w:tcPr>
            <w:tcW w:w="720" w:type="dxa"/>
            <w:vAlign w:val="center"/>
          </w:tcPr>
          <w:p w14:paraId="271AE1F2" w14:textId="77777777" w:rsidR="00DB436C" w:rsidRDefault="00DB436C">
            <w:pPr>
              <w:ind w:left="-63" w:right="-108"/>
              <w:jc w:val="center"/>
              <w:rPr>
                <w:sz w:val="18"/>
                <w:szCs w:val="18"/>
              </w:rPr>
            </w:pPr>
          </w:p>
        </w:tc>
        <w:tc>
          <w:tcPr>
            <w:tcW w:w="810" w:type="dxa"/>
            <w:vAlign w:val="center"/>
          </w:tcPr>
          <w:p w14:paraId="4AE5B7AF" w14:textId="77777777" w:rsidR="00DB436C" w:rsidRDefault="00DB436C">
            <w:pPr>
              <w:ind w:left="-108" w:right="-108"/>
              <w:jc w:val="center"/>
              <w:rPr>
                <w:sz w:val="18"/>
                <w:szCs w:val="18"/>
              </w:rPr>
            </w:pPr>
          </w:p>
        </w:tc>
        <w:tc>
          <w:tcPr>
            <w:tcW w:w="990" w:type="dxa"/>
            <w:vAlign w:val="center"/>
          </w:tcPr>
          <w:p w14:paraId="3955E093" w14:textId="77777777" w:rsidR="00DB436C" w:rsidRDefault="00DB436C">
            <w:pPr>
              <w:ind w:left="-108" w:right="-108"/>
              <w:jc w:val="center"/>
              <w:rPr>
                <w:sz w:val="18"/>
                <w:szCs w:val="18"/>
              </w:rPr>
            </w:pPr>
          </w:p>
        </w:tc>
        <w:tc>
          <w:tcPr>
            <w:tcW w:w="1080" w:type="dxa"/>
            <w:vAlign w:val="center"/>
          </w:tcPr>
          <w:p w14:paraId="12C42424" w14:textId="77777777" w:rsidR="00DB436C" w:rsidRDefault="00DB436C">
            <w:pPr>
              <w:ind w:left="-108" w:right="-108"/>
              <w:jc w:val="center"/>
              <w:rPr>
                <w:sz w:val="18"/>
                <w:szCs w:val="18"/>
              </w:rPr>
            </w:pPr>
          </w:p>
        </w:tc>
      </w:tr>
      <w:tr w:rsidR="00DB436C" w14:paraId="2EFA7144" w14:textId="77777777">
        <w:trPr>
          <w:trHeight w:val="431"/>
        </w:trPr>
        <w:tc>
          <w:tcPr>
            <w:tcW w:w="846" w:type="dxa"/>
            <w:vAlign w:val="center"/>
          </w:tcPr>
          <w:p w14:paraId="379CA55B" w14:textId="77777777" w:rsidR="00DB436C" w:rsidRDefault="00DB436C">
            <w:pPr>
              <w:ind w:left="-108" w:right="-108"/>
              <w:jc w:val="center"/>
              <w:rPr>
                <w:sz w:val="18"/>
                <w:szCs w:val="18"/>
              </w:rPr>
            </w:pPr>
          </w:p>
        </w:tc>
        <w:tc>
          <w:tcPr>
            <w:tcW w:w="846" w:type="dxa"/>
            <w:vAlign w:val="center"/>
          </w:tcPr>
          <w:p w14:paraId="266EAB5C" w14:textId="77777777" w:rsidR="00DB436C" w:rsidRDefault="00B84160">
            <w:pPr>
              <w:ind w:left="-63" w:right="-108"/>
              <w:jc w:val="center"/>
              <w:rPr>
                <w:sz w:val="18"/>
                <w:szCs w:val="18"/>
              </w:rPr>
            </w:pPr>
            <w:r>
              <w:rPr>
                <w:sz w:val="18"/>
                <w:szCs w:val="18"/>
              </w:rPr>
              <w:t>4-4</w:t>
            </w:r>
          </w:p>
        </w:tc>
        <w:tc>
          <w:tcPr>
            <w:tcW w:w="846" w:type="dxa"/>
            <w:vAlign w:val="center"/>
          </w:tcPr>
          <w:p w14:paraId="2937A08E" w14:textId="77777777" w:rsidR="00DB436C" w:rsidRDefault="00B84160">
            <w:pPr>
              <w:ind w:left="-108" w:right="-108"/>
              <w:jc w:val="center"/>
              <w:rPr>
                <w:sz w:val="18"/>
                <w:szCs w:val="18"/>
              </w:rPr>
            </w:pPr>
            <w:r>
              <w:rPr>
                <w:sz w:val="18"/>
                <w:szCs w:val="18"/>
              </w:rPr>
              <w:t>1</w:t>
            </w:r>
          </w:p>
        </w:tc>
        <w:tc>
          <w:tcPr>
            <w:tcW w:w="1062" w:type="dxa"/>
            <w:vAlign w:val="center"/>
          </w:tcPr>
          <w:p w14:paraId="62D7B3BE" w14:textId="77777777" w:rsidR="00DB436C" w:rsidRDefault="00B84160">
            <w:pPr>
              <w:ind w:left="-108" w:right="-108"/>
              <w:jc w:val="center"/>
              <w:rPr>
                <w:sz w:val="18"/>
                <w:szCs w:val="18"/>
              </w:rPr>
            </w:pPr>
            <w:r>
              <w:rPr>
                <w:sz w:val="18"/>
                <w:szCs w:val="18"/>
              </w:rPr>
              <w:t>0</w:t>
            </w:r>
          </w:p>
        </w:tc>
        <w:tc>
          <w:tcPr>
            <w:tcW w:w="1080" w:type="dxa"/>
            <w:vAlign w:val="center"/>
          </w:tcPr>
          <w:p w14:paraId="62A2475F"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5ABF93C4" w14:textId="77777777" w:rsidR="00DB436C" w:rsidRDefault="00DB436C">
            <w:pPr>
              <w:ind w:left="-108" w:right="-108"/>
              <w:jc w:val="center"/>
              <w:rPr>
                <w:rFonts w:cs="Arial"/>
                <w:sz w:val="18"/>
                <w:szCs w:val="18"/>
              </w:rPr>
            </w:pPr>
          </w:p>
        </w:tc>
        <w:tc>
          <w:tcPr>
            <w:tcW w:w="720" w:type="dxa"/>
            <w:vAlign w:val="center"/>
          </w:tcPr>
          <w:p w14:paraId="71DCB018" w14:textId="77777777" w:rsidR="00DB436C" w:rsidRDefault="00DB436C">
            <w:pPr>
              <w:ind w:left="-108" w:right="-108"/>
              <w:jc w:val="center"/>
              <w:rPr>
                <w:rFonts w:cs="Arial"/>
                <w:sz w:val="18"/>
                <w:szCs w:val="18"/>
              </w:rPr>
            </w:pPr>
          </w:p>
        </w:tc>
        <w:tc>
          <w:tcPr>
            <w:tcW w:w="720" w:type="dxa"/>
            <w:vAlign w:val="center"/>
          </w:tcPr>
          <w:p w14:paraId="4B644A8D" w14:textId="77777777" w:rsidR="00DB436C" w:rsidRDefault="00DB436C">
            <w:pPr>
              <w:ind w:left="-63" w:right="-108"/>
              <w:jc w:val="center"/>
              <w:rPr>
                <w:sz w:val="18"/>
                <w:szCs w:val="18"/>
              </w:rPr>
            </w:pPr>
          </w:p>
        </w:tc>
        <w:tc>
          <w:tcPr>
            <w:tcW w:w="810" w:type="dxa"/>
            <w:vAlign w:val="center"/>
          </w:tcPr>
          <w:p w14:paraId="082C48EB" w14:textId="77777777" w:rsidR="00DB436C" w:rsidRDefault="00DB436C">
            <w:pPr>
              <w:ind w:left="-108" w:right="-108"/>
              <w:jc w:val="center"/>
              <w:rPr>
                <w:sz w:val="18"/>
                <w:szCs w:val="18"/>
              </w:rPr>
            </w:pPr>
          </w:p>
        </w:tc>
        <w:tc>
          <w:tcPr>
            <w:tcW w:w="990" w:type="dxa"/>
            <w:vAlign w:val="center"/>
          </w:tcPr>
          <w:p w14:paraId="2677290C" w14:textId="77777777" w:rsidR="00DB436C" w:rsidRDefault="00DB436C">
            <w:pPr>
              <w:ind w:left="-108" w:right="-108"/>
              <w:jc w:val="center"/>
              <w:rPr>
                <w:sz w:val="18"/>
                <w:szCs w:val="18"/>
              </w:rPr>
            </w:pPr>
          </w:p>
        </w:tc>
        <w:tc>
          <w:tcPr>
            <w:tcW w:w="1080" w:type="dxa"/>
            <w:vAlign w:val="center"/>
          </w:tcPr>
          <w:p w14:paraId="249BF8C6" w14:textId="77777777" w:rsidR="00DB436C" w:rsidRDefault="00DB436C">
            <w:pPr>
              <w:ind w:left="-108" w:right="-108"/>
              <w:jc w:val="center"/>
              <w:rPr>
                <w:sz w:val="18"/>
                <w:szCs w:val="18"/>
              </w:rPr>
            </w:pPr>
          </w:p>
        </w:tc>
      </w:tr>
      <w:tr w:rsidR="00DB436C" w14:paraId="33C68C6E" w14:textId="77777777">
        <w:trPr>
          <w:trHeight w:val="431"/>
        </w:trPr>
        <w:tc>
          <w:tcPr>
            <w:tcW w:w="846" w:type="dxa"/>
            <w:vAlign w:val="center"/>
          </w:tcPr>
          <w:p w14:paraId="0EF46479" w14:textId="77777777" w:rsidR="00DB436C" w:rsidRDefault="00DB436C">
            <w:pPr>
              <w:ind w:left="-108" w:right="-108"/>
              <w:jc w:val="center"/>
              <w:rPr>
                <w:sz w:val="18"/>
                <w:szCs w:val="18"/>
              </w:rPr>
            </w:pPr>
          </w:p>
        </w:tc>
        <w:tc>
          <w:tcPr>
            <w:tcW w:w="846" w:type="dxa"/>
            <w:vAlign w:val="center"/>
          </w:tcPr>
          <w:p w14:paraId="7727F823" w14:textId="77777777" w:rsidR="00DB436C" w:rsidRDefault="00B84160">
            <w:pPr>
              <w:ind w:left="-63" w:right="-108"/>
              <w:jc w:val="center"/>
              <w:rPr>
                <w:sz w:val="18"/>
                <w:szCs w:val="18"/>
              </w:rPr>
            </w:pPr>
            <w:r>
              <w:rPr>
                <w:sz w:val="18"/>
                <w:szCs w:val="18"/>
              </w:rPr>
              <w:t>4-5</w:t>
            </w:r>
          </w:p>
        </w:tc>
        <w:tc>
          <w:tcPr>
            <w:tcW w:w="846" w:type="dxa"/>
            <w:vAlign w:val="center"/>
          </w:tcPr>
          <w:p w14:paraId="70F25178" w14:textId="77777777" w:rsidR="00DB436C" w:rsidRDefault="00B84160">
            <w:pPr>
              <w:ind w:left="-108" w:right="-108"/>
              <w:jc w:val="center"/>
              <w:rPr>
                <w:sz w:val="18"/>
                <w:szCs w:val="18"/>
              </w:rPr>
            </w:pPr>
            <w:r>
              <w:rPr>
                <w:sz w:val="18"/>
                <w:szCs w:val="18"/>
              </w:rPr>
              <w:t>1</w:t>
            </w:r>
          </w:p>
        </w:tc>
        <w:tc>
          <w:tcPr>
            <w:tcW w:w="1062" w:type="dxa"/>
            <w:vAlign w:val="center"/>
          </w:tcPr>
          <w:p w14:paraId="503ED486" w14:textId="77777777" w:rsidR="00DB436C" w:rsidRDefault="00B84160">
            <w:pPr>
              <w:ind w:left="-108" w:right="-108"/>
              <w:jc w:val="center"/>
              <w:rPr>
                <w:sz w:val="18"/>
                <w:szCs w:val="18"/>
              </w:rPr>
            </w:pPr>
            <w:r>
              <w:rPr>
                <w:sz w:val="18"/>
                <w:szCs w:val="18"/>
              </w:rPr>
              <w:t>1</w:t>
            </w:r>
          </w:p>
        </w:tc>
        <w:tc>
          <w:tcPr>
            <w:tcW w:w="1080" w:type="dxa"/>
            <w:vAlign w:val="center"/>
          </w:tcPr>
          <w:p w14:paraId="277F1956" w14:textId="77777777" w:rsidR="00DB436C" w:rsidRDefault="00B84160">
            <w:pPr>
              <w:ind w:left="-108" w:right="-108"/>
              <w:jc w:val="center"/>
              <w:rPr>
                <w:sz w:val="18"/>
                <w:szCs w:val="18"/>
              </w:rPr>
            </w:pPr>
            <w:r>
              <w:rPr>
                <w:sz w:val="18"/>
                <w:szCs w:val="18"/>
              </w:rPr>
              <w:t>27-09-19</w:t>
            </w:r>
          </w:p>
        </w:tc>
        <w:tc>
          <w:tcPr>
            <w:tcW w:w="270" w:type="dxa"/>
            <w:tcBorders>
              <w:top w:val="nil"/>
              <w:bottom w:val="nil"/>
            </w:tcBorders>
          </w:tcPr>
          <w:p w14:paraId="3AB58C42" w14:textId="77777777" w:rsidR="00DB436C" w:rsidRDefault="00DB436C">
            <w:pPr>
              <w:ind w:left="-108" w:right="-108"/>
              <w:jc w:val="center"/>
              <w:rPr>
                <w:rFonts w:cs="Arial"/>
                <w:sz w:val="18"/>
                <w:szCs w:val="18"/>
              </w:rPr>
            </w:pPr>
          </w:p>
        </w:tc>
        <w:tc>
          <w:tcPr>
            <w:tcW w:w="720" w:type="dxa"/>
            <w:vAlign w:val="center"/>
          </w:tcPr>
          <w:p w14:paraId="4EA9BA15" w14:textId="77777777" w:rsidR="00DB436C" w:rsidRDefault="00DB436C">
            <w:pPr>
              <w:ind w:left="-108" w:right="-108"/>
              <w:jc w:val="center"/>
              <w:rPr>
                <w:rFonts w:cs="Arial"/>
                <w:sz w:val="18"/>
                <w:szCs w:val="18"/>
              </w:rPr>
            </w:pPr>
          </w:p>
        </w:tc>
        <w:tc>
          <w:tcPr>
            <w:tcW w:w="720" w:type="dxa"/>
            <w:vAlign w:val="center"/>
          </w:tcPr>
          <w:p w14:paraId="7332107B" w14:textId="77777777" w:rsidR="00DB436C" w:rsidRDefault="00DB436C">
            <w:pPr>
              <w:ind w:left="-63" w:right="-108"/>
              <w:jc w:val="center"/>
              <w:rPr>
                <w:sz w:val="18"/>
                <w:szCs w:val="18"/>
              </w:rPr>
            </w:pPr>
          </w:p>
        </w:tc>
        <w:tc>
          <w:tcPr>
            <w:tcW w:w="810" w:type="dxa"/>
            <w:vAlign w:val="center"/>
          </w:tcPr>
          <w:p w14:paraId="5D98A3F1" w14:textId="77777777" w:rsidR="00DB436C" w:rsidRDefault="00DB436C">
            <w:pPr>
              <w:ind w:left="-108" w:right="-108"/>
              <w:jc w:val="center"/>
              <w:rPr>
                <w:sz w:val="18"/>
                <w:szCs w:val="18"/>
              </w:rPr>
            </w:pPr>
          </w:p>
        </w:tc>
        <w:tc>
          <w:tcPr>
            <w:tcW w:w="990" w:type="dxa"/>
            <w:vAlign w:val="center"/>
          </w:tcPr>
          <w:p w14:paraId="50C86B8C" w14:textId="77777777" w:rsidR="00DB436C" w:rsidRDefault="00DB436C">
            <w:pPr>
              <w:ind w:left="-108" w:right="-108"/>
              <w:jc w:val="center"/>
              <w:rPr>
                <w:sz w:val="18"/>
                <w:szCs w:val="18"/>
              </w:rPr>
            </w:pPr>
          </w:p>
        </w:tc>
        <w:tc>
          <w:tcPr>
            <w:tcW w:w="1080" w:type="dxa"/>
            <w:vAlign w:val="center"/>
          </w:tcPr>
          <w:p w14:paraId="60EDCC55" w14:textId="77777777" w:rsidR="00DB436C" w:rsidRDefault="00DB436C">
            <w:pPr>
              <w:ind w:left="-108" w:right="-108"/>
              <w:jc w:val="center"/>
              <w:rPr>
                <w:sz w:val="18"/>
                <w:szCs w:val="18"/>
              </w:rPr>
            </w:pPr>
          </w:p>
        </w:tc>
      </w:tr>
      <w:tr w:rsidR="00DB436C" w14:paraId="4043AF7D" w14:textId="77777777">
        <w:trPr>
          <w:trHeight w:val="431"/>
        </w:trPr>
        <w:tc>
          <w:tcPr>
            <w:tcW w:w="846" w:type="dxa"/>
            <w:vAlign w:val="center"/>
          </w:tcPr>
          <w:p w14:paraId="3BBB8815" w14:textId="77777777" w:rsidR="00DB436C" w:rsidRDefault="00DB436C">
            <w:pPr>
              <w:ind w:left="-108" w:right="-108"/>
              <w:jc w:val="center"/>
              <w:rPr>
                <w:sz w:val="18"/>
                <w:szCs w:val="18"/>
              </w:rPr>
            </w:pPr>
          </w:p>
        </w:tc>
        <w:tc>
          <w:tcPr>
            <w:tcW w:w="846" w:type="dxa"/>
            <w:vAlign w:val="center"/>
          </w:tcPr>
          <w:p w14:paraId="0DF5A98D" w14:textId="77777777" w:rsidR="00DB436C" w:rsidRDefault="00B84160">
            <w:pPr>
              <w:ind w:left="-63" w:right="-108"/>
              <w:jc w:val="center"/>
              <w:rPr>
                <w:sz w:val="18"/>
                <w:szCs w:val="18"/>
              </w:rPr>
            </w:pPr>
            <w:r>
              <w:rPr>
                <w:sz w:val="18"/>
                <w:szCs w:val="18"/>
              </w:rPr>
              <w:t>4-6</w:t>
            </w:r>
          </w:p>
        </w:tc>
        <w:tc>
          <w:tcPr>
            <w:tcW w:w="846" w:type="dxa"/>
            <w:vAlign w:val="center"/>
          </w:tcPr>
          <w:p w14:paraId="4ACB48C9" w14:textId="77777777" w:rsidR="00DB436C" w:rsidRDefault="00B84160">
            <w:pPr>
              <w:ind w:left="-108" w:right="-108"/>
              <w:jc w:val="center"/>
              <w:rPr>
                <w:sz w:val="18"/>
                <w:szCs w:val="18"/>
              </w:rPr>
            </w:pPr>
            <w:r>
              <w:rPr>
                <w:sz w:val="18"/>
                <w:szCs w:val="18"/>
              </w:rPr>
              <w:t>1</w:t>
            </w:r>
          </w:p>
        </w:tc>
        <w:tc>
          <w:tcPr>
            <w:tcW w:w="1062" w:type="dxa"/>
            <w:vAlign w:val="center"/>
          </w:tcPr>
          <w:p w14:paraId="1E6EE343" w14:textId="77777777" w:rsidR="00DB436C" w:rsidRDefault="00B84160">
            <w:pPr>
              <w:ind w:left="-108" w:right="-108"/>
              <w:jc w:val="center"/>
              <w:rPr>
                <w:sz w:val="18"/>
                <w:szCs w:val="18"/>
              </w:rPr>
            </w:pPr>
            <w:r>
              <w:rPr>
                <w:sz w:val="18"/>
                <w:szCs w:val="18"/>
              </w:rPr>
              <w:t>0</w:t>
            </w:r>
          </w:p>
        </w:tc>
        <w:tc>
          <w:tcPr>
            <w:tcW w:w="1080" w:type="dxa"/>
            <w:vAlign w:val="center"/>
          </w:tcPr>
          <w:p w14:paraId="27ABBFDE"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55B91B0D" w14:textId="77777777" w:rsidR="00DB436C" w:rsidRDefault="00DB436C">
            <w:pPr>
              <w:ind w:left="-108" w:right="-108"/>
              <w:jc w:val="center"/>
              <w:rPr>
                <w:rFonts w:cs="Arial"/>
                <w:sz w:val="18"/>
                <w:szCs w:val="18"/>
              </w:rPr>
            </w:pPr>
          </w:p>
        </w:tc>
        <w:tc>
          <w:tcPr>
            <w:tcW w:w="720" w:type="dxa"/>
            <w:vAlign w:val="center"/>
          </w:tcPr>
          <w:p w14:paraId="6810F0D1" w14:textId="77777777" w:rsidR="00DB436C" w:rsidRDefault="00DB436C">
            <w:pPr>
              <w:ind w:left="-108" w:right="-108"/>
              <w:jc w:val="center"/>
              <w:rPr>
                <w:rFonts w:cs="Arial"/>
                <w:sz w:val="18"/>
                <w:szCs w:val="18"/>
              </w:rPr>
            </w:pPr>
          </w:p>
        </w:tc>
        <w:tc>
          <w:tcPr>
            <w:tcW w:w="720" w:type="dxa"/>
            <w:vAlign w:val="center"/>
          </w:tcPr>
          <w:p w14:paraId="74E797DC" w14:textId="77777777" w:rsidR="00DB436C" w:rsidRDefault="00DB436C">
            <w:pPr>
              <w:ind w:left="-63" w:right="-108"/>
              <w:jc w:val="center"/>
              <w:rPr>
                <w:rFonts w:cs="Arial"/>
                <w:sz w:val="18"/>
                <w:szCs w:val="18"/>
              </w:rPr>
            </w:pPr>
          </w:p>
        </w:tc>
        <w:tc>
          <w:tcPr>
            <w:tcW w:w="810" w:type="dxa"/>
            <w:vAlign w:val="center"/>
          </w:tcPr>
          <w:p w14:paraId="25AF7EAE" w14:textId="77777777" w:rsidR="00DB436C" w:rsidRDefault="00DB436C">
            <w:pPr>
              <w:ind w:left="-108" w:right="-108"/>
              <w:jc w:val="center"/>
              <w:rPr>
                <w:rFonts w:cs="Arial"/>
                <w:sz w:val="18"/>
                <w:szCs w:val="18"/>
              </w:rPr>
            </w:pPr>
          </w:p>
        </w:tc>
        <w:tc>
          <w:tcPr>
            <w:tcW w:w="990" w:type="dxa"/>
            <w:vAlign w:val="center"/>
          </w:tcPr>
          <w:p w14:paraId="2633CEB9" w14:textId="77777777" w:rsidR="00DB436C" w:rsidRDefault="00DB436C">
            <w:pPr>
              <w:ind w:left="-108" w:right="-108"/>
              <w:jc w:val="center"/>
              <w:rPr>
                <w:rFonts w:cs="Arial"/>
                <w:sz w:val="18"/>
                <w:szCs w:val="18"/>
              </w:rPr>
            </w:pPr>
          </w:p>
        </w:tc>
        <w:tc>
          <w:tcPr>
            <w:tcW w:w="1080" w:type="dxa"/>
            <w:vAlign w:val="center"/>
          </w:tcPr>
          <w:p w14:paraId="4B1D477B" w14:textId="77777777" w:rsidR="00DB436C" w:rsidRDefault="00DB436C">
            <w:pPr>
              <w:ind w:left="-108" w:right="-108"/>
              <w:jc w:val="center"/>
              <w:rPr>
                <w:rFonts w:cs="Arial"/>
                <w:sz w:val="18"/>
                <w:szCs w:val="18"/>
              </w:rPr>
            </w:pPr>
          </w:p>
        </w:tc>
      </w:tr>
      <w:tr w:rsidR="00DB436C" w14:paraId="07973587" w14:textId="77777777">
        <w:trPr>
          <w:trHeight w:val="431"/>
        </w:trPr>
        <w:tc>
          <w:tcPr>
            <w:tcW w:w="846" w:type="dxa"/>
            <w:vAlign w:val="center"/>
          </w:tcPr>
          <w:p w14:paraId="65BE1F1D" w14:textId="77777777" w:rsidR="00DB436C" w:rsidRDefault="00DB436C">
            <w:pPr>
              <w:ind w:left="-108" w:right="-108"/>
              <w:jc w:val="center"/>
              <w:rPr>
                <w:sz w:val="18"/>
                <w:szCs w:val="18"/>
              </w:rPr>
            </w:pPr>
          </w:p>
        </w:tc>
        <w:tc>
          <w:tcPr>
            <w:tcW w:w="846" w:type="dxa"/>
            <w:vAlign w:val="center"/>
          </w:tcPr>
          <w:p w14:paraId="5B57F55C" w14:textId="77777777" w:rsidR="00DB436C" w:rsidRDefault="00B84160">
            <w:pPr>
              <w:ind w:left="-63" w:right="-108"/>
              <w:jc w:val="center"/>
              <w:rPr>
                <w:sz w:val="18"/>
                <w:szCs w:val="18"/>
              </w:rPr>
            </w:pPr>
            <w:r>
              <w:rPr>
                <w:sz w:val="18"/>
                <w:szCs w:val="18"/>
              </w:rPr>
              <w:t>4-7</w:t>
            </w:r>
          </w:p>
        </w:tc>
        <w:tc>
          <w:tcPr>
            <w:tcW w:w="846" w:type="dxa"/>
            <w:vAlign w:val="center"/>
          </w:tcPr>
          <w:p w14:paraId="1DB73607" w14:textId="77777777" w:rsidR="00DB436C" w:rsidRDefault="00B84160">
            <w:pPr>
              <w:ind w:left="-108" w:right="-108"/>
              <w:jc w:val="center"/>
              <w:rPr>
                <w:sz w:val="18"/>
                <w:szCs w:val="18"/>
              </w:rPr>
            </w:pPr>
            <w:r>
              <w:rPr>
                <w:sz w:val="18"/>
                <w:szCs w:val="18"/>
              </w:rPr>
              <w:t>1</w:t>
            </w:r>
          </w:p>
        </w:tc>
        <w:tc>
          <w:tcPr>
            <w:tcW w:w="1062" w:type="dxa"/>
            <w:vAlign w:val="center"/>
          </w:tcPr>
          <w:p w14:paraId="42EFDDCA" w14:textId="77777777" w:rsidR="00DB436C" w:rsidRDefault="00B84160">
            <w:pPr>
              <w:ind w:left="-108" w:right="-108"/>
              <w:jc w:val="center"/>
              <w:rPr>
                <w:sz w:val="18"/>
                <w:szCs w:val="18"/>
              </w:rPr>
            </w:pPr>
            <w:r>
              <w:rPr>
                <w:sz w:val="18"/>
                <w:szCs w:val="18"/>
              </w:rPr>
              <w:t>0</w:t>
            </w:r>
          </w:p>
        </w:tc>
        <w:tc>
          <w:tcPr>
            <w:tcW w:w="1080" w:type="dxa"/>
            <w:vAlign w:val="center"/>
          </w:tcPr>
          <w:p w14:paraId="6AD0D8E7"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6AFAB436" w14:textId="77777777" w:rsidR="00DB436C" w:rsidRDefault="00DB436C">
            <w:pPr>
              <w:ind w:left="-108" w:right="-108"/>
              <w:jc w:val="center"/>
              <w:rPr>
                <w:rFonts w:cs="Arial"/>
                <w:sz w:val="18"/>
                <w:szCs w:val="18"/>
              </w:rPr>
            </w:pPr>
          </w:p>
        </w:tc>
        <w:tc>
          <w:tcPr>
            <w:tcW w:w="720" w:type="dxa"/>
            <w:vAlign w:val="center"/>
          </w:tcPr>
          <w:p w14:paraId="042C5D41" w14:textId="77777777" w:rsidR="00DB436C" w:rsidRDefault="00DB436C">
            <w:pPr>
              <w:ind w:left="-108" w:right="-108"/>
              <w:jc w:val="center"/>
              <w:rPr>
                <w:rFonts w:cs="Arial"/>
                <w:sz w:val="18"/>
                <w:szCs w:val="18"/>
              </w:rPr>
            </w:pPr>
          </w:p>
        </w:tc>
        <w:tc>
          <w:tcPr>
            <w:tcW w:w="720" w:type="dxa"/>
            <w:vAlign w:val="center"/>
          </w:tcPr>
          <w:p w14:paraId="4D2E12B8" w14:textId="77777777" w:rsidR="00DB436C" w:rsidRDefault="00DB436C">
            <w:pPr>
              <w:ind w:left="-63" w:right="-108"/>
              <w:jc w:val="center"/>
              <w:rPr>
                <w:rFonts w:cs="Arial"/>
                <w:sz w:val="18"/>
                <w:szCs w:val="18"/>
              </w:rPr>
            </w:pPr>
          </w:p>
        </w:tc>
        <w:tc>
          <w:tcPr>
            <w:tcW w:w="810" w:type="dxa"/>
            <w:vAlign w:val="center"/>
          </w:tcPr>
          <w:p w14:paraId="308F224F" w14:textId="77777777" w:rsidR="00DB436C" w:rsidRDefault="00DB436C">
            <w:pPr>
              <w:ind w:left="-108" w:right="-108"/>
              <w:jc w:val="center"/>
              <w:rPr>
                <w:rFonts w:cs="Arial"/>
                <w:sz w:val="18"/>
                <w:szCs w:val="18"/>
              </w:rPr>
            </w:pPr>
          </w:p>
        </w:tc>
        <w:tc>
          <w:tcPr>
            <w:tcW w:w="990" w:type="dxa"/>
            <w:vAlign w:val="center"/>
          </w:tcPr>
          <w:p w14:paraId="5E6D6F63" w14:textId="77777777" w:rsidR="00DB436C" w:rsidRDefault="00DB436C">
            <w:pPr>
              <w:ind w:left="-108" w:right="-108"/>
              <w:jc w:val="center"/>
              <w:rPr>
                <w:rFonts w:cs="Arial"/>
                <w:sz w:val="18"/>
                <w:szCs w:val="18"/>
              </w:rPr>
            </w:pPr>
          </w:p>
        </w:tc>
        <w:tc>
          <w:tcPr>
            <w:tcW w:w="1080" w:type="dxa"/>
            <w:vAlign w:val="center"/>
          </w:tcPr>
          <w:p w14:paraId="7B969857" w14:textId="77777777" w:rsidR="00DB436C" w:rsidRDefault="00DB436C">
            <w:pPr>
              <w:ind w:left="-108" w:right="-108"/>
              <w:jc w:val="center"/>
              <w:rPr>
                <w:rFonts w:cs="Arial"/>
                <w:sz w:val="18"/>
                <w:szCs w:val="18"/>
              </w:rPr>
            </w:pPr>
          </w:p>
        </w:tc>
      </w:tr>
      <w:tr w:rsidR="00DB436C" w14:paraId="64FCAC03" w14:textId="77777777">
        <w:trPr>
          <w:trHeight w:val="431"/>
        </w:trPr>
        <w:tc>
          <w:tcPr>
            <w:tcW w:w="846" w:type="dxa"/>
            <w:vAlign w:val="center"/>
          </w:tcPr>
          <w:p w14:paraId="0FE634FD" w14:textId="77777777" w:rsidR="00DB436C" w:rsidRDefault="00DB436C">
            <w:pPr>
              <w:ind w:left="-108" w:right="-108"/>
              <w:jc w:val="center"/>
              <w:rPr>
                <w:sz w:val="18"/>
                <w:szCs w:val="18"/>
              </w:rPr>
            </w:pPr>
          </w:p>
        </w:tc>
        <w:tc>
          <w:tcPr>
            <w:tcW w:w="846" w:type="dxa"/>
            <w:vAlign w:val="center"/>
          </w:tcPr>
          <w:p w14:paraId="05000523" w14:textId="77777777" w:rsidR="00DB436C" w:rsidRDefault="00B84160">
            <w:pPr>
              <w:ind w:left="-63" w:right="-108"/>
              <w:jc w:val="center"/>
              <w:rPr>
                <w:sz w:val="18"/>
                <w:szCs w:val="18"/>
              </w:rPr>
            </w:pPr>
            <w:r>
              <w:rPr>
                <w:sz w:val="18"/>
                <w:szCs w:val="18"/>
              </w:rPr>
              <w:t>4-8</w:t>
            </w:r>
          </w:p>
        </w:tc>
        <w:tc>
          <w:tcPr>
            <w:tcW w:w="846" w:type="dxa"/>
            <w:vAlign w:val="center"/>
          </w:tcPr>
          <w:p w14:paraId="0C988742" w14:textId="77777777" w:rsidR="00DB436C" w:rsidRDefault="00B84160">
            <w:pPr>
              <w:ind w:left="-108" w:right="-108"/>
              <w:jc w:val="center"/>
              <w:rPr>
                <w:sz w:val="18"/>
                <w:szCs w:val="18"/>
              </w:rPr>
            </w:pPr>
            <w:r>
              <w:rPr>
                <w:sz w:val="18"/>
                <w:szCs w:val="18"/>
              </w:rPr>
              <w:t>1</w:t>
            </w:r>
          </w:p>
        </w:tc>
        <w:tc>
          <w:tcPr>
            <w:tcW w:w="1062" w:type="dxa"/>
            <w:vAlign w:val="center"/>
          </w:tcPr>
          <w:p w14:paraId="624370D3" w14:textId="77777777" w:rsidR="00DB436C" w:rsidRDefault="00B84160">
            <w:pPr>
              <w:ind w:left="-108" w:right="-108"/>
              <w:jc w:val="center"/>
              <w:rPr>
                <w:sz w:val="18"/>
                <w:szCs w:val="18"/>
              </w:rPr>
            </w:pPr>
            <w:r>
              <w:rPr>
                <w:sz w:val="18"/>
                <w:szCs w:val="18"/>
              </w:rPr>
              <w:t>0</w:t>
            </w:r>
          </w:p>
        </w:tc>
        <w:tc>
          <w:tcPr>
            <w:tcW w:w="1080" w:type="dxa"/>
            <w:vAlign w:val="center"/>
          </w:tcPr>
          <w:p w14:paraId="259B44DD"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62A1F980" w14:textId="77777777" w:rsidR="00DB436C" w:rsidRDefault="00DB436C">
            <w:pPr>
              <w:ind w:left="-108" w:right="-108"/>
              <w:jc w:val="center"/>
              <w:rPr>
                <w:rFonts w:cs="Arial"/>
                <w:sz w:val="18"/>
                <w:szCs w:val="18"/>
              </w:rPr>
            </w:pPr>
          </w:p>
        </w:tc>
        <w:tc>
          <w:tcPr>
            <w:tcW w:w="720" w:type="dxa"/>
            <w:vAlign w:val="center"/>
          </w:tcPr>
          <w:p w14:paraId="300079F4" w14:textId="77777777" w:rsidR="00DB436C" w:rsidRDefault="00DB436C">
            <w:pPr>
              <w:ind w:left="-108" w:right="-108"/>
              <w:jc w:val="center"/>
              <w:rPr>
                <w:rFonts w:cs="Arial"/>
                <w:sz w:val="18"/>
                <w:szCs w:val="18"/>
              </w:rPr>
            </w:pPr>
          </w:p>
        </w:tc>
        <w:tc>
          <w:tcPr>
            <w:tcW w:w="720" w:type="dxa"/>
            <w:vAlign w:val="center"/>
          </w:tcPr>
          <w:p w14:paraId="299D8616" w14:textId="77777777" w:rsidR="00DB436C" w:rsidRDefault="00DB436C">
            <w:pPr>
              <w:ind w:left="-63" w:right="-108"/>
              <w:jc w:val="center"/>
              <w:rPr>
                <w:rFonts w:cs="Arial"/>
                <w:sz w:val="18"/>
                <w:szCs w:val="18"/>
              </w:rPr>
            </w:pPr>
          </w:p>
        </w:tc>
        <w:tc>
          <w:tcPr>
            <w:tcW w:w="810" w:type="dxa"/>
            <w:vAlign w:val="center"/>
          </w:tcPr>
          <w:p w14:paraId="491D2769" w14:textId="77777777" w:rsidR="00DB436C" w:rsidRDefault="00DB436C">
            <w:pPr>
              <w:ind w:left="-108" w:right="-108"/>
              <w:jc w:val="center"/>
              <w:rPr>
                <w:rFonts w:cs="Arial"/>
                <w:sz w:val="18"/>
                <w:szCs w:val="18"/>
              </w:rPr>
            </w:pPr>
          </w:p>
        </w:tc>
        <w:tc>
          <w:tcPr>
            <w:tcW w:w="990" w:type="dxa"/>
            <w:vAlign w:val="center"/>
          </w:tcPr>
          <w:p w14:paraId="6F5CD9ED" w14:textId="77777777" w:rsidR="00DB436C" w:rsidRDefault="00DB436C">
            <w:pPr>
              <w:ind w:left="-108" w:right="-108"/>
              <w:jc w:val="center"/>
              <w:rPr>
                <w:rFonts w:cs="Arial"/>
                <w:sz w:val="18"/>
                <w:szCs w:val="18"/>
              </w:rPr>
            </w:pPr>
          </w:p>
        </w:tc>
        <w:tc>
          <w:tcPr>
            <w:tcW w:w="1080" w:type="dxa"/>
            <w:vAlign w:val="center"/>
          </w:tcPr>
          <w:p w14:paraId="4EF7FBD7" w14:textId="77777777" w:rsidR="00DB436C" w:rsidRDefault="00DB436C">
            <w:pPr>
              <w:ind w:left="-108" w:right="-108"/>
              <w:jc w:val="center"/>
              <w:rPr>
                <w:rFonts w:cs="Arial"/>
                <w:sz w:val="18"/>
                <w:szCs w:val="18"/>
              </w:rPr>
            </w:pPr>
          </w:p>
        </w:tc>
      </w:tr>
      <w:tr w:rsidR="00DB436C" w14:paraId="5D3C46EC" w14:textId="77777777">
        <w:trPr>
          <w:trHeight w:val="431"/>
        </w:trPr>
        <w:tc>
          <w:tcPr>
            <w:tcW w:w="846" w:type="dxa"/>
            <w:vAlign w:val="center"/>
          </w:tcPr>
          <w:p w14:paraId="740C982E" w14:textId="77777777" w:rsidR="00DB436C" w:rsidRDefault="00DB436C">
            <w:pPr>
              <w:ind w:left="-108" w:right="-108"/>
              <w:jc w:val="center"/>
              <w:rPr>
                <w:sz w:val="18"/>
                <w:szCs w:val="18"/>
              </w:rPr>
            </w:pPr>
          </w:p>
        </w:tc>
        <w:tc>
          <w:tcPr>
            <w:tcW w:w="846" w:type="dxa"/>
            <w:vAlign w:val="center"/>
          </w:tcPr>
          <w:p w14:paraId="64026052" w14:textId="77777777" w:rsidR="00DB436C" w:rsidRDefault="00B84160">
            <w:pPr>
              <w:ind w:left="-63" w:right="-108"/>
              <w:jc w:val="center"/>
              <w:rPr>
                <w:sz w:val="18"/>
                <w:szCs w:val="18"/>
              </w:rPr>
            </w:pPr>
            <w:r>
              <w:rPr>
                <w:sz w:val="18"/>
                <w:szCs w:val="18"/>
              </w:rPr>
              <w:t>4-9</w:t>
            </w:r>
          </w:p>
        </w:tc>
        <w:tc>
          <w:tcPr>
            <w:tcW w:w="846" w:type="dxa"/>
            <w:vAlign w:val="center"/>
          </w:tcPr>
          <w:p w14:paraId="2EDA64DC" w14:textId="77777777" w:rsidR="00DB436C" w:rsidRDefault="00B84160">
            <w:pPr>
              <w:ind w:left="-108" w:right="-108"/>
              <w:jc w:val="center"/>
              <w:rPr>
                <w:sz w:val="18"/>
                <w:szCs w:val="18"/>
              </w:rPr>
            </w:pPr>
            <w:r>
              <w:rPr>
                <w:sz w:val="18"/>
                <w:szCs w:val="18"/>
              </w:rPr>
              <w:t>1</w:t>
            </w:r>
          </w:p>
        </w:tc>
        <w:tc>
          <w:tcPr>
            <w:tcW w:w="1062" w:type="dxa"/>
            <w:vAlign w:val="center"/>
          </w:tcPr>
          <w:p w14:paraId="5353C90A" w14:textId="77777777" w:rsidR="00DB436C" w:rsidRDefault="00B84160">
            <w:pPr>
              <w:ind w:left="-108" w:right="-108"/>
              <w:jc w:val="center"/>
              <w:rPr>
                <w:sz w:val="18"/>
                <w:szCs w:val="18"/>
              </w:rPr>
            </w:pPr>
            <w:r>
              <w:rPr>
                <w:sz w:val="18"/>
                <w:szCs w:val="18"/>
              </w:rPr>
              <w:t>0</w:t>
            </w:r>
          </w:p>
        </w:tc>
        <w:tc>
          <w:tcPr>
            <w:tcW w:w="1080" w:type="dxa"/>
            <w:vAlign w:val="center"/>
          </w:tcPr>
          <w:p w14:paraId="50B2890E"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15C78039" w14:textId="77777777" w:rsidR="00DB436C" w:rsidRDefault="00DB436C">
            <w:pPr>
              <w:ind w:left="-108" w:right="-108"/>
              <w:jc w:val="center"/>
              <w:rPr>
                <w:rFonts w:cs="Arial"/>
                <w:sz w:val="18"/>
                <w:szCs w:val="18"/>
              </w:rPr>
            </w:pPr>
          </w:p>
        </w:tc>
        <w:tc>
          <w:tcPr>
            <w:tcW w:w="720" w:type="dxa"/>
            <w:vAlign w:val="center"/>
          </w:tcPr>
          <w:p w14:paraId="527D639D" w14:textId="77777777" w:rsidR="00DB436C" w:rsidRDefault="00DB436C">
            <w:pPr>
              <w:ind w:left="-108" w:right="-108"/>
              <w:jc w:val="center"/>
              <w:rPr>
                <w:rFonts w:cs="Arial"/>
                <w:sz w:val="18"/>
                <w:szCs w:val="18"/>
              </w:rPr>
            </w:pPr>
          </w:p>
        </w:tc>
        <w:tc>
          <w:tcPr>
            <w:tcW w:w="720" w:type="dxa"/>
            <w:vAlign w:val="center"/>
          </w:tcPr>
          <w:p w14:paraId="5101B52C" w14:textId="77777777" w:rsidR="00DB436C" w:rsidRDefault="00DB436C">
            <w:pPr>
              <w:ind w:left="-63" w:right="-108"/>
              <w:jc w:val="center"/>
              <w:rPr>
                <w:rFonts w:cs="Arial"/>
                <w:sz w:val="18"/>
                <w:szCs w:val="18"/>
              </w:rPr>
            </w:pPr>
          </w:p>
        </w:tc>
        <w:tc>
          <w:tcPr>
            <w:tcW w:w="810" w:type="dxa"/>
            <w:vAlign w:val="center"/>
          </w:tcPr>
          <w:p w14:paraId="3C8EC45C" w14:textId="77777777" w:rsidR="00DB436C" w:rsidRDefault="00DB436C">
            <w:pPr>
              <w:ind w:left="-108" w:right="-108"/>
              <w:jc w:val="center"/>
              <w:rPr>
                <w:rFonts w:cs="Arial"/>
                <w:sz w:val="18"/>
                <w:szCs w:val="18"/>
              </w:rPr>
            </w:pPr>
          </w:p>
        </w:tc>
        <w:tc>
          <w:tcPr>
            <w:tcW w:w="990" w:type="dxa"/>
            <w:vAlign w:val="center"/>
          </w:tcPr>
          <w:p w14:paraId="326DC100" w14:textId="77777777" w:rsidR="00DB436C" w:rsidRDefault="00DB436C">
            <w:pPr>
              <w:ind w:left="-108" w:right="-108"/>
              <w:jc w:val="center"/>
              <w:rPr>
                <w:rFonts w:cs="Arial"/>
                <w:sz w:val="18"/>
                <w:szCs w:val="18"/>
              </w:rPr>
            </w:pPr>
          </w:p>
        </w:tc>
        <w:tc>
          <w:tcPr>
            <w:tcW w:w="1080" w:type="dxa"/>
            <w:vAlign w:val="center"/>
          </w:tcPr>
          <w:p w14:paraId="0A821549" w14:textId="77777777" w:rsidR="00DB436C" w:rsidRDefault="00DB436C">
            <w:pPr>
              <w:ind w:left="-108" w:right="-108"/>
              <w:jc w:val="center"/>
              <w:rPr>
                <w:rFonts w:cs="Arial"/>
                <w:sz w:val="18"/>
                <w:szCs w:val="18"/>
              </w:rPr>
            </w:pPr>
          </w:p>
        </w:tc>
      </w:tr>
      <w:tr w:rsidR="00DB436C" w14:paraId="066731FF" w14:textId="77777777">
        <w:trPr>
          <w:trHeight w:val="431"/>
        </w:trPr>
        <w:tc>
          <w:tcPr>
            <w:tcW w:w="846" w:type="dxa"/>
            <w:vAlign w:val="center"/>
          </w:tcPr>
          <w:p w14:paraId="66FDCF4E" w14:textId="77777777" w:rsidR="00DB436C" w:rsidRDefault="00DB436C">
            <w:pPr>
              <w:ind w:left="-108" w:right="-108"/>
              <w:jc w:val="center"/>
              <w:rPr>
                <w:sz w:val="18"/>
                <w:szCs w:val="18"/>
              </w:rPr>
            </w:pPr>
          </w:p>
        </w:tc>
        <w:tc>
          <w:tcPr>
            <w:tcW w:w="846" w:type="dxa"/>
            <w:vAlign w:val="center"/>
          </w:tcPr>
          <w:p w14:paraId="78DFA013" w14:textId="77777777" w:rsidR="00DB436C" w:rsidRDefault="00B84160">
            <w:pPr>
              <w:ind w:left="-63" w:right="-108"/>
              <w:jc w:val="center"/>
              <w:rPr>
                <w:sz w:val="18"/>
                <w:szCs w:val="18"/>
              </w:rPr>
            </w:pPr>
            <w:r>
              <w:rPr>
                <w:sz w:val="18"/>
                <w:szCs w:val="18"/>
              </w:rPr>
              <w:t>4-10</w:t>
            </w:r>
          </w:p>
        </w:tc>
        <w:tc>
          <w:tcPr>
            <w:tcW w:w="846" w:type="dxa"/>
            <w:vAlign w:val="center"/>
          </w:tcPr>
          <w:p w14:paraId="07B663F3" w14:textId="77777777" w:rsidR="00DB436C" w:rsidRDefault="00B84160">
            <w:pPr>
              <w:ind w:left="-108" w:right="-108"/>
              <w:jc w:val="center"/>
              <w:rPr>
                <w:sz w:val="18"/>
                <w:szCs w:val="18"/>
              </w:rPr>
            </w:pPr>
            <w:r>
              <w:rPr>
                <w:sz w:val="18"/>
                <w:szCs w:val="18"/>
              </w:rPr>
              <w:t>1</w:t>
            </w:r>
          </w:p>
        </w:tc>
        <w:tc>
          <w:tcPr>
            <w:tcW w:w="1062" w:type="dxa"/>
            <w:vAlign w:val="center"/>
          </w:tcPr>
          <w:p w14:paraId="5D369756" w14:textId="77777777" w:rsidR="00DB436C" w:rsidRDefault="00B84160">
            <w:pPr>
              <w:ind w:left="-108" w:right="-108"/>
              <w:jc w:val="center"/>
              <w:rPr>
                <w:sz w:val="18"/>
                <w:szCs w:val="18"/>
              </w:rPr>
            </w:pPr>
            <w:ins w:id="72" w:author="palash.pandit" w:date="2020-06-25T15:38:00Z">
              <w:r>
                <w:rPr>
                  <w:sz w:val="18"/>
                  <w:szCs w:val="18"/>
                  <w:lang w:val="en-IN"/>
                </w:rPr>
                <w:t>1</w:t>
              </w:r>
            </w:ins>
            <w:del w:id="73" w:author="palash.pandit" w:date="2020-06-25T15:38:00Z">
              <w:r>
                <w:rPr>
                  <w:sz w:val="18"/>
                  <w:szCs w:val="18"/>
                </w:rPr>
                <w:delText>0</w:delText>
              </w:r>
            </w:del>
          </w:p>
        </w:tc>
        <w:tc>
          <w:tcPr>
            <w:tcW w:w="1080" w:type="dxa"/>
            <w:vAlign w:val="center"/>
          </w:tcPr>
          <w:p w14:paraId="23A49A0D" w14:textId="77777777" w:rsidR="00DB436C" w:rsidRDefault="00B84160">
            <w:pPr>
              <w:ind w:left="-108" w:right="-108"/>
              <w:jc w:val="center"/>
              <w:rPr>
                <w:sz w:val="18"/>
                <w:szCs w:val="18"/>
              </w:rPr>
            </w:pPr>
            <w:ins w:id="74" w:author="palash.pandit" w:date="2020-06-25T15:38:00Z">
              <w:r>
                <w:rPr>
                  <w:sz w:val="18"/>
                  <w:szCs w:val="18"/>
                  <w:lang w:val="en-IN"/>
                </w:rPr>
                <w:t>25</w:t>
              </w:r>
            </w:ins>
            <w:del w:id="75" w:author="palash.pandit" w:date="2020-06-25T15:38:00Z">
              <w:r>
                <w:rPr>
                  <w:sz w:val="18"/>
                  <w:szCs w:val="18"/>
                </w:rPr>
                <w:delText>16</w:delText>
              </w:r>
            </w:del>
            <w:r>
              <w:rPr>
                <w:sz w:val="18"/>
                <w:szCs w:val="18"/>
              </w:rPr>
              <w:t>-0</w:t>
            </w:r>
            <w:ins w:id="76" w:author="palash.pandit" w:date="2020-06-25T15:38:00Z">
              <w:r>
                <w:rPr>
                  <w:sz w:val="18"/>
                  <w:szCs w:val="18"/>
                  <w:lang w:val="en-IN"/>
                </w:rPr>
                <w:t>6</w:t>
              </w:r>
            </w:ins>
            <w:del w:id="77" w:author="palash.pandit" w:date="2020-06-25T15:38:00Z">
              <w:r>
                <w:rPr>
                  <w:sz w:val="18"/>
                  <w:szCs w:val="18"/>
                </w:rPr>
                <w:delText>7</w:delText>
              </w:r>
            </w:del>
            <w:r>
              <w:rPr>
                <w:sz w:val="18"/>
                <w:szCs w:val="18"/>
              </w:rPr>
              <w:t>-</w:t>
            </w:r>
            <w:ins w:id="78" w:author="palash.pandit" w:date="2020-06-25T15:38:00Z">
              <w:r>
                <w:rPr>
                  <w:sz w:val="18"/>
                  <w:szCs w:val="18"/>
                  <w:lang w:val="en-IN"/>
                </w:rPr>
                <w:t>20</w:t>
              </w:r>
            </w:ins>
            <w:del w:id="79" w:author="palash.pandit" w:date="2020-06-25T15:38:00Z">
              <w:r>
                <w:rPr>
                  <w:sz w:val="18"/>
                  <w:szCs w:val="18"/>
                </w:rPr>
                <w:delText>18</w:delText>
              </w:r>
            </w:del>
          </w:p>
        </w:tc>
        <w:tc>
          <w:tcPr>
            <w:tcW w:w="270" w:type="dxa"/>
            <w:tcBorders>
              <w:top w:val="nil"/>
              <w:bottom w:val="nil"/>
            </w:tcBorders>
          </w:tcPr>
          <w:p w14:paraId="3BEE236D" w14:textId="77777777" w:rsidR="00DB436C" w:rsidRDefault="00DB436C">
            <w:pPr>
              <w:ind w:left="-108" w:right="-108"/>
              <w:jc w:val="center"/>
              <w:rPr>
                <w:rFonts w:cs="Arial"/>
                <w:sz w:val="18"/>
                <w:szCs w:val="18"/>
              </w:rPr>
            </w:pPr>
          </w:p>
        </w:tc>
        <w:tc>
          <w:tcPr>
            <w:tcW w:w="720" w:type="dxa"/>
            <w:vAlign w:val="center"/>
          </w:tcPr>
          <w:p w14:paraId="0CCC0888" w14:textId="77777777" w:rsidR="00DB436C" w:rsidRDefault="00DB436C">
            <w:pPr>
              <w:ind w:left="-108" w:right="-108"/>
              <w:jc w:val="center"/>
              <w:rPr>
                <w:rFonts w:cs="Arial"/>
                <w:sz w:val="18"/>
                <w:szCs w:val="18"/>
              </w:rPr>
            </w:pPr>
          </w:p>
        </w:tc>
        <w:tc>
          <w:tcPr>
            <w:tcW w:w="720" w:type="dxa"/>
            <w:vAlign w:val="center"/>
          </w:tcPr>
          <w:p w14:paraId="4A990D24" w14:textId="77777777" w:rsidR="00DB436C" w:rsidRDefault="00DB436C">
            <w:pPr>
              <w:ind w:left="-63" w:right="-108"/>
              <w:jc w:val="center"/>
              <w:rPr>
                <w:rFonts w:cs="Arial"/>
                <w:sz w:val="18"/>
                <w:szCs w:val="18"/>
              </w:rPr>
            </w:pPr>
          </w:p>
        </w:tc>
        <w:tc>
          <w:tcPr>
            <w:tcW w:w="810" w:type="dxa"/>
            <w:vAlign w:val="center"/>
          </w:tcPr>
          <w:p w14:paraId="603CC4DB" w14:textId="77777777" w:rsidR="00DB436C" w:rsidRDefault="00DB436C">
            <w:pPr>
              <w:ind w:left="-108" w:right="-108"/>
              <w:jc w:val="center"/>
              <w:rPr>
                <w:rFonts w:cs="Arial"/>
                <w:sz w:val="18"/>
                <w:szCs w:val="18"/>
              </w:rPr>
            </w:pPr>
          </w:p>
        </w:tc>
        <w:tc>
          <w:tcPr>
            <w:tcW w:w="990" w:type="dxa"/>
            <w:vAlign w:val="center"/>
          </w:tcPr>
          <w:p w14:paraId="5BAD3425" w14:textId="77777777" w:rsidR="00DB436C" w:rsidRDefault="00DB436C">
            <w:pPr>
              <w:ind w:left="-108" w:right="-108"/>
              <w:jc w:val="center"/>
              <w:rPr>
                <w:rFonts w:cs="Arial"/>
                <w:sz w:val="18"/>
                <w:szCs w:val="18"/>
              </w:rPr>
            </w:pPr>
          </w:p>
        </w:tc>
        <w:tc>
          <w:tcPr>
            <w:tcW w:w="1080" w:type="dxa"/>
            <w:vAlign w:val="center"/>
          </w:tcPr>
          <w:p w14:paraId="0C7D08AC" w14:textId="77777777" w:rsidR="00DB436C" w:rsidRDefault="00DB436C">
            <w:pPr>
              <w:ind w:left="-108" w:right="-108"/>
              <w:jc w:val="center"/>
              <w:rPr>
                <w:rFonts w:cs="Arial"/>
                <w:sz w:val="18"/>
                <w:szCs w:val="18"/>
              </w:rPr>
            </w:pPr>
          </w:p>
        </w:tc>
      </w:tr>
      <w:tr w:rsidR="00DB436C" w14:paraId="5B2EB403" w14:textId="77777777">
        <w:trPr>
          <w:trHeight w:val="431"/>
        </w:trPr>
        <w:tc>
          <w:tcPr>
            <w:tcW w:w="846" w:type="dxa"/>
            <w:vAlign w:val="center"/>
          </w:tcPr>
          <w:p w14:paraId="37A31054" w14:textId="77777777" w:rsidR="00DB436C" w:rsidRDefault="00DB436C">
            <w:pPr>
              <w:ind w:left="-108" w:right="-108"/>
              <w:jc w:val="center"/>
              <w:rPr>
                <w:sz w:val="18"/>
                <w:szCs w:val="18"/>
              </w:rPr>
            </w:pPr>
          </w:p>
        </w:tc>
        <w:tc>
          <w:tcPr>
            <w:tcW w:w="846" w:type="dxa"/>
            <w:vAlign w:val="center"/>
          </w:tcPr>
          <w:p w14:paraId="744B3229" w14:textId="77777777" w:rsidR="00DB436C" w:rsidRDefault="00B84160">
            <w:pPr>
              <w:ind w:left="-63" w:right="-108"/>
              <w:jc w:val="center"/>
              <w:rPr>
                <w:sz w:val="18"/>
                <w:szCs w:val="18"/>
              </w:rPr>
            </w:pPr>
            <w:r>
              <w:rPr>
                <w:sz w:val="18"/>
                <w:szCs w:val="18"/>
              </w:rPr>
              <w:t>4-11</w:t>
            </w:r>
          </w:p>
        </w:tc>
        <w:tc>
          <w:tcPr>
            <w:tcW w:w="846" w:type="dxa"/>
            <w:vAlign w:val="center"/>
          </w:tcPr>
          <w:p w14:paraId="14F35070" w14:textId="77777777" w:rsidR="00DB436C" w:rsidRDefault="00B84160">
            <w:pPr>
              <w:ind w:left="-108" w:right="-108"/>
              <w:jc w:val="center"/>
              <w:rPr>
                <w:sz w:val="18"/>
                <w:szCs w:val="18"/>
              </w:rPr>
            </w:pPr>
            <w:r>
              <w:rPr>
                <w:sz w:val="18"/>
                <w:szCs w:val="18"/>
              </w:rPr>
              <w:t>1</w:t>
            </w:r>
          </w:p>
        </w:tc>
        <w:tc>
          <w:tcPr>
            <w:tcW w:w="1062" w:type="dxa"/>
            <w:vAlign w:val="center"/>
          </w:tcPr>
          <w:p w14:paraId="5F1B12B4" w14:textId="77777777" w:rsidR="00DB436C" w:rsidRDefault="00B84160">
            <w:pPr>
              <w:ind w:left="-108" w:right="-108"/>
              <w:jc w:val="center"/>
              <w:rPr>
                <w:sz w:val="18"/>
                <w:szCs w:val="18"/>
              </w:rPr>
            </w:pPr>
            <w:r>
              <w:rPr>
                <w:sz w:val="18"/>
                <w:szCs w:val="18"/>
              </w:rPr>
              <w:t>0</w:t>
            </w:r>
          </w:p>
        </w:tc>
        <w:tc>
          <w:tcPr>
            <w:tcW w:w="1080" w:type="dxa"/>
            <w:vAlign w:val="center"/>
          </w:tcPr>
          <w:p w14:paraId="06214253"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7DC8C081" w14:textId="77777777" w:rsidR="00DB436C" w:rsidRDefault="00DB436C">
            <w:pPr>
              <w:ind w:left="-108" w:right="-108"/>
              <w:jc w:val="center"/>
              <w:rPr>
                <w:rFonts w:cs="Arial"/>
                <w:sz w:val="18"/>
                <w:szCs w:val="18"/>
              </w:rPr>
            </w:pPr>
          </w:p>
        </w:tc>
        <w:tc>
          <w:tcPr>
            <w:tcW w:w="720" w:type="dxa"/>
            <w:vAlign w:val="center"/>
          </w:tcPr>
          <w:p w14:paraId="0477E574" w14:textId="77777777" w:rsidR="00DB436C" w:rsidRDefault="00DB436C">
            <w:pPr>
              <w:ind w:left="-108" w:right="-108"/>
              <w:jc w:val="center"/>
              <w:rPr>
                <w:rFonts w:cs="Arial"/>
                <w:sz w:val="18"/>
                <w:szCs w:val="18"/>
              </w:rPr>
            </w:pPr>
          </w:p>
        </w:tc>
        <w:tc>
          <w:tcPr>
            <w:tcW w:w="720" w:type="dxa"/>
            <w:vAlign w:val="center"/>
          </w:tcPr>
          <w:p w14:paraId="3FD9042A" w14:textId="77777777" w:rsidR="00DB436C" w:rsidRDefault="00DB436C">
            <w:pPr>
              <w:ind w:left="-63" w:right="-108"/>
              <w:jc w:val="center"/>
              <w:rPr>
                <w:rFonts w:cs="Arial"/>
                <w:sz w:val="18"/>
                <w:szCs w:val="18"/>
              </w:rPr>
            </w:pPr>
          </w:p>
        </w:tc>
        <w:tc>
          <w:tcPr>
            <w:tcW w:w="810" w:type="dxa"/>
            <w:vAlign w:val="center"/>
          </w:tcPr>
          <w:p w14:paraId="052D4810" w14:textId="77777777" w:rsidR="00DB436C" w:rsidRDefault="00DB436C">
            <w:pPr>
              <w:ind w:left="-108" w:right="-108"/>
              <w:jc w:val="center"/>
              <w:rPr>
                <w:rFonts w:cs="Arial"/>
                <w:sz w:val="18"/>
                <w:szCs w:val="18"/>
              </w:rPr>
            </w:pPr>
          </w:p>
        </w:tc>
        <w:tc>
          <w:tcPr>
            <w:tcW w:w="990" w:type="dxa"/>
            <w:vAlign w:val="center"/>
          </w:tcPr>
          <w:p w14:paraId="62D3F89E" w14:textId="77777777" w:rsidR="00DB436C" w:rsidRDefault="00DB436C">
            <w:pPr>
              <w:ind w:left="-108" w:right="-108"/>
              <w:jc w:val="center"/>
              <w:rPr>
                <w:rFonts w:cs="Arial"/>
                <w:sz w:val="18"/>
                <w:szCs w:val="18"/>
              </w:rPr>
            </w:pPr>
          </w:p>
        </w:tc>
        <w:tc>
          <w:tcPr>
            <w:tcW w:w="1080" w:type="dxa"/>
            <w:vAlign w:val="center"/>
          </w:tcPr>
          <w:p w14:paraId="2780AF0D" w14:textId="77777777" w:rsidR="00DB436C" w:rsidRDefault="00DB436C">
            <w:pPr>
              <w:ind w:left="-108" w:right="-108"/>
              <w:jc w:val="center"/>
              <w:rPr>
                <w:rFonts w:cs="Arial"/>
                <w:sz w:val="18"/>
                <w:szCs w:val="18"/>
              </w:rPr>
            </w:pPr>
          </w:p>
        </w:tc>
      </w:tr>
      <w:tr w:rsidR="00DB436C" w14:paraId="48B1E8A7" w14:textId="77777777">
        <w:trPr>
          <w:trHeight w:val="431"/>
        </w:trPr>
        <w:tc>
          <w:tcPr>
            <w:tcW w:w="846" w:type="dxa"/>
            <w:vAlign w:val="center"/>
          </w:tcPr>
          <w:p w14:paraId="46FC4A0D" w14:textId="77777777" w:rsidR="00DB436C" w:rsidRDefault="00DB436C">
            <w:pPr>
              <w:ind w:left="-108" w:right="-108"/>
              <w:jc w:val="center"/>
              <w:rPr>
                <w:sz w:val="18"/>
                <w:szCs w:val="18"/>
              </w:rPr>
            </w:pPr>
          </w:p>
        </w:tc>
        <w:tc>
          <w:tcPr>
            <w:tcW w:w="846" w:type="dxa"/>
            <w:vAlign w:val="center"/>
          </w:tcPr>
          <w:p w14:paraId="3DBAEDA3" w14:textId="77777777" w:rsidR="00DB436C" w:rsidRDefault="00B84160">
            <w:pPr>
              <w:ind w:left="-63" w:right="-108"/>
              <w:jc w:val="center"/>
              <w:rPr>
                <w:sz w:val="18"/>
                <w:szCs w:val="18"/>
              </w:rPr>
            </w:pPr>
            <w:r>
              <w:rPr>
                <w:sz w:val="18"/>
                <w:szCs w:val="18"/>
              </w:rPr>
              <w:t>4-12</w:t>
            </w:r>
          </w:p>
        </w:tc>
        <w:tc>
          <w:tcPr>
            <w:tcW w:w="846" w:type="dxa"/>
            <w:vAlign w:val="center"/>
          </w:tcPr>
          <w:p w14:paraId="33E9BFC7" w14:textId="77777777" w:rsidR="00DB436C" w:rsidRDefault="00B84160">
            <w:pPr>
              <w:ind w:left="-108" w:right="-108"/>
              <w:jc w:val="center"/>
              <w:rPr>
                <w:sz w:val="18"/>
                <w:szCs w:val="18"/>
              </w:rPr>
            </w:pPr>
            <w:r>
              <w:rPr>
                <w:sz w:val="18"/>
                <w:szCs w:val="18"/>
              </w:rPr>
              <w:t>1</w:t>
            </w:r>
          </w:p>
        </w:tc>
        <w:tc>
          <w:tcPr>
            <w:tcW w:w="1062" w:type="dxa"/>
            <w:vAlign w:val="center"/>
          </w:tcPr>
          <w:p w14:paraId="5EC6149D" w14:textId="77777777" w:rsidR="00DB436C" w:rsidRDefault="00B84160">
            <w:pPr>
              <w:ind w:left="-108" w:right="-108"/>
              <w:jc w:val="center"/>
              <w:rPr>
                <w:sz w:val="18"/>
                <w:szCs w:val="18"/>
              </w:rPr>
            </w:pPr>
            <w:r>
              <w:rPr>
                <w:sz w:val="18"/>
                <w:szCs w:val="18"/>
              </w:rPr>
              <w:t>0</w:t>
            </w:r>
          </w:p>
        </w:tc>
        <w:tc>
          <w:tcPr>
            <w:tcW w:w="1080" w:type="dxa"/>
            <w:vAlign w:val="center"/>
          </w:tcPr>
          <w:p w14:paraId="5B6C0B75"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4DC2ECC6" w14:textId="77777777" w:rsidR="00DB436C" w:rsidRDefault="00DB436C">
            <w:pPr>
              <w:ind w:left="-108" w:right="-108"/>
              <w:jc w:val="center"/>
              <w:rPr>
                <w:rFonts w:cs="Arial"/>
                <w:sz w:val="18"/>
                <w:szCs w:val="18"/>
              </w:rPr>
            </w:pPr>
          </w:p>
        </w:tc>
        <w:tc>
          <w:tcPr>
            <w:tcW w:w="720" w:type="dxa"/>
            <w:vAlign w:val="center"/>
          </w:tcPr>
          <w:p w14:paraId="79796693" w14:textId="77777777" w:rsidR="00DB436C" w:rsidRDefault="00DB436C">
            <w:pPr>
              <w:ind w:left="-108" w:right="-108"/>
              <w:jc w:val="center"/>
              <w:rPr>
                <w:rFonts w:cs="Arial"/>
                <w:sz w:val="18"/>
                <w:szCs w:val="18"/>
              </w:rPr>
            </w:pPr>
          </w:p>
        </w:tc>
        <w:tc>
          <w:tcPr>
            <w:tcW w:w="720" w:type="dxa"/>
            <w:vAlign w:val="center"/>
          </w:tcPr>
          <w:p w14:paraId="47297C67" w14:textId="77777777" w:rsidR="00DB436C" w:rsidRDefault="00DB436C">
            <w:pPr>
              <w:ind w:left="-63" w:right="-108"/>
              <w:jc w:val="center"/>
              <w:rPr>
                <w:rFonts w:cs="Arial"/>
                <w:sz w:val="18"/>
                <w:szCs w:val="18"/>
              </w:rPr>
            </w:pPr>
          </w:p>
        </w:tc>
        <w:tc>
          <w:tcPr>
            <w:tcW w:w="810" w:type="dxa"/>
            <w:vAlign w:val="center"/>
          </w:tcPr>
          <w:p w14:paraId="048740F3" w14:textId="77777777" w:rsidR="00DB436C" w:rsidRDefault="00DB436C">
            <w:pPr>
              <w:ind w:left="-108" w:right="-108"/>
              <w:jc w:val="center"/>
              <w:rPr>
                <w:rFonts w:cs="Arial"/>
                <w:sz w:val="18"/>
                <w:szCs w:val="18"/>
              </w:rPr>
            </w:pPr>
          </w:p>
        </w:tc>
        <w:tc>
          <w:tcPr>
            <w:tcW w:w="990" w:type="dxa"/>
            <w:vAlign w:val="center"/>
          </w:tcPr>
          <w:p w14:paraId="51371A77" w14:textId="77777777" w:rsidR="00DB436C" w:rsidRDefault="00DB436C">
            <w:pPr>
              <w:ind w:left="-108" w:right="-108"/>
              <w:jc w:val="center"/>
              <w:rPr>
                <w:rFonts w:cs="Arial"/>
                <w:sz w:val="18"/>
                <w:szCs w:val="18"/>
              </w:rPr>
            </w:pPr>
          </w:p>
        </w:tc>
        <w:tc>
          <w:tcPr>
            <w:tcW w:w="1080" w:type="dxa"/>
            <w:vAlign w:val="center"/>
          </w:tcPr>
          <w:p w14:paraId="732434A0" w14:textId="77777777" w:rsidR="00DB436C" w:rsidRDefault="00DB436C">
            <w:pPr>
              <w:ind w:left="-108" w:right="-108"/>
              <w:jc w:val="center"/>
              <w:rPr>
                <w:rFonts w:cs="Arial"/>
                <w:sz w:val="18"/>
                <w:szCs w:val="18"/>
              </w:rPr>
            </w:pPr>
          </w:p>
        </w:tc>
      </w:tr>
      <w:tr w:rsidR="00DB436C" w14:paraId="39D8B079" w14:textId="77777777">
        <w:trPr>
          <w:trHeight w:val="431"/>
        </w:trPr>
        <w:tc>
          <w:tcPr>
            <w:tcW w:w="846" w:type="dxa"/>
            <w:vAlign w:val="center"/>
          </w:tcPr>
          <w:p w14:paraId="2328BB07" w14:textId="77777777" w:rsidR="00DB436C" w:rsidRDefault="00DB436C">
            <w:pPr>
              <w:ind w:left="-108" w:right="-108"/>
              <w:jc w:val="center"/>
              <w:rPr>
                <w:sz w:val="18"/>
                <w:szCs w:val="18"/>
              </w:rPr>
            </w:pPr>
          </w:p>
        </w:tc>
        <w:tc>
          <w:tcPr>
            <w:tcW w:w="846" w:type="dxa"/>
            <w:vAlign w:val="center"/>
          </w:tcPr>
          <w:p w14:paraId="4BD3C238" w14:textId="77777777" w:rsidR="00DB436C" w:rsidRDefault="00B84160">
            <w:pPr>
              <w:ind w:left="-63" w:right="-108"/>
              <w:jc w:val="center"/>
              <w:rPr>
                <w:sz w:val="18"/>
                <w:szCs w:val="18"/>
              </w:rPr>
            </w:pPr>
            <w:r>
              <w:rPr>
                <w:sz w:val="18"/>
                <w:szCs w:val="18"/>
              </w:rPr>
              <w:t>4-13</w:t>
            </w:r>
          </w:p>
        </w:tc>
        <w:tc>
          <w:tcPr>
            <w:tcW w:w="846" w:type="dxa"/>
            <w:vAlign w:val="center"/>
          </w:tcPr>
          <w:p w14:paraId="1093BB7E" w14:textId="77777777" w:rsidR="00DB436C" w:rsidRDefault="00B84160">
            <w:pPr>
              <w:ind w:left="-108" w:right="-108"/>
              <w:jc w:val="center"/>
              <w:rPr>
                <w:sz w:val="18"/>
                <w:szCs w:val="18"/>
              </w:rPr>
            </w:pPr>
            <w:r>
              <w:rPr>
                <w:sz w:val="18"/>
                <w:szCs w:val="18"/>
              </w:rPr>
              <w:t>1</w:t>
            </w:r>
          </w:p>
        </w:tc>
        <w:tc>
          <w:tcPr>
            <w:tcW w:w="1062" w:type="dxa"/>
            <w:vAlign w:val="center"/>
          </w:tcPr>
          <w:p w14:paraId="674C0320" w14:textId="77777777" w:rsidR="00DB436C" w:rsidRDefault="00B84160">
            <w:pPr>
              <w:ind w:left="-108" w:right="-108"/>
              <w:jc w:val="center"/>
              <w:rPr>
                <w:sz w:val="18"/>
                <w:szCs w:val="18"/>
              </w:rPr>
            </w:pPr>
            <w:r>
              <w:rPr>
                <w:sz w:val="18"/>
                <w:szCs w:val="18"/>
              </w:rPr>
              <w:t>0</w:t>
            </w:r>
          </w:p>
        </w:tc>
        <w:tc>
          <w:tcPr>
            <w:tcW w:w="1080" w:type="dxa"/>
            <w:vAlign w:val="center"/>
          </w:tcPr>
          <w:p w14:paraId="755CA28A"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256AC6DA" w14:textId="77777777" w:rsidR="00DB436C" w:rsidRDefault="00DB436C">
            <w:pPr>
              <w:ind w:left="-108" w:right="-108"/>
              <w:jc w:val="center"/>
              <w:rPr>
                <w:rFonts w:cs="Arial"/>
                <w:sz w:val="18"/>
                <w:szCs w:val="18"/>
              </w:rPr>
            </w:pPr>
          </w:p>
        </w:tc>
        <w:tc>
          <w:tcPr>
            <w:tcW w:w="720" w:type="dxa"/>
            <w:vAlign w:val="center"/>
          </w:tcPr>
          <w:p w14:paraId="38AA98D6" w14:textId="77777777" w:rsidR="00DB436C" w:rsidRDefault="00DB436C">
            <w:pPr>
              <w:ind w:left="-108" w:right="-108"/>
              <w:jc w:val="center"/>
              <w:rPr>
                <w:rFonts w:cs="Arial"/>
                <w:sz w:val="18"/>
                <w:szCs w:val="18"/>
              </w:rPr>
            </w:pPr>
          </w:p>
        </w:tc>
        <w:tc>
          <w:tcPr>
            <w:tcW w:w="720" w:type="dxa"/>
            <w:vAlign w:val="center"/>
          </w:tcPr>
          <w:p w14:paraId="665A1408" w14:textId="77777777" w:rsidR="00DB436C" w:rsidRDefault="00DB436C">
            <w:pPr>
              <w:ind w:left="-63" w:right="-108"/>
              <w:jc w:val="center"/>
              <w:rPr>
                <w:rFonts w:cs="Arial"/>
                <w:sz w:val="18"/>
                <w:szCs w:val="18"/>
              </w:rPr>
            </w:pPr>
          </w:p>
        </w:tc>
        <w:tc>
          <w:tcPr>
            <w:tcW w:w="810" w:type="dxa"/>
            <w:vAlign w:val="center"/>
          </w:tcPr>
          <w:p w14:paraId="71049383" w14:textId="77777777" w:rsidR="00DB436C" w:rsidRDefault="00DB436C">
            <w:pPr>
              <w:ind w:left="-108" w:right="-108"/>
              <w:jc w:val="center"/>
              <w:rPr>
                <w:rFonts w:cs="Arial"/>
                <w:sz w:val="18"/>
                <w:szCs w:val="18"/>
              </w:rPr>
            </w:pPr>
          </w:p>
        </w:tc>
        <w:tc>
          <w:tcPr>
            <w:tcW w:w="990" w:type="dxa"/>
            <w:vAlign w:val="center"/>
          </w:tcPr>
          <w:p w14:paraId="4D16AC41" w14:textId="77777777" w:rsidR="00DB436C" w:rsidRDefault="00DB436C">
            <w:pPr>
              <w:ind w:left="-108" w:right="-108"/>
              <w:jc w:val="center"/>
              <w:rPr>
                <w:rFonts w:cs="Arial"/>
                <w:sz w:val="18"/>
                <w:szCs w:val="18"/>
              </w:rPr>
            </w:pPr>
          </w:p>
        </w:tc>
        <w:tc>
          <w:tcPr>
            <w:tcW w:w="1080" w:type="dxa"/>
            <w:vAlign w:val="center"/>
          </w:tcPr>
          <w:p w14:paraId="12A4EA11" w14:textId="77777777" w:rsidR="00DB436C" w:rsidRDefault="00DB436C">
            <w:pPr>
              <w:ind w:left="-108" w:right="-108"/>
              <w:jc w:val="center"/>
              <w:rPr>
                <w:rFonts w:cs="Arial"/>
                <w:sz w:val="18"/>
                <w:szCs w:val="18"/>
              </w:rPr>
            </w:pPr>
          </w:p>
        </w:tc>
      </w:tr>
      <w:tr w:rsidR="00DB436C" w14:paraId="461FCC5D" w14:textId="77777777">
        <w:trPr>
          <w:trHeight w:val="431"/>
        </w:trPr>
        <w:tc>
          <w:tcPr>
            <w:tcW w:w="846" w:type="dxa"/>
            <w:vAlign w:val="center"/>
          </w:tcPr>
          <w:p w14:paraId="5A1EA135" w14:textId="77777777" w:rsidR="00DB436C" w:rsidRDefault="00DB436C">
            <w:pPr>
              <w:ind w:left="-108" w:right="-108"/>
              <w:jc w:val="center"/>
              <w:rPr>
                <w:sz w:val="18"/>
                <w:szCs w:val="18"/>
              </w:rPr>
            </w:pPr>
          </w:p>
        </w:tc>
        <w:tc>
          <w:tcPr>
            <w:tcW w:w="846" w:type="dxa"/>
            <w:vAlign w:val="center"/>
          </w:tcPr>
          <w:p w14:paraId="3DD60CCC" w14:textId="77777777" w:rsidR="00DB436C" w:rsidRDefault="00B84160">
            <w:pPr>
              <w:ind w:left="-63" w:right="-108"/>
              <w:jc w:val="center"/>
              <w:rPr>
                <w:sz w:val="18"/>
                <w:szCs w:val="18"/>
              </w:rPr>
            </w:pPr>
            <w:r>
              <w:rPr>
                <w:sz w:val="18"/>
                <w:szCs w:val="18"/>
              </w:rPr>
              <w:t>4-14</w:t>
            </w:r>
          </w:p>
        </w:tc>
        <w:tc>
          <w:tcPr>
            <w:tcW w:w="846" w:type="dxa"/>
            <w:vAlign w:val="center"/>
          </w:tcPr>
          <w:p w14:paraId="64B0763D" w14:textId="77777777" w:rsidR="00DB436C" w:rsidRDefault="00B84160">
            <w:pPr>
              <w:ind w:left="-108" w:right="-108"/>
              <w:jc w:val="center"/>
              <w:rPr>
                <w:sz w:val="18"/>
                <w:szCs w:val="18"/>
              </w:rPr>
            </w:pPr>
            <w:r>
              <w:rPr>
                <w:sz w:val="18"/>
                <w:szCs w:val="18"/>
              </w:rPr>
              <w:t>1</w:t>
            </w:r>
          </w:p>
        </w:tc>
        <w:tc>
          <w:tcPr>
            <w:tcW w:w="1062" w:type="dxa"/>
            <w:vAlign w:val="center"/>
          </w:tcPr>
          <w:p w14:paraId="222157C1" w14:textId="77777777" w:rsidR="00DB436C" w:rsidRDefault="00B84160">
            <w:pPr>
              <w:ind w:left="-108" w:right="-108"/>
              <w:jc w:val="center"/>
              <w:rPr>
                <w:sz w:val="18"/>
                <w:szCs w:val="18"/>
              </w:rPr>
            </w:pPr>
            <w:r>
              <w:rPr>
                <w:sz w:val="18"/>
                <w:szCs w:val="18"/>
              </w:rPr>
              <w:t>0</w:t>
            </w:r>
          </w:p>
        </w:tc>
        <w:tc>
          <w:tcPr>
            <w:tcW w:w="1080" w:type="dxa"/>
            <w:vAlign w:val="center"/>
          </w:tcPr>
          <w:p w14:paraId="4D968182"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58717D39" w14:textId="77777777" w:rsidR="00DB436C" w:rsidRDefault="00DB436C">
            <w:pPr>
              <w:ind w:left="-108" w:right="-108"/>
              <w:jc w:val="center"/>
              <w:rPr>
                <w:rFonts w:cs="Arial"/>
                <w:sz w:val="18"/>
                <w:szCs w:val="18"/>
              </w:rPr>
            </w:pPr>
          </w:p>
        </w:tc>
        <w:tc>
          <w:tcPr>
            <w:tcW w:w="720" w:type="dxa"/>
            <w:vAlign w:val="center"/>
          </w:tcPr>
          <w:p w14:paraId="5338A720" w14:textId="77777777" w:rsidR="00DB436C" w:rsidRDefault="00DB436C">
            <w:pPr>
              <w:ind w:left="-108" w:right="-108"/>
              <w:jc w:val="center"/>
              <w:rPr>
                <w:rFonts w:cs="Arial"/>
                <w:sz w:val="18"/>
                <w:szCs w:val="18"/>
              </w:rPr>
            </w:pPr>
          </w:p>
        </w:tc>
        <w:tc>
          <w:tcPr>
            <w:tcW w:w="720" w:type="dxa"/>
            <w:vAlign w:val="center"/>
          </w:tcPr>
          <w:p w14:paraId="61DAA4D5" w14:textId="77777777" w:rsidR="00DB436C" w:rsidRDefault="00DB436C">
            <w:pPr>
              <w:ind w:left="-63" w:right="-108"/>
              <w:jc w:val="center"/>
              <w:rPr>
                <w:rFonts w:cs="Arial"/>
                <w:sz w:val="18"/>
                <w:szCs w:val="18"/>
              </w:rPr>
            </w:pPr>
          </w:p>
        </w:tc>
        <w:tc>
          <w:tcPr>
            <w:tcW w:w="810" w:type="dxa"/>
            <w:vAlign w:val="center"/>
          </w:tcPr>
          <w:p w14:paraId="2AEAF47F" w14:textId="77777777" w:rsidR="00DB436C" w:rsidRDefault="00DB436C">
            <w:pPr>
              <w:ind w:left="-108" w:right="-108"/>
              <w:jc w:val="center"/>
              <w:rPr>
                <w:rFonts w:cs="Arial"/>
                <w:sz w:val="18"/>
                <w:szCs w:val="18"/>
              </w:rPr>
            </w:pPr>
          </w:p>
        </w:tc>
        <w:tc>
          <w:tcPr>
            <w:tcW w:w="990" w:type="dxa"/>
            <w:vAlign w:val="center"/>
          </w:tcPr>
          <w:p w14:paraId="281B37BA" w14:textId="77777777" w:rsidR="00DB436C" w:rsidRDefault="00DB436C">
            <w:pPr>
              <w:ind w:left="-108" w:right="-108"/>
              <w:jc w:val="center"/>
              <w:rPr>
                <w:rFonts w:cs="Arial"/>
                <w:sz w:val="18"/>
                <w:szCs w:val="18"/>
              </w:rPr>
            </w:pPr>
          </w:p>
        </w:tc>
        <w:tc>
          <w:tcPr>
            <w:tcW w:w="1080" w:type="dxa"/>
            <w:vAlign w:val="center"/>
          </w:tcPr>
          <w:p w14:paraId="2E500C74" w14:textId="77777777" w:rsidR="00DB436C" w:rsidRDefault="00DB436C">
            <w:pPr>
              <w:ind w:left="-108" w:right="-108"/>
              <w:jc w:val="center"/>
              <w:rPr>
                <w:rFonts w:cs="Arial"/>
                <w:sz w:val="18"/>
                <w:szCs w:val="18"/>
              </w:rPr>
            </w:pPr>
          </w:p>
        </w:tc>
      </w:tr>
      <w:tr w:rsidR="00DB436C" w14:paraId="7C818E8A" w14:textId="77777777">
        <w:trPr>
          <w:trHeight w:val="431"/>
        </w:trPr>
        <w:tc>
          <w:tcPr>
            <w:tcW w:w="846" w:type="dxa"/>
            <w:vAlign w:val="center"/>
          </w:tcPr>
          <w:p w14:paraId="74CD1D1F" w14:textId="77777777" w:rsidR="00DB436C" w:rsidRDefault="00DB436C">
            <w:pPr>
              <w:ind w:left="-108" w:right="-108"/>
              <w:jc w:val="center"/>
              <w:rPr>
                <w:sz w:val="18"/>
                <w:szCs w:val="18"/>
              </w:rPr>
            </w:pPr>
          </w:p>
        </w:tc>
        <w:tc>
          <w:tcPr>
            <w:tcW w:w="846" w:type="dxa"/>
            <w:vAlign w:val="center"/>
          </w:tcPr>
          <w:p w14:paraId="09163127" w14:textId="77777777" w:rsidR="00DB436C" w:rsidRDefault="00B84160">
            <w:pPr>
              <w:ind w:left="-63" w:right="-108"/>
              <w:jc w:val="center"/>
              <w:rPr>
                <w:sz w:val="18"/>
                <w:szCs w:val="18"/>
              </w:rPr>
            </w:pPr>
            <w:r>
              <w:rPr>
                <w:sz w:val="18"/>
                <w:szCs w:val="18"/>
              </w:rPr>
              <w:t>4-15</w:t>
            </w:r>
          </w:p>
        </w:tc>
        <w:tc>
          <w:tcPr>
            <w:tcW w:w="846" w:type="dxa"/>
            <w:vAlign w:val="center"/>
          </w:tcPr>
          <w:p w14:paraId="3201E2B8" w14:textId="77777777" w:rsidR="00DB436C" w:rsidRDefault="00B84160">
            <w:pPr>
              <w:ind w:left="-108" w:right="-108"/>
              <w:jc w:val="center"/>
              <w:rPr>
                <w:sz w:val="18"/>
                <w:szCs w:val="18"/>
              </w:rPr>
            </w:pPr>
            <w:r>
              <w:rPr>
                <w:sz w:val="18"/>
                <w:szCs w:val="18"/>
              </w:rPr>
              <w:t>1</w:t>
            </w:r>
          </w:p>
        </w:tc>
        <w:tc>
          <w:tcPr>
            <w:tcW w:w="1062" w:type="dxa"/>
            <w:vAlign w:val="center"/>
          </w:tcPr>
          <w:p w14:paraId="554ED7C6" w14:textId="77777777" w:rsidR="00DB436C" w:rsidRDefault="00B84160">
            <w:pPr>
              <w:ind w:left="-108" w:right="-108"/>
              <w:jc w:val="center"/>
              <w:rPr>
                <w:sz w:val="18"/>
                <w:szCs w:val="18"/>
              </w:rPr>
            </w:pPr>
            <w:r>
              <w:rPr>
                <w:sz w:val="18"/>
                <w:szCs w:val="18"/>
              </w:rPr>
              <w:t>1</w:t>
            </w:r>
          </w:p>
        </w:tc>
        <w:tc>
          <w:tcPr>
            <w:tcW w:w="1080" w:type="dxa"/>
            <w:vAlign w:val="center"/>
          </w:tcPr>
          <w:p w14:paraId="3F0B8D9B" w14:textId="77777777" w:rsidR="00DB436C" w:rsidRDefault="00B84160">
            <w:pPr>
              <w:ind w:left="-108" w:right="-108"/>
              <w:jc w:val="center"/>
              <w:rPr>
                <w:sz w:val="18"/>
                <w:szCs w:val="18"/>
              </w:rPr>
            </w:pPr>
            <w:r>
              <w:rPr>
                <w:sz w:val="18"/>
                <w:szCs w:val="18"/>
              </w:rPr>
              <w:t>27-09-19</w:t>
            </w:r>
          </w:p>
        </w:tc>
        <w:tc>
          <w:tcPr>
            <w:tcW w:w="270" w:type="dxa"/>
            <w:tcBorders>
              <w:top w:val="nil"/>
              <w:bottom w:val="nil"/>
            </w:tcBorders>
          </w:tcPr>
          <w:p w14:paraId="1C5BEDD8" w14:textId="77777777" w:rsidR="00DB436C" w:rsidRDefault="00DB436C">
            <w:pPr>
              <w:ind w:left="-108" w:right="-108"/>
              <w:jc w:val="center"/>
              <w:rPr>
                <w:rFonts w:cs="Arial"/>
                <w:sz w:val="18"/>
                <w:szCs w:val="18"/>
              </w:rPr>
            </w:pPr>
          </w:p>
        </w:tc>
        <w:tc>
          <w:tcPr>
            <w:tcW w:w="720" w:type="dxa"/>
            <w:vAlign w:val="center"/>
          </w:tcPr>
          <w:p w14:paraId="02915484" w14:textId="77777777" w:rsidR="00DB436C" w:rsidRDefault="00DB436C">
            <w:pPr>
              <w:ind w:left="-108" w:right="-108"/>
              <w:jc w:val="center"/>
              <w:rPr>
                <w:rFonts w:cs="Arial"/>
                <w:sz w:val="18"/>
                <w:szCs w:val="18"/>
              </w:rPr>
            </w:pPr>
          </w:p>
        </w:tc>
        <w:tc>
          <w:tcPr>
            <w:tcW w:w="720" w:type="dxa"/>
            <w:vAlign w:val="center"/>
          </w:tcPr>
          <w:p w14:paraId="03B94F49" w14:textId="77777777" w:rsidR="00DB436C" w:rsidRDefault="00DB436C">
            <w:pPr>
              <w:ind w:left="-63" w:right="-108"/>
              <w:jc w:val="center"/>
              <w:rPr>
                <w:rFonts w:cs="Arial"/>
                <w:sz w:val="18"/>
                <w:szCs w:val="18"/>
              </w:rPr>
            </w:pPr>
          </w:p>
        </w:tc>
        <w:tc>
          <w:tcPr>
            <w:tcW w:w="810" w:type="dxa"/>
            <w:vAlign w:val="center"/>
          </w:tcPr>
          <w:p w14:paraId="6D846F5D" w14:textId="77777777" w:rsidR="00DB436C" w:rsidRDefault="00DB436C">
            <w:pPr>
              <w:ind w:left="-108" w:right="-108"/>
              <w:jc w:val="center"/>
              <w:rPr>
                <w:rFonts w:cs="Arial"/>
                <w:sz w:val="18"/>
                <w:szCs w:val="18"/>
              </w:rPr>
            </w:pPr>
          </w:p>
        </w:tc>
        <w:tc>
          <w:tcPr>
            <w:tcW w:w="990" w:type="dxa"/>
            <w:vAlign w:val="center"/>
          </w:tcPr>
          <w:p w14:paraId="62F015AF" w14:textId="77777777" w:rsidR="00DB436C" w:rsidRDefault="00DB436C">
            <w:pPr>
              <w:ind w:left="-108" w:right="-108"/>
              <w:jc w:val="center"/>
              <w:rPr>
                <w:rFonts w:cs="Arial"/>
                <w:sz w:val="18"/>
                <w:szCs w:val="18"/>
              </w:rPr>
            </w:pPr>
          </w:p>
        </w:tc>
        <w:tc>
          <w:tcPr>
            <w:tcW w:w="1080" w:type="dxa"/>
            <w:vAlign w:val="center"/>
          </w:tcPr>
          <w:p w14:paraId="1B15DD1D" w14:textId="77777777" w:rsidR="00DB436C" w:rsidRDefault="00DB436C">
            <w:pPr>
              <w:ind w:left="-108" w:right="-108"/>
              <w:jc w:val="center"/>
              <w:rPr>
                <w:rFonts w:cs="Arial"/>
                <w:sz w:val="18"/>
                <w:szCs w:val="18"/>
              </w:rPr>
            </w:pPr>
          </w:p>
        </w:tc>
      </w:tr>
      <w:tr w:rsidR="00DB436C" w14:paraId="002CDB3C" w14:textId="77777777">
        <w:trPr>
          <w:trHeight w:val="431"/>
        </w:trPr>
        <w:tc>
          <w:tcPr>
            <w:tcW w:w="846" w:type="dxa"/>
            <w:vAlign w:val="center"/>
          </w:tcPr>
          <w:p w14:paraId="6E681184" w14:textId="77777777" w:rsidR="00DB436C" w:rsidRDefault="00DB436C">
            <w:pPr>
              <w:ind w:left="-108" w:right="-108"/>
              <w:jc w:val="center"/>
              <w:rPr>
                <w:sz w:val="18"/>
                <w:szCs w:val="18"/>
              </w:rPr>
            </w:pPr>
          </w:p>
        </w:tc>
        <w:tc>
          <w:tcPr>
            <w:tcW w:w="846" w:type="dxa"/>
            <w:vAlign w:val="center"/>
          </w:tcPr>
          <w:p w14:paraId="5B8A4F59" w14:textId="77777777" w:rsidR="00DB436C" w:rsidRDefault="00B84160">
            <w:pPr>
              <w:ind w:left="-63" w:right="-108"/>
              <w:jc w:val="center"/>
              <w:rPr>
                <w:sz w:val="18"/>
                <w:szCs w:val="18"/>
              </w:rPr>
            </w:pPr>
            <w:r>
              <w:rPr>
                <w:sz w:val="18"/>
                <w:szCs w:val="18"/>
              </w:rPr>
              <w:t>4-16</w:t>
            </w:r>
          </w:p>
        </w:tc>
        <w:tc>
          <w:tcPr>
            <w:tcW w:w="846" w:type="dxa"/>
            <w:vAlign w:val="center"/>
          </w:tcPr>
          <w:p w14:paraId="0361385E" w14:textId="77777777" w:rsidR="00DB436C" w:rsidRDefault="00B84160">
            <w:pPr>
              <w:ind w:left="-108" w:right="-108"/>
              <w:jc w:val="center"/>
              <w:rPr>
                <w:sz w:val="18"/>
                <w:szCs w:val="18"/>
              </w:rPr>
            </w:pPr>
            <w:r>
              <w:rPr>
                <w:sz w:val="18"/>
                <w:szCs w:val="18"/>
              </w:rPr>
              <w:t>1</w:t>
            </w:r>
          </w:p>
        </w:tc>
        <w:tc>
          <w:tcPr>
            <w:tcW w:w="1062" w:type="dxa"/>
            <w:vAlign w:val="center"/>
          </w:tcPr>
          <w:p w14:paraId="69777341" w14:textId="77777777" w:rsidR="00DB436C" w:rsidRDefault="00B84160">
            <w:pPr>
              <w:ind w:left="-108" w:right="-108"/>
              <w:jc w:val="center"/>
              <w:rPr>
                <w:sz w:val="18"/>
                <w:szCs w:val="18"/>
              </w:rPr>
            </w:pPr>
            <w:r>
              <w:rPr>
                <w:sz w:val="18"/>
                <w:szCs w:val="18"/>
              </w:rPr>
              <w:t>0</w:t>
            </w:r>
          </w:p>
        </w:tc>
        <w:tc>
          <w:tcPr>
            <w:tcW w:w="1080" w:type="dxa"/>
            <w:vAlign w:val="center"/>
          </w:tcPr>
          <w:p w14:paraId="00AC0582" w14:textId="77777777" w:rsidR="00DB436C" w:rsidRDefault="00B84160">
            <w:pPr>
              <w:ind w:left="-108" w:right="-108"/>
              <w:jc w:val="center"/>
              <w:rPr>
                <w:sz w:val="18"/>
                <w:szCs w:val="18"/>
              </w:rPr>
            </w:pPr>
            <w:r>
              <w:rPr>
                <w:sz w:val="18"/>
                <w:szCs w:val="18"/>
              </w:rPr>
              <w:t>16-07-18</w:t>
            </w:r>
          </w:p>
        </w:tc>
        <w:tc>
          <w:tcPr>
            <w:tcW w:w="270" w:type="dxa"/>
            <w:tcBorders>
              <w:top w:val="nil"/>
              <w:bottom w:val="nil"/>
            </w:tcBorders>
          </w:tcPr>
          <w:p w14:paraId="230165FA" w14:textId="77777777" w:rsidR="00DB436C" w:rsidRDefault="00DB436C">
            <w:pPr>
              <w:ind w:left="-108" w:right="-108"/>
              <w:jc w:val="center"/>
              <w:rPr>
                <w:rFonts w:cs="Arial"/>
                <w:sz w:val="18"/>
                <w:szCs w:val="18"/>
              </w:rPr>
            </w:pPr>
          </w:p>
        </w:tc>
        <w:tc>
          <w:tcPr>
            <w:tcW w:w="720" w:type="dxa"/>
            <w:vAlign w:val="center"/>
          </w:tcPr>
          <w:p w14:paraId="7CB33CA5" w14:textId="77777777" w:rsidR="00DB436C" w:rsidRDefault="00DB436C">
            <w:pPr>
              <w:ind w:left="-108" w:right="-108"/>
              <w:jc w:val="center"/>
              <w:rPr>
                <w:rFonts w:cs="Arial"/>
                <w:sz w:val="18"/>
                <w:szCs w:val="18"/>
              </w:rPr>
            </w:pPr>
          </w:p>
        </w:tc>
        <w:tc>
          <w:tcPr>
            <w:tcW w:w="720" w:type="dxa"/>
            <w:vAlign w:val="center"/>
          </w:tcPr>
          <w:p w14:paraId="17414610" w14:textId="77777777" w:rsidR="00DB436C" w:rsidRDefault="00DB436C">
            <w:pPr>
              <w:ind w:left="-63" w:right="-108"/>
              <w:jc w:val="center"/>
              <w:rPr>
                <w:rFonts w:cs="Arial"/>
                <w:sz w:val="18"/>
                <w:szCs w:val="18"/>
              </w:rPr>
            </w:pPr>
          </w:p>
        </w:tc>
        <w:tc>
          <w:tcPr>
            <w:tcW w:w="810" w:type="dxa"/>
            <w:vAlign w:val="center"/>
          </w:tcPr>
          <w:p w14:paraId="781DF2CB" w14:textId="77777777" w:rsidR="00DB436C" w:rsidRDefault="00DB436C">
            <w:pPr>
              <w:ind w:left="-108" w:right="-108"/>
              <w:jc w:val="center"/>
              <w:rPr>
                <w:rFonts w:cs="Arial"/>
                <w:sz w:val="18"/>
                <w:szCs w:val="18"/>
              </w:rPr>
            </w:pPr>
          </w:p>
        </w:tc>
        <w:tc>
          <w:tcPr>
            <w:tcW w:w="990" w:type="dxa"/>
            <w:vAlign w:val="center"/>
          </w:tcPr>
          <w:p w14:paraId="16788234" w14:textId="77777777" w:rsidR="00DB436C" w:rsidRDefault="00DB436C">
            <w:pPr>
              <w:ind w:left="-108" w:right="-108"/>
              <w:jc w:val="center"/>
              <w:rPr>
                <w:rFonts w:cs="Arial"/>
                <w:sz w:val="18"/>
                <w:szCs w:val="18"/>
              </w:rPr>
            </w:pPr>
          </w:p>
        </w:tc>
        <w:tc>
          <w:tcPr>
            <w:tcW w:w="1080" w:type="dxa"/>
            <w:vAlign w:val="center"/>
          </w:tcPr>
          <w:p w14:paraId="57A6A0F0" w14:textId="77777777" w:rsidR="00DB436C" w:rsidRDefault="00DB436C">
            <w:pPr>
              <w:ind w:left="-108" w:right="-108"/>
              <w:jc w:val="center"/>
              <w:rPr>
                <w:rFonts w:cs="Arial"/>
                <w:sz w:val="18"/>
                <w:szCs w:val="18"/>
              </w:rPr>
            </w:pPr>
          </w:p>
        </w:tc>
      </w:tr>
    </w:tbl>
    <w:p w14:paraId="2811E770" w14:textId="77777777" w:rsidR="00DB436C" w:rsidRDefault="00B84160">
      <w:pPr>
        <w:pStyle w:val="Heading1"/>
        <w:numPr>
          <w:ilvl w:val="1"/>
          <w:numId w:val="9"/>
        </w:numPr>
        <w:tabs>
          <w:tab w:val="left" w:pos="720"/>
        </w:tabs>
        <w:ind w:left="720" w:hanging="720"/>
        <w:rPr>
          <w:rFonts w:cs="Arial"/>
          <w:sz w:val="20"/>
        </w:rPr>
      </w:pPr>
      <w:bookmarkStart w:id="80" w:name="_Toc531101393"/>
      <w:r>
        <w:rPr>
          <w:rFonts w:cs="Arial"/>
          <w:sz w:val="20"/>
        </w:rPr>
        <w:t>DISTRIBUTION LIST</w:t>
      </w:r>
      <w:bookmarkEnd w:id="47"/>
      <w:bookmarkEnd w:id="48"/>
      <w:bookmarkEnd w:id="49"/>
      <w:bookmarkEnd w:id="50"/>
      <w:bookmarkEnd w:id="51"/>
      <w:bookmarkEnd w:id="52"/>
      <w:bookmarkEnd w:id="53"/>
      <w:bookmarkEnd w:id="54"/>
      <w:bookmarkEnd w:id="55"/>
      <w:bookmarkEnd w:id="80"/>
    </w:p>
    <w:p w14:paraId="7DF0CA62" w14:textId="77777777" w:rsidR="00DB436C" w:rsidRDefault="00DB436C">
      <w:pPr>
        <w:rPr>
          <w:lang w:val="en-GB"/>
        </w:rPr>
      </w:pPr>
    </w:p>
    <w:tbl>
      <w:tblPr>
        <w:tblW w:w="9037" w:type="dxa"/>
        <w:tblInd w:w="756" w:type="dxa"/>
        <w:tblLayout w:type="fixed"/>
        <w:tblLook w:val="04A0" w:firstRow="1" w:lastRow="0" w:firstColumn="1" w:lastColumn="0" w:noHBand="0" w:noVBand="1"/>
      </w:tblPr>
      <w:tblGrid>
        <w:gridCol w:w="3240"/>
        <w:gridCol w:w="3060"/>
        <w:gridCol w:w="2737"/>
      </w:tblGrid>
      <w:tr w:rsidR="00DB436C" w14:paraId="4ACD73BF" w14:textId="77777777">
        <w:trPr>
          <w:cantSplit/>
          <w:trHeight w:val="357"/>
        </w:trPr>
        <w:tc>
          <w:tcPr>
            <w:tcW w:w="3240" w:type="dxa"/>
            <w:tcBorders>
              <w:top w:val="single" w:sz="4" w:space="0" w:color="000000" w:themeColor="text1"/>
              <w:left w:val="single" w:sz="4" w:space="0" w:color="000000" w:themeColor="text1"/>
              <w:bottom w:val="single" w:sz="4" w:space="0" w:color="000000" w:themeColor="text1"/>
            </w:tcBorders>
            <w:shd w:val="clear" w:color="auto" w:fill="9CC2E5"/>
            <w:vAlign w:val="center"/>
          </w:tcPr>
          <w:p w14:paraId="403E6338" w14:textId="77777777" w:rsidR="00DB436C" w:rsidRDefault="00B84160">
            <w:pPr>
              <w:ind w:right="630"/>
              <w:rPr>
                <w:b/>
              </w:rPr>
            </w:pPr>
            <w:r>
              <w:rPr>
                <w:b/>
              </w:rPr>
              <w:t>NAME</w:t>
            </w:r>
          </w:p>
        </w:tc>
        <w:tc>
          <w:tcPr>
            <w:tcW w:w="3060" w:type="dxa"/>
            <w:tcBorders>
              <w:top w:val="single" w:sz="4" w:space="0" w:color="000000" w:themeColor="text1"/>
              <w:left w:val="single" w:sz="4" w:space="0" w:color="000000" w:themeColor="text1"/>
              <w:bottom w:val="single" w:sz="4" w:space="0" w:color="000000" w:themeColor="text1"/>
            </w:tcBorders>
            <w:shd w:val="clear" w:color="auto" w:fill="9CC2E5"/>
            <w:vAlign w:val="center"/>
          </w:tcPr>
          <w:p w14:paraId="28567355" w14:textId="77777777" w:rsidR="00DB436C" w:rsidRDefault="00B84160">
            <w:pPr>
              <w:ind w:right="720" w:firstLine="18"/>
              <w:rPr>
                <w:b/>
              </w:rPr>
            </w:pPr>
            <w:r>
              <w:rPr>
                <w:b/>
              </w:rPr>
              <w:t>DEPT / AREA</w:t>
            </w:r>
          </w:p>
        </w:tc>
        <w:tc>
          <w:tcPr>
            <w:tcW w:w="27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vAlign w:val="center"/>
          </w:tcPr>
          <w:p w14:paraId="2B175CC3" w14:textId="77777777" w:rsidR="00DB436C" w:rsidRDefault="00B84160">
            <w:pPr>
              <w:ind w:left="144" w:right="487"/>
            </w:pPr>
            <w:r>
              <w:rPr>
                <w:b/>
              </w:rPr>
              <w:t>DESIGNATION</w:t>
            </w:r>
          </w:p>
        </w:tc>
      </w:tr>
      <w:tr w:rsidR="00DB436C" w14:paraId="475B50AE" w14:textId="77777777">
        <w:trPr>
          <w:trHeight w:val="331"/>
        </w:trPr>
        <w:tc>
          <w:tcPr>
            <w:tcW w:w="32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38AAA1A7" w14:textId="77777777" w:rsidR="00DB436C" w:rsidRDefault="00B84160">
            <w:pPr>
              <w:ind w:left="0"/>
              <w:rPr>
                <w:rFonts w:eastAsia="Arial" w:cs="Arial"/>
                <w:sz w:val="22"/>
                <w:szCs w:val="22"/>
              </w:rPr>
            </w:pPr>
            <w:del w:id="81" w:author="Nurazniyati Abd Wahid" w:date="2020-07-21T12:30:00Z">
              <w:r w:rsidDel="00514E43">
                <w:rPr>
                  <w:rFonts w:eastAsia="Arial" w:cs="Arial"/>
                  <w:sz w:val="22"/>
                  <w:szCs w:val="22"/>
                </w:rPr>
                <w:delText>Siti Hafsah Mohd Desa</w:delText>
              </w:r>
            </w:del>
            <w:ins w:id="82" w:author="Nurazniyati Abd Wahid" w:date="2020-07-21T12:30:00Z">
              <w:r w:rsidR="00514E43">
                <w:rPr>
                  <w:rFonts w:eastAsia="Arial" w:cs="Arial"/>
                  <w:sz w:val="22"/>
                  <w:szCs w:val="22"/>
                </w:rPr>
                <w:t>Mohd. Suhaimi Yusof</w:t>
              </w:r>
            </w:ins>
          </w:p>
        </w:tc>
        <w:tc>
          <w:tcPr>
            <w:tcW w:w="306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21C3DC7" w14:textId="77777777" w:rsidR="00DB436C" w:rsidRDefault="00B84160">
            <w:pPr>
              <w:ind w:left="0" w:right="720" w:firstLine="18"/>
            </w:pPr>
            <w:r>
              <w:t>Group IT</w:t>
            </w:r>
          </w:p>
        </w:tc>
        <w:tc>
          <w:tcPr>
            <w:tcW w:w="27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C325EF" w14:textId="77777777" w:rsidR="00514E43" w:rsidRDefault="00514E43" w:rsidP="00514E43">
            <w:pPr>
              <w:jc w:val="center"/>
              <w:rPr>
                <w:ins w:id="83" w:author="Nurazniyati Abd Wahid" w:date="2020-07-21T12:30:00Z"/>
              </w:rPr>
            </w:pPr>
            <w:ins w:id="84" w:author="Nurazniyati Abd Wahid" w:date="2020-07-21T12:30:00Z">
              <w:r>
                <w:t xml:space="preserve">Head, Tech Management – </w:t>
              </w:r>
            </w:ins>
          </w:p>
          <w:p w14:paraId="384A5139" w14:textId="77777777" w:rsidR="00DB436C" w:rsidRDefault="00514E43" w:rsidP="00514E43">
            <w:pPr>
              <w:ind w:left="144" w:right="487"/>
            </w:pPr>
            <w:ins w:id="85" w:author="Nurazniyati Abd Wahid" w:date="2020-07-21T12:30:00Z">
              <w:r>
                <w:t>Airline Business</w:t>
              </w:r>
            </w:ins>
            <w:del w:id="86" w:author="Nurazniyati Abd Wahid" w:date="2020-07-21T12:30:00Z">
              <w:r w:rsidR="00B84160" w:rsidDel="00514E43">
                <w:delText>Head IT SDM</w:delText>
              </w:r>
            </w:del>
          </w:p>
        </w:tc>
      </w:tr>
      <w:tr w:rsidR="00DB436C" w14:paraId="39DBE7E5" w14:textId="77777777">
        <w:trPr>
          <w:trHeight w:val="331"/>
        </w:trPr>
        <w:tc>
          <w:tcPr>
            <w:tcW w:w="32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B79826D" w14:textId="77777777" w:rsidR="00DB436C" w:rsidRDefault="00B84160">
            <w:pPr>
              <w:ind w:left="0" w:right="630"/>
              <w:rPr>
                <w:rFonts w:eastAsia="Arial" w:cs="Arial"/>
                <w:sz w:val="22"/>
                <w:szCs w:val="22"/>
                <w:lang w:val="en-IN"/>
              </w:rPr>
            </w:pPr>
            <w:r>
              <w:rPr>
                <w:rFonts w:eastAsia="Arial" w:cs="Arial"/>
                <w:sz w:val="22"/>
                <w:szCs w:val="22"/>
                <w:lang w:val="en-IN"/>
              </w:rPr>
              <w:t>Wan Mohd Husni Wan Hussein</w:t>
            </w:r>
          </w:p>
        </w:tc>
        <w:tc>
          <w:tcPr>
            <w:tcW w:w="306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B4E570F" w14:textId="77777777" w:rsidR="00DB436C" w:rsidRDefault="00B84160">
            <w:pPr>
              <w:ind w:left="0" w:right="720" w:firstLine="18"/>
            </w:pPr>
            <w:r>
              <w:t>AMS</w:t>
            </w:r>
          </w:p>
        </w:tc>
        <w:tc>
          <w:tcPr>
            <w:tcW w:w="27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1FF0817" w14:textId="77777777" w:rsidR="00DB436C" w:rsidRDefault="00B84160">
            <w:pPr>
              <w:ind w:left="144" w:right="487"/>
            </w:pPr>
            <w:r>
              <w:t>AMS SDM</w:t>
            </w:r>
          </w:p>
        </w:tc>
      </w:tr>
      <w:tr w:rsidR="00DB436C" w14:paraId="0C55707D" w14:textId="77777777">
        <w:trPr>
          <w:trHeight w:val="331"/>
        </w:trPr>
        <w:tc>
          <w:tcPr>
            <w:tcW w:w="32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D881E2C" w14:textId="77777777" w:rsidR="00DB436C" w:rsidRDefault="00B84160">
            <w:pPr>
              <w:ind w:left="0" w:right="630"/>
              <w:rPr>
                <w:color w:val="000000"/>
                <w:highlight w:val="yellow"/>
              </w:rPr>
            </w:pPr>
            <w:r>
              <w:t>Nurazniyati Abd Wahid</w:t>
            </w:r>
          </w:p>
        </w:tc>
        <w:tc>
          <w:tcPr>
            <w:tcW w:w="306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181B338" w14:textId="77777777" w:rsidR="00DB436C" w:rsidRDefault="00B84160" w:rsidP="00514E43">
            <w:pPr>
              <w:ind w:left="0" w:right="720"/>
              <w:rPr>
                <w:highlight w:val="yellow"/>
              </w:rPr>
            </w:pPr>
            <w:del w:id="87" w:author="Nurazniyati Abd Wahid" w:date="2020-07-21T12:30:00Z">
              <w:r w:rsidDel="00514E43">
                <w:delText>Business IT Corporate Services</w:delText>
              </w:r>
            </w:del>
            <w:ins w:id="88" w:author="Nurazniyati Abd Wahid" w:date="2020-07-21T12:30:00Z">
              <w:r w:rsidR="00514E43">
                <w:t>Application Support – Corporate Services &amp; Productivity</w:t>
              </w:r>
            </w:ins>
          </w:p>
        </w:tc>
        <w:tc>
          <w:tcPr>
            <w:tcW w:w="27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81D65FA" w14:textId="77777777" w:rsidR="00DB436C" w:rsidRDefault="00B84160">
            <w:pPr>
              <w:ind w:left="0" w:right="630"/>
              <w:rPr>
                <w:highlight w:val="yellow"/>
              </w:rPr>
            </w:pPr>
            <w:r>
              <w:t>System Owner</w:t>
            </w:r>
          </w:p>
        </w:tc>
      </w:tr>
      <w:tr w:rsidR="00DB436C" w14:paraId="3651CDF6" w14:textId="77777777">
        <w:trPr>
          <w:trHeight w:val="331"/>
        </w:trPr>
        <w:tc>
          <w:tcPr>
            <w:tcW w:w="324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3C38AA7" w14:textId="77777777" w:rsidR="00DB436C" w:rsidRDefault="00B84160">
            <w:pPr>
              <w:ind w:left="0" w:right="630"/>
            </w:pPr>
            <w:r>
              <w:t>Noor Hafiza Bahruddin</w:t>
            </w:r>
          </w:p>
        </w:tc>
        <w:tc>
          <w:tcPr>
            <w:tcW w:w="306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728FA2F" w14:textId="77777777" w:rsidR="00DB436C" w:rsidRDefault="00B84160">
            <w:pPr>
              <w:ind w:left="0" w:right="720" w:firstLine="18"/>
            </w:pPr>
            <w:r>
              <w:t>Group IT</w:t>
            </w:r>
          </w:p>
        </w:tc>
        <w:tc>
          <w:tcPr>
            <w:tcW w:w="27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911F2A" w14:textId="77777777" w:rsidR="00DB436C" w:rsidRDefault="00B84160">
            <w:pPr>
              <w:keepNext/>
              <w:ind w:left="144" w:right="487"/>
            </w:pPr>
            <w:r>
              <w:t>IT - Service Delivery Management</w:t>
            </w:r>
          </w:p>
        </w:tc>
      </w:tr>
    </w:tbl>
    <w:p w14:paraId="17AC3F0D" w14:textId="77777777" w:rsidR="00DB436C" w:rsidRDefault="00B84160">
      <w:pPr>
        <w:pStyle w:val="Caption"/>
        <w:jc w:val="center"/>
        <w:rPr>
          <w:rFonts w:cs="Arial"/>
        </w:rPr>
      </w:pPr>
      <w:bookmarkStart w:id="89" w:name="_Toc187483225"/>
      <w:bookmarkStart w:id="90" w:name="_Toc187483944"/>
      <w:bookmarkStart w:id="91" w:name="_Toc216835056"/>
      <w:r>
        <w:t xml:space="preserve">Table </w:t>
      </w:r>
      <w:fldSimple w:instr=" SEQ Table \* ARABIC ">
        <w:r>
          <w:t>1</w:t>
        </w:r>
      </w:fldSimple>
    </w:p>
    <w:p w14:paraId="44BA3426" w14:textId="77777777" w:rsidR="00DB436C" w:rsidRDefault="00DB436C">
      <w:pPr>
        <w:ind w:right="-25"/>
        <w:rPr>
          <w:rFonts w:cs="Arial"/>
        </w:rPr>
      </w:pPr>
    </w:p>
    <w:p w14:paraId="47F41741" w14:textId="77777777" w:rsidR="00DB436C" w:rsidRDefault="00B84160">
      <w:pPr>
        <w:pStyle w:val="Heading1"/>
        <w:numPr>
          <w:ilvl w:val="1"/>
          <w:numId w:val="9"/>
        </w:numPr>
        <w:tabs>
          <w:tab w:val="left" w:pos="540"/>
        </w:tabs>
        <w:ind w:left="540" w:hanging="540"/>
        <w:rPr>
          <w:rFonts w:cs="Arial"/>
          <w:sz w:val="20"/>
        </w:rPr>
      </w:pPr>
      <w:bookmarkStart w:id="92" w:name="_Toc445287676"/>
      <w:bookmarkStart w:id="93" w:name="_Toc499308563"/>
      <w:bookmarkStart w:id="94" w:name="_Toc355105694"/>
      <w:bookmarkStart w:id="95" w:name="_Toc289672060"/>
      <w:bookmarkStart w:id="96" w:name="_Toc283645908"/>
      <w:bookmarkStart w:id="97" w:name="_Toc283218705"/>
      <w:bookmarkStart w:id="98" w:name="_Toc531101394"/>
      <w:bookmarkStart w:id="99" w:name="_Toc283218706"/>
      <w:bookmarkStart w:id="100" w:name="_Toc187466030"/>
      <w:bookmarkStart w:id="101" w:name="_Toc283645909"/>
      <w:bookmarkStart w:id="102" w:name="_Toc216835057"/>
      <w:bookmarkStart w:id="103" w:name="_Toc187483226"/>
      <w:bookmarkStart w:id="104" w:name="_Toc187483945"/>
      <w:bookmarkEnd w:id="89"/>
      <w:bookmarkEnd w:id="90"/>
      <w:bookmarkEnd w:id="91"/>
      <w:r>
        <w:rPr>
          <w:rFonts w:cs="Arial"/>
          <w:sz w:val="20"/>
        </w:rPr>
        <w:t>LIST OF ABBREVIATIONS</w:t>
      </w:r>
      <w:bookmarkEnd w:id="92"/>
      <w:bookmarkEnd w:id="93"/>
      <w:bookmarkEnd w:id="94"/>
      <w:bookmarkEnd w:id="95"/>
      <w:bookmarkEnd w:id="96"/>
      <w:bookmarkEnd w:id="97"/>
      <w:bookmarkEnd w:id="98"/>
    </w:p>
    <w:p w14:paraId="175D53C2" w14:textId="77777777" w:rsidR="00DB436C" w:rsidRDefault="00DB436C">
      <w:pPr>
        <w:rPr>
          <w:lang w:val="en-GB"/>
        </w:rPr>
      </w:pPr>
    </w:p>
    <w:p w14:paraId="64160C01" w14:textId="77777777" w:rsidR="00DB436C" w:rsidRDefault="00B84160">
      <w:pPr>
        <w:spacing w:before="40" w:after="40" w:line="240" w:lineRule="atLeast"/>
        <w:rPr>
          <w:rFonts w:cs="Arial"/>
          <w:lang w:val="en-GB"/>
        </w:rPr>
      </w:pPr>
      <w:r>
        <w:rPr>
          <w:rFonts w:cs="Arial"/>
          <w:lang w:val="en-GB"/>
        </w:rPr>
        <w:t>The following are the abbreviations used for the purpose of simplification.</w:t>
      </w:r>
    </w:p>
    <w:p w14:paraId="7DB1D1D4" w14:textId="77777777" w:rsidR="00DB436C" w:rsidRDefault="00DB436C">
      <w:pPr>
        <w:spacing w:before="40" w:after="40" w:line="240" w:lineRule="atLeast"/>
        <w:rPr>
          <w:rFonts w:cs="Arial"/>
          <w:lang w:val="en-GB"/>
        </w:rPr>
      </w:pPr>
    </w:p>
    <w:tbl>
      <w:tblPr>
        <w:tblW w:w="8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1"/>
        <w:gridCol w:w="6152"/>
      </w:tblGrid>
      <w:tr w:rsidR="00DB436C" w14:paraId="03B81AA0" w14:textId="77777777">
        <w:trPr>
          <w:trHeight w:val="295"/>
          <w:jc w:val="center"/>
        </w:trPr>
        <w:tc>
          <w:tcPr>
            <w:tcW w:w="2591" w:type="dxa"/>
            <w:shd w:val="clear" w:color="auto" w:fill="95B3D7" w:themeFill="accent1" w:themeFillTint="99"/>
            <w:vAlign w:val="center"/>
          </w:tcPr>
          <w:p w14:paraId="27374343" w14:textId="77777777" w:rsidR="00DB436C" w:rsidRDefault="00B84160">
            <w:pPr>
              <w:rPr>
                <w:b/>
              </w:rPr>
            </w:pPr>
            <w:r>
              <w:rPr>
                <w:b/>
              </w:rPr>
              <w:t>Abbreviation</w:t>
            </w:r>
          </w:p>
        </w:tc>
        <w:tc>
          <w:tcPr>
            <w:tcW w:w="6152" w:type="dxa"/>
            <w:shd w:val="clear" w:color="auto" w:fill="95B3D7" w:themeFill="accent1" w:themeFillTint="99"/>
            <w:vAlign w:val="center"/>
          </w:tcPr>
          <w:p w14:paraId="4E5877D6" w14:textId="77777777" w:rsidR="00DB436C" w:rsidRDefault="00B84160">
            <w:pPr>
              <w:rPr>
                <w:b/>
              </w:rPr>
            </w:pPr>
            <w:r>
              <w:rPr>
                <w:b/>
              </w:rPr>
              <w:t>Denote</w:t>
            </w:r>
          </w:p>
        </w:tc>
      </w:tr>
      <w:tr w:rsidR="00DB436C" w14:paraId="4C813438" w14:textId="77777777">
        <w:trPr>
          <w:trHeight w:val="295"/>
          <w:jc w:val="center"/>
        </w:trPr>
        <w:tc>
          <w:tcPr>
            <w:tcW w:w="2591" w:type="dxa"/>
            <w:vAlign w:val="center"/>
          </w:tcPr>
          <w:p w14:paraId="6E4C0A9A" w14:textId="77777777" w:rsidR="00DB436C" w:rsidRDefault="00B84160">
            <w:pPr>
              <w:pStyle w:val="BodyText"/>
              <w:spacing w:before="0" w:line="360" w:lineRule="auto"/>
              <w:ind w:left="0" w:right="0"/>
              <w:rPr>
                <w:iCs/>
                <w:sz w:val="20"/>
              </w:rPr>
            </w:pPr>
            <w:r>
              <w:rPr>
                <w:iCs/>
                <w:sz w:val="20"/>
              </w:rPr>
              <w:t>BU</w:t>
            </w:r>
          </w:p>
        </w:tc>
        <w:tc>
          <w:tcPr>
            <w:tcW w:w="6152" w:type="dxa"/>
            <w:vAlign w:val="center"/>
          </w:tcPr>
          <w:p w14:paraId="79614146" w14:textId="77777777" w:rsidR="00DB436C" w:rsidRDefault="00B84160">
            <w:pPr>
              <w:pStyle w:val="BodyText"/>
              <w:spacing w:before="0" w:line="360" w:lineRule="auto"/>
              <w:ind w:left="0" w:right="0"/>
              <w:rPr>
                <w:sz w:val="20"/>
              </w:rPr>
            </w:pPr>
            <w:r>
              <w:rPr>
                <w:sz w:val="20"/>
              </w:rPr>
              <w:t>Business Users</w:t>
            </w:r>
          </w:p>
        </w:tc>
      </w:tr>
      <w:tr w:rsidR="00DB436C" w14:paraId="138E7E3C" w14:textId="77777777">
        <w:trPr>
          <w:trHeight w:val="295"/>
          <w:jc w:val="center"/>
        </w:trPr>
        <w:tc>
          <w:tcPr>
            <w:tcW w:w="2591" w:type="dxa"/>
            <w:vAlign w:val="center"/>
          </w:tcPr>
          <w:p w14:paraId="12A3BC37" w14:textId="77777777" w:rsidR="00DB436C" w:rsidRDefault="00B84160">
            <w:pPr>
              <w:pStyle w:val="BodyText"/>
              <w:spacing w:before="0" w:line="360" w:lineRule="auto"/>
              <w:ind w:left="0" w:right="0"/>
              <w:rPr>
                <w:sz w:val="20"/>
              </w:rPr>
            </w:pPr>
            <w:r>
              <w:rPr>
                <w:sz w:val="20"/>
              </w:rPr>
              <w:t>BCD</w:t>
            </w:r>
          </w:p>
        </w:tc>
        <w:tc>
          <w:tcPr>
            <w:tcW w:w="6152" w:type="dxa"/>
            <w:vAlign w:val="center"/>
          </w:tcPr>
          <w:p w14:paraId="4FE03E63" w14:textId="77777777" w:rsidR="00DB436C" w:rsidRDefault="00B84160">
            <w:pPr>
              <w:pStyle w:val="BodyText"/>
              <w:spacing w:before="0" w:line="360" w:lineRule="auto"/>
              <w:ind w:left="0" w:right="0"/>
              <w:rPr>
                <w:sz w:val="20"/>
              </w:rPr>
            </w:pPr>
            <w:r>
              <w:rPr>
                <w:sz w:val="20"/>
              </w:rPr>
              <w:t>Business Critical Definition</w:t>
            </w:r>
          </w:p>
        </w:tc>
      </w:tr>
      <w:tr w:rsidR="00DB436C" w14:paraId="1A3DE6D8" w14:textId="77777777">
        <w:trPr>
          <w:trHeight w:val="295"/>
          <w:jc w:val="center"/>
        </w:trPr>
        <w:tc>
          <w:tcPr>
            <w:tcW w:w="2591" w:type="dxa"/>
            <w:vAlign w:val="center"/>
          </w:tcPr>
          <w:p w14:paraId="4D27B2B1" w14:textId="77777777" w:rsidR="00DB436C" w:rsidRDefault="00B84160">
            <w:pPr>
              <w:pStyle w:val="BodyText"/>
              <w:spacing w:before="0" w:line="360" w:lineRule="auto"/>
              <w:ind w:left="0" w:right="0"/>
              <w:rPr>
                <w:sz w:val="20"/>
              </w:rPr>
            </w:pPr>
            <w:r>
              <w:rPr>
                <w:sz w:val="20"/>
              </w:rPr>
              <w:lastRenderedPageBreak/>
              <w:t>DBA</w:t>
            </w:r>
          </w:p>
        </w:tc>
        <w:tc>
          <w:tcPr>
            <w:tcW w:w="6152" w:type="dxa"/>
            <w:vAlign w:val="center"/>
          </w:tcPr>
          <w:p w14:paraId="12A0789E" w14:textId="77777777" w:rsidR="00DB436C" w:rsidRDefault="00B84160">
            <w:pPr>
              <w:pStyle w:val="BodyText"/>
              <w:spacing w:before="0" w:line="360" w:lineRule="auto"/>
              <w:ind w:left="0" w:right="0"/>
              <w:rPr>
                <w:sz w:val="20"/>
              </w:rPr>
            </w:pPr>
            <w:r>
              <w:rPr>
                <w:sz w:val="20"/>
              </w:rPr>
              <w:t>Database Administrator</w:t>
            </w:r>
          </w:p>
        </w:tc>
      </w:tr>
      <w:tr w:rsidR="00DB436C" w14:paraId="12AAD93E" w14:textId="77777777">
        <w:trPr>
          <w:trHeight w:val="295"/>
          <w:jc w:val="center"/>
        </w:trPr>
        <w:tc>
          <w:tcPr>
            <w:tcW w:w="2591" w:type="dxa"/>
            <w:vAlign w:val="center"/>
          </w:tcPr>
          <w:p w14:paraId="6A73AD10" w14:textId="77777777" w:rsidR="00DB436C" w:rsidRDefault="00B84160">
            <w:pPr>
              <w:pStyle w:val="BodyText"/>
              <w:spacing w:before="0" w:line="360" w:lineRule="auto"/>
              <w:ind w:left="0" w:right="0"/>
              <w:rPr>
                <w:sz w:val="20"/>
              </w:rPr>
            </w:pPr>
            <w:r>
              <w:rPr>
                <w:sz w:val="20"/>
              </w:rPr>
              <w:t>Group IT</w:t>
            </w:r>
          </w:p>
        </w:tc>
        <w:tc>
          <w:tcPr>
            <w:tcW w:w="6152" w:type="dxa"/>
            <w:vAlign w:val="center"/>
          </w:tcPr>
          <w:p w14:paraId="05E0B907" w14:textId="77777777" w:rsidR="00DB436C" w:rsidRDefault="00B84160">
            <w:pPr>
              <w:pStyle w:val="BodyText"/>
              <w:spacing w:before="0" w:line="360" w:lineRule="auto"/>
              <w:ind w:left="0" w:right="0"/>
              <w:rPr>
                <w:sz w:val="20"/>
              </w:rPr>
            </w:pPr>
            <w:r>
              <w:rPr>
                <w:sz w:val="20"/>
              </w:rPr>
              <w:t xml:space="preserve">Group Information Technology division </w:t>
            </w:r>
          </w:p>
        </w:tc>
      </w:tr>
    </w:tbl>
    <w:p w14:paraId="263FDA3F" w14:textId="77777777" w:rsidR="00DB436C" w:rsidRDefault="00B84160">
      <w:pPr>
        <w:pStyle w:val="Caption"/>
        <w:jc w:val="center"/>
        <w:rPr>
          <w:rFonts w:cs="Arial"/>
          <w:b/>
          <w:lang w:val="en-GB"/>
        </w:rPr>
      </w:pPr>
      <w:r>
        <w:t xml:space="preserve">Table </w:t>
      </w:r>
      <w:fldSimple w:instr=" SEQ Table \* ARABIC ">
        <w:r>
          <w:t>2</w:t>
        </w:r>
      </w:fldSimple>
      <w:bookmarkStart w:id="105" w:name="_Toc499308564"/>
      <w:bookmarkStart w:id="106" w:name="_Toc289672061"/>
      <w:bookmarkStart w:id="107" w:name="_Toc445287677"/>
      <w:bookmarkStart w:id="108" w:name="_Toc355105695"/>
      <w:bookmarkStart w:id="109" w:name="_Toc355105696"/>
      <w:bookmarkStart w:id="110" w:name="_Toc187483227"/>
      <w:bookmarkStart w:id="111" w:name="_Toc283645910"/>
      <w:bookmarkStart w:id="112" w:name="_Toc216835058"/>
      <w:bookmarkStart w:id="113" w:name="_Toc445287678"/>
      <w:bookmarkStart w:id="114" w:name="_Toc283218707"/>
      <w:bookmarkStart w:id="115" w:name="_Toc289672062"/>
      <w:bookmarkStart w:id="116" w:name="_Toc187483946"/>
      <w:bookmarkEnd w:id="99"/>
      <w:bookmarkEnd w:id="100"/>
      <w:bookmarkEnd w:id="101"/>
      <w:bookmarkEnd w:id="102"/>
      <w:bookmarkEnd w:id="103"/>
      <w:bookmarkEnd w:id="104"/>
    </w:p>
    <w:p w14:paraId="17B7CB88" w14:textId="77777777" w:rsidR="00DB436C" w:rsidRDefault="00B84160">
      <w:pPr>
        <w:pStyle w:val="Heading1"/>
        <w:numPr>
          <w:ilvl w:val="1"/>
          <w:numId w:val="9"/>
        </w:numPr>
        <w:tabs>
          <w:tab w:val="left" w:pos="720"/>
        </w:tabs>
        <w:ind w:left="720" w:right="-25" w:hanging="720"/>
        <w:rPr>
          <w:rFonts w:cs="Arial"/>
          <w:sz w:val="20"/>
        </w:rPr>
      </w:pPr>
      <w:bookmarkStart w:id="117" w:name="_Toc531101395"/>
      <w:r>
        <w:rPr>
          <w:rFonts w:cs="Arial"/>
          <w:sz w:val="20"/>
        </w:rPr>
        <w:t>CONDITION OF USE</w:t>
      </w:r>
      <w:bookmarkEnd w:id="105"/>
      <w:bookmarkEnd w:id="106"/>
      <w:bookmarkEnd w:id="107"/>
      <w:bookmarkEnd w:id="108"/>
      <w:bookmarkEnd w:id="117"/>
    </w:p>
    <w:p w14:paraId="21C4EC65" w14:textId="77777777" w:rsidR="00DB436C" w:rsidRDefault="00B84160">
      <w:pPr>
        <w:numPr>
          <w:ilvl w:val="2"/>
          <w:numId w:val="9"/>
        </w:numPr>
        <w:tabs>
          <w:tab w:val="left" w:pos="720"/>
        </w:tabs>
        <w:ind w:left="720" w:right="-25" w:hanging="720"/>
        <w:jc w:val="both"/>
        <w:rPr>
          <w:rFonts w:cs="Arial"/>
        </w:rPr>
      </w:pPr>
      <w:r>
        <w:rPr>
          <w:rFonts w:cs="Arial"/>
        </w:rPr>
        <w:t>This manual is the property of Malaysia Airlines Berhad.</w:t>
      </w:r>
    </w:p>
    <w:p w14:paraId="2DA0B19A" w14:textId="77777777" w:rsidR="00DB436C" w:rsidRDefault="00B84160">
      <w:pPr>
        <w:numPr>
          <w:ilvl w:val="2"/>
          <w:numId w:val="9"/>
        </w:numPr>
        <w:tabs>
          <w:tab w:val="left" w:pos="720"/>
        </w:tabs>
        <w:ind w:left="720" w:right="-25" w:hanging="720"/>
        <w:jc w:val="both"/>
        <w:rPr>
          <w:rFonts w:cs="Arial"/>
        </w:rPr>
      </w:pPr>
      <w:r>
        <w:rPr>
          <w:rFonts w:cs="Arial"/>
        </w:rPr>
        <w:t>All copies assigned to individual position(s), section(s) or station(s) is on loan basis. If, for any reason, the position(s), section(s) or station(s) is abolished from the company organization, the respective copy(ies) of the manual must be returned to Head IT Service Delivery Manager.</w:t>
      </w:r>
    </w:p>
    <w:p w14:paraId="55359188" w14:textId="77777777" w:rsidR="00DB436C" w:rsidRDefault="00B84160">
      <w:pPr>
        <w:numPr>
          <w:ilvl w:val="2"/>
          <w:numId w:val="9"/>
        </w:numPr>
        <w:tabs>
          <w:tab w:val="left" w:pos="720"/>
        </w:tabs>
        <w:ind w:left="720" w:right="-25" w:hanging="720"/>
        <w:jc w:val="both"/>
        <w:rPr>
          <w:rFonts w:cs="Arial"/>
        </w:rPr>
      </w:pPr>
      <w:r>
        <w:rPr>
          <w:rFonts w:cs="Arial"/>
        </w:rPr>
        <w:t>In the event where the title of the position or section is changed, the department concerned shall inform Head IT Service Delivery Manager promptly.</w:t>
      </w:r>
    </w:p>
    <w:p w14:paraId="3E71D498" w14:textId="77777777" w:rsidR="00DB436C" w:rsidRDefault="00B84160">
      <w:pPr>
        <w:numPr>
          <w:ilvl w:val="2"/>
          <w:numId w:val="9"/>
        </w:numPr>
        <w:tabs>
          <w:tab w:val="left" w:pos="720"/>
        </w:tabs>
        <w:ind w:left="720" w:right="-25" w:hanging="720"/>
        <w:jc w:val="both"/>
        <w:rPr>
          <w:rFonts w:cs="Arial"/>
        </w:rPr>
      </w:pPr>
      <w:r>
        <w:rPr>
          <w:rFonts w:cs="Arial"/>
        </w:rPr>
        <w:t>The content of this manual shall not be copied, or communicated in part or as a whole, to any person not employed by the Company without the express written consent of the Head IT Service Delivery Manager.</w:t>
      </w:r>
    </w:p>
    <w:p w14:paraId="091860DF" w14:textId="77777777" w:rsidR="00DB436C" w:rsidRDefault="00B84160">
      <w:pPr>
        <w:numPr>
          <w:ilvl w:val="2"/>
          <w:numId w:val="9"/>
        </w:numPr>
        <w:tabs>
          <w:tab w:val="left" w:pos="720"/>
        </w:tabs>
        <w:ind w:left="720" w:right="-25" w:hanging="720"/>
        <w:jc w:val="both"/>
        <w:rPr>
          <w:rFonts w:cs="Arial"/>
        </w:rPr>
      </w:pPr>
      <w:r>
        <w:rPr>
          <w:rFonts w:cs="Arial"/>
        </w:rPr>
        <w:t>It is the responsibility of the holder to ensure that his copy is updated to the latest amendments and is in good state of condition.</w:t>
      </w:r>
    </w:p>
    <w:p w14:paraId="0841E4F5" w14:textId="77777777" w:rsidR="00DB436C" w:rsidRDefault="00DB436C">
      <w:pPr>
        <w:ind w:right="-25"/>
        <w:jc w:val="center"/>
        <w:rPr>
          <w:rFonts w:cs="Arial"/>
        </w:rPr>
      </w:pPr>
    </w:p>
    <w:p w14:paraId="33ABDFC4" w14:textId="77777777" w:rsidR="00DB436C" w:rsidRDefault="00B84160">
      <w:pPr>
        <w:pStyle w:val="Heading1"/>
        <w:numPr>
          <w:ilvl w:val="1"/>
          <w:numId w:val="9"/>
        </w:numPr>
        <w:tabs>
          <w:tab w:val="left" w:pos="720"/>
        </w:tabs>
        <w:ind w:left="720" w:right="-25" w:hanging="720"/>
        <w:jc w:val="both"/>
        <w:rPr>
          <w:rFonts w:cs="Arial"/>
          <w:sz w:val="20"/>
        </w:rPr>
      </w:pPr>
      <w:bookmarkStart w:id="118" w:name="_Toc531101396"/>
      <w:r>
        <w:rPr>
          <w:rFonts w:cs="Arial"/>
          <w:sz w:val="20"/>
        </w:rPr>
        <w:t>CONTROL OF MANUAL</w:t>
      </w:r>
      <w:bookmarkEnd w:id="109"/>
      <w:bookmarkEnd w:id="110"/>
      <w:bookmarkEnd w:id="111"/>
      <w:bookmarkEnd w:id="112"/>
      <w:bookmarkEnd w:id="113"/>
      <w:bookmarkEnd w:id="114"/>
      <w:bookmarkEnd w:id="115"/>
      <w:bookmarkEnd w:id="116"/>
      <w:bookmarkEnd w:id="118"/>
    </w:p>
    <w:p w14:paraId="05702FD1" w14:textId="77777777" w:rsidR="00DB436C" w:rsidRDefault="00B84160">
      <w:pPr>
        <w:numPr>
          <w:ilvl w:val="2"/>
          <w:numId w:val="9"/>
        </w:numPr>
        <w:tabs>
          <w:tab w:val="left" w:pos="720"/>
        </w:tabs>
        <w:ind w:left="720" w:right="-25" w:hanging="720"/>
        <w:jc w:val="both"/>
        <w:rPr>
          <w:rFonts w:cs="Arial"/>
        </w:rPr>
      </w:pPr>
      <w:r>
        <w:rPr>
          <w:rFonts w:cs="Arial"/>
        </w:rPr>
        <w:t>The contents of this manual shall not be deleted, added, or altered in any way without the approval of the Head IT Service Delivery Manager.</w:t>
      </w:r>
    </w:p>
    <w:p w14:paraId="27040D78" w14:textId="77777777" w:rsidR="00DB436C" w:rsidRDefault="00B84160">
      <w:pPr>
        <w:numPr>
          <w:ilvl w:val="2"/>
          <w:numId w:val="9"/>
        </w:numPr>
        <w:tabs>
          <w:tab w:val="left" w:pos="720"/>
        </w:tabs>
        <w:ind w:left="720" w:right="-25" w:hanging="720"/>
        <w:jc w:val="both"/>
        <w:rPr>
          <w:rFonts w:cs="Arial"/>
        </w:rPr>
      </w:pPr>
      <w:r>
        <w:rPr>
          <w:rFonts w:cs="Arial"/>
        </w:rPr>
        <w:t>Any page which carries an amendment must bear the new revision date. Any line which is amended shall be highlighted by a revision bar (i.e. dark vertical line) drawn close to the amended text on the outside border of the document.</w:t>
      </w:r>
    </w:p>
    <w:p w14:paraId="13B2CBE1" w14:textId="77777777" w:rsidR="00DB436C" w:rsidRDefault="00B84160">
      <w:pPr>
        <w:numPr>
          <w:ilvl w:val="2"/>
          <w:numId w:val="9"/>
        </w:numPr>
        <w:tabs>
          <w:tab w:val="left" w:pos="720"/>
        </w:tabs>
        <w:ind w:left="720" w:right="-25" w:hanging="720"/>
        <w:jc w:val="both"/>
        <w:rPr>
          <w:rFonts w:cs="Arial"/>
        </w:rPr>
      </w:pPr>
      <w:r>
        <w:rPr>
          <w:rFonts w:cs="Arial"/>
        </w:rPr>
        <w:t>A transmittal letter must accompany the amended pages to advise the holders how to effect the amendment to their copies.</w:t>
      </w:r>
    </w:p>
    <w:p w14:paraId="30C1E107" w14:textId="77777777" w:rsidR="00DB436C" w:rsidRDefault="00B84160">
      <w:pPr>
        <w:numPr>
          <w:ilvl w:val="2"/>
          <w:numId w:val="9"/>
        </w:numPr>
        <w:tabs>
          <w:tab w:val="left" w:pos="720"/>
        </w:tabs>
        <w:ind w:left="720" w:right="-25" w:hanging="720"/>
        <w:jc w:val="both"/>
        <w:rPr>
          <w:rFonts w:cs="Arial"/>
        </w:rPr>
      </w:pPr>
      <w:r>
        <w:rPr>
          <w:rFonts w:cs="Arial"/>
        </w:rPr>
        <w:t xml:space="preserve">Holders shall notify this department in writing for loss of manual and to obtain a replacement copy. Head IT Service Delivery Manager </w:t>
      </w:r>
      <w:r>
        <w:rPr>
          <w:rFonts w:cs="Arial"/>
          <w:lang w:val="en-GB"/>
        </w:rPr>
        <w:t>shall ensure that this manual reviewed at least once a year and effect necessary amendments as and when necessary. Should any person(s) envisage improvements needed for the contents of this manual, the person should direct the request to the Head IT Service Delivery Manager.</w:t>
      </w:r>
    </w:p>
    <w:p w14:paraId="711A9A35" w14:textId="77777777" w:rsidR="00DB436C" w:rsidRDefault="00DB436C">
      <w:pPr>
        <w:ind w:right="-25"/>
        <w:jc w:val="both"/>
        <w:rPr>
          <w:rFonts w:cs="Arial"/>
        </w:rPr>
      </w:pPr>
    </w:p>
    <w:p w14:paraId="4EE333D4" w14:textId="77777777" w:rsidR="00DB436C" w:rsidRDefault="00DB436C">
      <w:pPr>
        <w:ind w:right="-25"/>
        <w:jc w:val="both"/>
        <w:rPr>
          <w:rFonts w:cs="Arial"/>
        </w:rPr>
      </w:pPr>
    </w:p>
    <w:p w14:paraId="0D6BC734" w14:textId="77777777" w:rsidR="00DB436C" w:rsidRDefault="00DB436C">
      <w:pPr>
        <w:rPr>
          <w:rFonts w:cs="Arial"/>
        </w:rPr>
      </w:pPr>
    </w:p>
    <w:p w14:paraId="34A104AC" w14:textId="77777777" w:rsidR="00DB436C" w:rsidRDefault="00DB436C">
      <w:pPr>
        <w:rPr>
          <w:rFonts w:cs="Arial"/>
        </w:rPr>
      </w:pPr>
    </w:p>
    <w:p w14:paraId="114B4F84" w14:textId="77777777" w:rsidR="00DB436C" w:rsidRDefault="00DB436C">
      <w:pPr>
        <w:rPr>
          <w:rFonts w:cs="Arial"/>
        </w:rPr>
      </w:pPr>
    </w:p>
    <w:p w14:paraId="1AABDC09" w14:textId="77777777" w:rsidR="00DB436C" w:rsidRDefault="00DB436C">
      <w:pPr>
        <w:rPr>
          <w:rFonts w:cs="Arial"/>
        </w:rPr>
      </w:pPr>
    </w:p>
    <w:p w14:paraId="3F82752B" w14:textId="77777777" w:rsidR="00DB436C" w:rsidRDefault="00DB436C">
      <w:pPr>
        <w:rPr>
          <w:rFonts w:cs="Arial"/>
        </w:rPr>
      </w:pPr>
    </w:p>
    <w:p w14:paraId="6CA203BD" w14:textId="77777777" w:rsidR="00DB436C" w:rsidRDefault="00DB436C">
      <w:pPr>
        <w:rPr>
          <w:rFonts w:cs="Arial"/>
        </w:rPr>
      </w:pPr>
    </w:p>
    <w:p w14:paraId="1EEB5C65" w14:textId="77777777" w:rsidR="00DB436C" w:rsidRDefault="00DB436C">
      <w:pPr>
        <w:rPr>
          <w:rFonts w:cs="Arial"/>
        </w:rPr>
      </w:pPr>
    </w:p>
    <w:p w14:paraId="27EFE50A" w14:textId="77777777" w:rsidR="00DB436C" w:rsidRDefault="00DB436C">
      <w:pPr>
        <w:rPr>
          <w:rFonts w:cs="Arial"/>
        </w:rPr>
      </w:pPr>
    </w:p>
    <w:p w14:paraId="44D1216F" w14:textId="77777777" w:rsidR="00DB436C" w:rsidRDefault="00DB436C">
      <w:pPr>
        <w:rPr>
          <w:rFonts w:cs="Arial"/>
        </w:rPr>
      </w:pPr>
    </w:p>
    <w:p w14:paraId="3517F98F" w14:textId="77777777" w:rsidR="00DB436C" w:rsidRDefault="00DB436C">
      <w:pPr>
        <w:rPr>
          <w:rFonts w:cs="Arial"/>
        </w:rPr>
      </w:pPr>
    </w:p>
    <w:p w14:paraId="34223B45" w14:textId="77777777" w:rsidR="00DB436C" w:rsidRDefault="00DB436C">
      <w:pPr>
        <w:rPr>
          <w:rFonts w:cs="Arial"/>
        </w:rPr>
      </w:pPr>
    </w:p>
    <w:p w14:paraId="539CD7A1" w14:textId="77777777" w:rsidR="00DB436C" w:rsidRDefault="00DB436C">
      <w:pPr>
        <w:rPr>
          <w:rFonts w:cs="Arial"/>
        </w:rPr>
      </w:pPr>
    </w:p>
    <w:p w14:paraId="6A9A2604" w14:textId="77777777" w:rsidR="00DB436C" w:rsidRDefault="00DB436C">
      <w:pPr>
        <w:rPr>
          <w:rFonts w:cs="Arial"/>
        </w:rPr>
      </w:pPr>
    </w:p>
    <w:p w14:paraId="3DD220FA" w14:textId="77777777" w:rsidR="00DB436C" w:rsidRDefault="00DB436C">
      <w:pPr>
        <w:rPr>
          <w:rFonts w:cs="Arial"/>
        </w:rPr>
      </w:pPr>
    </w:p>
    <w:p w14:paraId="7B186A81" w14:textId="77777777" w:rsidR="00DB436C" w:rsidRDefault="00DB436C">
      <w:pPr>
        <w:rPr>
          <w:rFonts w:cs="Arial"/>
        </w:rPr>
      </w:pPr>
    </w:p>
    <w:p w14:paraId="4F24943C" w14:textId="77777777" w:rsidR="00DB436C" w:rsidRDefault="00DB436C">
      <w:pPr>
        <w:rPr>
          <w:rFonts w:cs="Arial"/>
        </w:rPr>
      </w:pPr>
    </w:p>
    <w:p w14:paraId="6AD9664E" w14:textId="77777777" w:rsidR="00DB436C" w:rsidRDefault="00DB436C">
      <w:pPr>
        <w:rPr>
          <w:rFonts w:cs="Arial"/>
        </w:rPr>
      </w:pPr>
    </w:p>
    <w:p w14:paraId="6BF7610E" w14:textId="77777777" w:rsidR="00DB436C" w:rsidRDefault="00DB436C">
      <w:pPr>
        <w:rPr>
          <w:rFonts w:cs="Arial"/>
        </w:rPr>
      </w:pPr>
    </w:p>
    <w:p w14:paraId="25DC539F" w14:textId="77777777" w:rsidR="00DB436C" w:rsidRDefault="00DB436C">
      <w:pPr>
        <w:rPr>
          <w:rFonts w:cs="Arial"/>
        </w:rPr>
      </w:pPr>
    </w:p>
    <w:p w14:paraId="63E83F18" w14:textId="77777777" w:rsidR="00DB436C" w:rsidRDefault="00DB436C">
      <w:pPr>
        <w:jc w:val="center"/>
        <w:rPr>
          <w:rFonts w:cs="Arial"/>
          <w:b/>
          <w:bCs/>
          <w:sz w:val="28"/>
          <w:szCs w:val="28"/>
        </w:rPr>
      </w:pPr>
    </w:p>
    <w:p w14:paraId="6FBAD364" w14:textId="77777777" w:rsidR="00DB436C" w:rsidRDefault="00DB436C">
      <w:pPr>
        <w:jc w:val="center"/>
        <w:rPr>
          <w:rFonts w:cs="Arial"/>
          <w:b/>
          <w:bCs/>
          <w:sz w:val="28"/>
          <w:szCs w:val="28"/>
        </w:rPr>
      </w:pPr>
    </w:p>
    <w:p w14:paraId="5DC4596E" w14:textId="77777777" w:rsidR="00DB436C" w:rsidRDefault="00DB436C">
      <w:pPr>
        <w:jc w:val="center"/>
        <w:rPr>
          <w:rFonts w:cs="Arial"/>
          <w:b/>
          <w:bCs/>
          <w:sz w:val="28"/>
          <w:szCs w:val="28"/>
        </w:rPr>
      </w:pPr>
    </w:p>
    <w:p w14:paraId="61B30CED" w14:textId="77777777" w:rsidR="00DB436C" w:rsidRDefault="00B84160">
      <w:pPr>
        <w:jc w:val="center"/>
        <w:rPr>
          <w:rFonts w:cs="Arial"/>
          <w:b/>
          <w:bCs/>
          <w:sz w:val="28"/>
          <w:szCs w:val="28"/>
        </w:rPr>
      </w:pPr>
      <w:r>
        <w:rPr>
          <w:rFonts w:cs="Arial"/>
          <w:b/>
          <w:bCs/>
          <w:sz w:val="28"/>
          <w:szCs w:val="28"/>
        </w:rPr>
        <w:t>INTENTIONALLY LEFT BLANK</w:t>
      </w:r>
    </w:p>
    <w:p w14:paraId="71E9947C" w14:textId="77777777" w:rsidR="00DB436C" w:rsidRDefault="00DB436C">
      <w:pPr>
        <w:rPr>
          <w:rFonts w:cs="Arial"/>
        </w:rPr>
      </w:pPr>
    </w:p>
    <w:p w14:paraId="1413D853" w14:textId="77777777" w:rsidR="00DB436C" w:rsidRDefault="00DB436C">
      <w:pPr>
        <w:rPr>
          <w:rFonts w:cs="Arial"/>
        </w:rPr>
      </w:pPr>
    </w:p>
    <w:p w14:paraId="2A7A9836" w14:textId="77777777" w:rsidR="00DB436C" w:rsidRDefault="00DB436C">
      <w:pPr>
        <w:rPr>
          <w:rFonts w:cs="Arial"/>
        </w:rPr>
      </w:pPr>
    </w:p>
    <w:p w14:paraId="47CE7A2C" w14:textId="77777777" w:rsidR="00DB436C" w:rsidRDefault="00DB436C">
      <w:pPr>
        <w:rPr>
          <w:rFonts w:cs="Arial"/>
        </w:rPr>
      </w:pPr>
    </w:p>
    <w:p w14:paraId="2C7DA92C" w14:textId="77777777" w:rsidR="00DB436C" w:rsidRDefault="00DB436C">
      <w:pPr>
        <w:rPr>
          <w:rFonts w:cs="Arial"/>
        </w:rPr>
      </w:pPr>
    </w:p>
    <w:p w14:paraId="3F904CCB" w14:textId="77777777" w:rsidR="00DB436C" w:rsidRDefault="00DB436C">
      <w:pPr>
        <w:rPr>
          <w:rFonts w:cs="Arial"/>
        </w:rPr>
      </w:pPr>
    </w:p>
    <w:p w14:paraId="040360B8" w14:textId="77777777" w:rsidR="00DB436C" w:rsidRDefault="00DB436C">
      <w:pPr>
        <w:rPr>
          <w:rFonts w:cs="Arial"/>
        </w:rPr>
      </w:pPr>
    </w:p>
    <w:p w14:paraId="17A1CA98" w14:textId="77777777" w:rsidR="00DB436C" w:rsidRDefault="00DB436C">
      <w:pPr>
        <w:rPr>
          <w:rFonts w:cs="Arial"/>
        </w:rPr>
      </w:pPr>
    </w:p>
    <w:p w14:paraId="1A55251A" w14:textId="77777777" w:rsidR="00DB436C" w:rsidRDefault="00DB436C">
      <w:pPr>
        <w:rPr>
          <w:rFonts w:cs="Arial"/>
        </w:rPr>
      </w:pPr>
    </w:p>
    <w:p w14:paraId="4F6D2C48" w14:textId="77777777" w:rsidR="00DB436C" w:rsidRDefault="00DB436C">
      <w:pPr>
        <w:rPr>
          <w:rFonts w:cs="Arial"/>
        </w:rPr>
      </w:pPr>
    </w:p>
    <w:p w14:paraId="31F27C88" w14:textId="77777777" w:rsidR="00DB436C" w:rsidRDefault="00DB436C">
      <w:pPr>
        <w:rPr>
          <w:rFonts w:cs="Arial"/>
        </w:rPr>
      </w:pPr>
    </w:p>
    <w:p w14:paraId="79B88F8C" w14:textId="77777777" w:rsidR="00DB436C" w:rsidRDefault="00DB436C">
      <w:pPr>
        <w:rPr>
          <w:rFonts w:cs="Arial"/>
        </w:rPr>
      </w:pPr>
    </w:p>
    <w:p w14:paraId="145C11DD" w14:textId="77777777" w:rsidR="00DB436C" w:rsidRDefault="00DB436C">
      <w:pPr>
        <w:rPr>
          <w:rFonts w:cs="Arial"/>
        </w:rPr>
      </w:pPr>
    </w:p>
    <w:p w14:paraId="6B40E7A7" w14:textId="77777777" w:rsidR="00DB436C" w:rsidRDefault="00DB436C">
      <w:pPr>
        <w:rPr>
          <w:rFonts w:cs="Arial"/>
        </w:rPr>
      </w:pPr>
    </w:p>
    <w:p w14:paraId="3FFF7D4A" w14:textId="77777777" w:rsidR="00DB436C" w:rsidRDefault="00DB436C">
      <w:pPr>
        <w:rPr>
          <w:rFonts w:cs="Arial"/>
        </w:rPr>
      </w:pPr>
    </w:p>
    <w:p w14:paraId="287B69A3" w14:textId="77777777" w:rsidR="00DB436C" w:rsidRDefault="00DB436C">
      <w:pPr>
        <w:rPr>
          <w:rFonts w:cs="Arial"/>
        </w:rPr>
      </w:pPr>
    </w:p>
    <w:p w14:paraId="63A0829D" w14:textId="77777777" w:rsidR="00DB436C" w:rsidRDefault="00DB436C">
      <w:pPr>
        <w:rPr>
          <w:rFonts w:cs="Arial"/>
        </w:rPr>
      </w:pPr>
    </w:p>
    <w:p w14:paraId="39CA8924" w14:textId="77777777" w:rsidR="00DB436C" w:rsidRDefault="00DB436C">
      <w:pPr>
        <w:rPr>
          <w:rFonts w:cs="Arial"/>
        </w:rPr>
        <w:sectPr w:rsidR="00DB436C">
          <w:headerReference w:type="even" r:id="rId25"/>
          <w:headerReference w:type="default" r:id="rId26"/>
          <w:footerReference w:type="even" r:id="rId27"/>
          <w:footerReference w:type="default" r:id="rId28"/>
          <w:type w:val="oddPage"/>
          <w:pgSz w:w="11909" w:h="16834"/>
          <w:pgMar w:top="360" w:right="648" w:bottom="360" w:left="1296" w:header="216" w:footer="367" w:gutter="0"/>
          <w:pgNumType w:start="1" w:chapStyle="9"/>
          <w:cols w:space="720"/>
        </w:sectPr>
      </w:pPr>
    </w:p>
    <w:p w14:paraId="4235EA66" w14:textId="77777777" w:rsidR="00DB436C" w:rsidRDefault="00B84160">
      <w:pPr>
        <w:pStyle w:val="Heading9"/>
        <w:sectPr w:rsidR="00DB436C">
          <w:headerReference w:type="default" r:id="rId29"/>
          <w:footerReference w:type="default" r:id="rId30"/>
          <w:pgSz w:w="11906" w:h="16838"/>
          <w:pgMar w:top="357" w:right="646" w:bottom="425" w:left="1298" w:header="720" w:footer="215" w:gutter="0"/>
          <w:pgNumType w:start="1" w:chapStyle="9"/>
          <w:cols w:space="720"/>
          <w:vAlign w:val="center"/>
          <w:docGrid w:linePitch="272"/>
        </w:sectPr>
      </w:pPr>
      <w:bookmarkStart w:id="121" w:name="_Toc531101397"/>
      <w:r>
        <w:lastRenderedPageBreak/>
        <w:t>- MANUAL BACKGROUND</w:t>
      </w:r>
      <w:bookmarkEnd w:id="121"/>
    </w:p>
    <w:p w14:paraId="2C8B4F07" w14:textId="77777777" w:rsidR="00DB436C" w:rsidRDefault="00B84160">
      <w:pPr>
        <w:pStyle w:val="Heading1"/>
        <w:numPr>
          <w:ilvl w:val="1"/>
          <w:numId w:val="10"/>
        </w:numPr>
        <w:spacing w:before="40" w:after="40" w:line="240" w:lineRule="atLeast"/>
        <w:ind w:left="540" w:right="42" w:hanging="540"/>
        <w:jc w:val="both"/>
        <w:rPr>
          <w:rFonts w:cs="Arial"/>
          <w:sz w:val="20"/>
        </w:rPr>
      </w:pPr>
      <w:bookmarkStart w:id="122" w:name="_Toc187483948"/>
      <w:bookmarkStart w:id="123" w:name="_Toc283218709"/>
      <w:bookmarkStart w:id="124" w:name="_Toc187483229"/>
      <w:bookmarkStart w:id="125" w:name="_Toc531101398"/>
      <w:bookmarkStart w:id="126" w:name="_Toc283739256"/>
      <w:bookmarkStart w:id="127" w:name="_Toc216835060"/>
      <w:bookmarkStart w:id="128" w:name="_Toc418858325"/>
      <w:r>
        <w:rPr>
          <w:rFonts w:cs="Arial"/>
          <w:sz w:val="20"/>
        </w:rPr>
        <w:lastRenderedPageBreak/>
        <w:t>INTRODUCTION</w:t>
      </w:r>
      <w:bookmarkEnd w:id="122"/>
      <w:bookmarkEnd w:id="123"/>
      <w:bookmarkEnd w:id="124"/>
      <w:bookmarkEnd w:id="125"/>
      <w:bookmarkEnd w:id="126"/>
      <w:bookmarkEnd w:id="127"/>
      <w:bookmarkEnd w:id="128"/>
    </w:p>
    <w:p w14:paraId="1DA51FF7" w14:textId="77777777" w:rsidR="00DB436C" w:rsidRDefault="00B84160">
      <w:pPr>
        <w:pStyle w:val="BodyText"/>
        <w:ind w:left="540" w:right="42"/>
        <w:jc w:val="both"/>
        <w:rPr>
          <w:sz w:val="20"/>
        </w:rPr>
      </w:pPr>
      <w:bookmarkStart w:id="129" w:name="_Toc187483230"/>
      <w:bookmarkStart w:id="130" w:name="_Toc283218710"/>
      <w:bookmarkStart w:id="131" w:name="_Toc283739257"/>
      <w:bookmarkStart w:id="132" w:name="_Toc187483949"/>
      <w:bookmarkStart w:id="133" w:name="_Toc418858326"/>
      <w:bookmarkStart w:id="134" w:name="_Toc216835061"/>
      <w:r>
        <w:rPr>
          <w:sz w:val="20"/>
        </w:rPr>
        <w:t>This is the iHRMS Archival SOD, hereinafter referred to as “the Policy” provides comprehensive operating procedures within the scope and application herein defined in Part 2 Section 3.0 for Malaysia Airlines Berhad (MAB).</w:t>
      </w:r>
    </w:p>
    <w:p w14:paraId="1BB6F150" w14:textId="77777777" w:rsidR="00DB436C" w:rsidRDefault="00DB436C">
      <w:pPr>
        <w:pStyle w:val="BodyText"/>
        <w:ind w:left="540" w:right="42"/>
        <w:jc w:val="both"/>
        <w:rPr>
          <w:sz w:val="20"/>
        </w:rPr>
      </w:pPr>
    </w:p>
    <w:p w14:paraId="20BED156" w14:textId="77777777" w:rsidR="00DB436C" w:rsidRDefault="00B84160">
      <w:pPr>
        <w:pStyle w:val="Heading1"/>
        <w:numPr>
          <w:ilvl w:val="1"/>
          <w:numId w:val="10"/>
        </w:numPr>
        <w:ind w:left="540" w:right="42" w:hanging="540"/>
        <w:jc w:val="both"/>
        <w:rPr>
          <w:rFonts w:cs="Arial"/>
          <w:sz w:val="20"/>
        </w:rPr>
      </w:pPr>
      <w:bookmarkStart w:id="135" w:name="_Toc531101399"/>
      <w:r>
        <w:rPr>
          <w:rFonts w:cs="Arial"/>
          <w:sz w:val="20"/>
        </w:rPr>
        <w:t>PURPOSE</w:t>
      </w:r>
      <w:bookmarkEnd w:id="129"/>
      <w:bookmarkEnd w:id="130"/>
      <w:bookmarkEnd w:id="131"/>
      <w:bookmarkEnd w:id="132"/>
      <w:bookmarkEnd w:id="133"/>
      <w:bookmarkEnd w:id="134"/>
      <w:bookmarkEnd w:id="135"/>
    </w:p>
    <w:p w14:paraId="77D8F80A" w14:textId="77777777" w:rsidR="00DB436C" w:rsidRDefault="00B84160">
      <w:pPr>
        <w:pStyle w:val="BodyText"/>
        <w:ind w:right="42"/>
        <w:jc w:val="both"/>
        <w:rPr>
          <w:sz w:val="20"/>
          <w:szCs w:val="22"/>
        </w:rPr>
      </w:pPr>
      <w:r>
        <w:rPr>
          <w:sz w:val="20"/>
          <w:szCs w:val="22"/>
        </w:rPr>
        <w:t>The objective of this document is to provide a coherent description of the overall design of the iHRMS Archival System to enable and assist the technical and development team in the development and implementation of the System.</w:t>
      </w:r>
    </w:p>
    <w:p w14:paraId="52BF076B" w14:textId="77777777" w:rsidR="00DB436C" w:rsidRDefault="00B84160">
      <w:pPr>
        <w:pStyle w:val="BodyText"/>
        <w:ind w:right="42"/>
        <w:jc w:val="both"/>
        <w:rPr>
          <w:i/>
          <w:color w:val="0D0D0D"/>
          <w:sz w:val="20"/>
        </w:rPr>
      </w:pPr>
      <w:r>
        <w:rPr>
          <w:color w:val="0D0D0D"/>
          <w:sz w:val="20"/>
        </w:rPr>
        <w:t>IT Operations management to prepare for applicable support. The maintenance team to support, maintain and/or enhance the system once in the production environment.  It is intended that this document will form the basis of iHRMS Archival system detailed design.</w:t>
      </w:r>
    </w:p>
    <w:p w14:paraId="04338875" w14:textId="77777777" w:rsidR="00DB436C" w:rsidRDefault="00DB436C">
      <w:pPr>
        <w:rPr>
          <w:lang w:val="en-GB"/>
        </w:rPr>
      </w:pPr>
    </w:p>
    <w:p w14:paraId="5A6FDF58" w14:textId="77777777" w:rsidR="00DB436C" w:rsidRDefault="00B84160">
      <w:pPr>
        <w:pStyle w:val="Heading1"/>
        <w:numPr>
          <w:ilvl w:val="1"/>
          <w:numId w:val="10"/>
        </w:numPr>
        <w:ind w:left="540" w:right="42" w:hanging="540"/>
        <w:jc w:val="both"/>
        <w:rPr>
          <w:rFonts w:cs="Arial"/>
          <w:sz w:val="20"/>
        </w:rPr>
      </w:pPr>
      <w:bookmarkStart w:id="136" w:name="_Toc283218711"/>
      <w:bookmarkStart w:id="137" w:name="_Toc283739258"/>
      <w:bookmarkStart w:id="138" w:name="_Toc418858327"/>
      <w:bookmarkStart w:id="139" w:name="_Toc216835062"/>
      <w:bookmarkStart w:id="140" w:name="_Toc187483950"/>
      <w:bookmarkStart w:id="141" w:name="_Toc187483231"/>
      <w:bookmarkStart w:id="142" w:name="_Toc531101400"/>
      <w:r>
        <w:rPr>
          <w:rFonts w:cs="Arial"/>
          <w:sz w:val="20"/>
        </w:rPr>
        <w:t>SCOPE AND APPLICATION</w:t>
      </w:r>
      <w:bookmarkEnd w:id="136"/>
      <w:bookmarkEnd w:id="137"/>
      <w:bookmarkEnd w:id="138"/>
      <w:bookmarkEnd w:id="139"/>
      <w:bookmarkEnd w:id="140"/>
      <w:bookmarkEnd w:id="141"/>
      <w:bookmarkEnd w:id="142"/>
    </w:p>
    <w:p w14:paraId="124CF412" w14:textId="77777777" w:rsidR="00DB436C" w:rsidRDefault="00B84160">
      <w:pPr>
        <w:pStyle w:val="BodyText"/>
        <w:ind w:left="540" w:right="42"/>
        <w:jc w:val="both"/>
        <w:rPr>
          <w:sz w:val="20"/>
        </w:rPr>
      </w:pPr>
      <w:r>
        <w:rPr>
          <w:sz w:val="20"/>
        </w:rPr>
        <w:t>This document covers relevant information required to operate and support the iHRMS Archival system in production environment. This covers the maintenance operation of the system, database and interfaces. The application support team shall provide maintenance support for the application level.</w:t>
      </w:r>
    </w:p>
    <w:p w14:paraId="2CCB938B" w14:textId="77777777" w:rsidR="00DB436C" w:rsidRDefault="00DB436C">
      <w:pPr>
        <w:overflowPunct/>
        <w:autoSpaceDE/>
        <w:autoSpaceDN/>
        <w:adjustRightInd/>
        <w:spacing w:before="0"/>
        <w:ind w:left="0" w:right="0"/>
        <w:textAlignment w:val="auto"/>
        <w:rPr>
          <w:rFonts w:cs="Arial"/>
          <w:b/>
          <w:lang w:val="en-GB"/>
        </w:rPr>
      </w:pPr>
    </w:p>
    <w:p w14:paraId="3348CF0A" w14:textId="77777777" w:rsidR="00DB436C" w:rsidRDefault="00B84160">
      <w:pPr>
        <w:pStyle w:val="Heading1"/>
        <w:numPr>
          <w:ilvl w:val="1"/>
          <w:numId w:val="10"/>
        </w:numPr>
        <w:ind w:left="540" w:right="42" w:hanging="540"/>
        <w:rPr>
          <w:rFonts w:cs="Arial"/>
          <w:sz w:val="20"/>
        </w:rPr>
      </w:pPr>
      <w:bookmarkStart w:id="143" w:name="_Toc499308570"/>
      <w:bookmarkStart w:id="144" w:name="_Toc531101401"/>
      <w:r>
        <w:rPr>
          <w:rFonts w:cs="Arial"/>
          <w:sz w:val="20"/>
        </w:rPr>
        <w:t>TERMINOLOGY</w:t>
      </w:r>
      <w:bookmarkEnd w:id="143"/>
      <w:bookmarkEnd w:id="144"/>
    </w:p>
    <w:p w14:paraId="796B98D5" w14:textId="77777777" w:rsidR="00DB436C" w:rsidRDefault="00DB436C">
      <w:pPr>
        <w:rPr>
          <w:lang w:val="en-GB"/>
        </w:rPr>
      </w:pPr>
    </w:p>
    <w:tbl>
      <w:tblPr>
        <w:tblW w:w="850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2"/>
        <w:gridCol w:w="1480"/>
        <w:gridCol w:w="6355"/>
      </w:tblGrid>
      <w:tr w:rsidR="00DB436C" w14:paraId="7935AF96" w14:textId="77777777">
        <w:trPr>
          <w:trHeight w:val="315"/>
          <w:tblHeader/>
        </w:trPr>
        <w:tc>
          <w:tcPr>
            <w:tcW w:w="672" w:type="dxa"/>
            <w:shd w:val="clear" w:color="auto" w:fill="95B3D7" w:themeFill="accent1" w:themeFillTint="99"/>
            <w:noWrap/>
            <w:vAlign w:val="center"/>
          </w:tcPr>
          <w:p w14:paraId="65804BD3" w14:textId="77777777" w:rsidR="00DB436C" w:rsidRDefault="00B84160">
            <w:pPr>
              <w:overflowPunct/>
              <w:autoSpaceDE/>
              <w:spacing w:before="0"/>
              <w:ind w:left="0" w:right="0"/>
              <w:jc w:val="center"/>
              <w:textAlignment w:val="auto"/>
              <w:rPr>
                <w:b/>
                <w:color w:val="000000"/>
              </w:rPr>
            </w:pPr>
            <w:r>
              <w:rPr>
                <w:b/>
                <w:color w:val="000000"/>
              </w:rPr>
              <w:t>No</w:t>
            </w:r>
          </w:p>
        </w:tc>
        <w:tc>
          <w:tcPr>
            <w:tcW w:w="1480" w:type="dxa"/>
            <w:shd w:val="clear" w:color="auto" w:fill="95B3D7" w:themeFill="accent1" w:themeFillTint="99"/>
            <w:noWrap/>
            <w:vAlign w:val="center"/>
          </w:tcPr>
          <w:p w14:paraId="0CEB4B25" w14:textId="77777777" w:rsidR="00DB436C" w:rsidRDefault="00B84160">
            <w:pPr>
              <w:overflowPunct/>
              <w:autoSpaceDE/>
              <w:spacing w:before="0"/>
              <w:ind w:left="0" w:right="0"/>
              <w:textAlignment w:val="auto"/>
              <w:rPr>
                <w:b/>
                <w:color w:val="000000"/>
              </w:rPr>
            </w:pPr>
            <w:r>
              <w:rPr>
                <w:b/>
                <w:color w:val="000000"/>
              </w:rPr>
              <w:t>Term</w:t>
            </w:r>
          </w:p>
        </w:tc>
        <w:tc>
          <w:tcPr>
            <w:tcW w:w="6355" w:type="dxa"/>
            <w:shd w:val="clear" w:color="auto" w:fill="95B3D7" w:themeFill="accent1" w:themeFillTint="99"/>
            <w:noWrap/>
            <w:vAlign w:val="center"/>
          </w:tcPr>
          <w:p w14:paraId="31FF54C8" w14:textId="77777777" w:rsidR="00DB436C" w:rsidRDefault="00B84160">
            <w:pPr>
              <w:overflowPunct/>
              <w:autoSpaceDE/>
              <w:spacing w:before="0"/>
              <w:ind w:left="0" w:right="0"/>
              <w:textAlignment w:val="auto"/>
              <w:rPr>
                <w:b/>
                <w:color w:val="000000"/>
              </w:rPr>
            </w:pPr>
            <w:r>
              <w:rPr>
                <w:b/>
                <w:color w:val="000000"/>
              </w:rPr>
              <w:t>Description</w:t>
            </w:r>
          </w:p>
        </w:tc>
      </w:tr>
      <w:tr w:rsidR="00DB436C" w14:paraId="5514D73B" w14:textId="77777777">
        <w:trPr>
          <w:trHeight w:val="315"/>
        </w:trPr>
        <w:tc>
          <w:tcPr>
            <w:tcW w:w="672" w:type="dxa"/>
            <w:shd w:val="clear" w:color="auto" w:fill="auto"/>
            <w:noWrap/>
          </w:tcPr>
          <w:p w14:paraId="4595D826" w14:textId="77777777" w:rsidR="00DB436C" w:rsidRDefault="00B84160">
            <w:pPr>
              <w:pStyle w:val="BodyText"/>
              <w:spacing w:before="0" w:line="360" w:lineRule="auto"/>
              <w:ind w:left="0" w:right="0"/>
              <w:jc w:val="center"/>
              <w:rPr>
                <w:iCs/>
                <w:sz w:val="20"/>
              </w:rPr>
            </w:pPr>
            <w:r>
              <w:rPr>
                <w:iCs/>
                <w:sz w:val="20"/>
              </w:rPr>
              <w:t>1</w:t>
            </w:r>
          </w:p>
        </w:tc>
        <w:tc>
          <w:tcPr>
            <w:tcW w:w="1480" w:type="dxa"/>
            <w:shd w:val="clear" w:color="auto" w:fill="auto"/>
            <w:noWrap/>
          </w:tcPr>
          <w:p w14:paraId="17957BFB" w14:textId="77777777" w:rsidR="00DB436C" w:rsidRDefault="00B84160">
            <w:pPr>
              <w:pStyle w:val="BodyText"/>
              <w:spacing w:before="0" w:line="360" w:lineRule="auto"/>
              <w:ind w:left="0" w:right="0"/>
              <w:rPr>
                <w:iCs/>
                <w:sz w:val="20"/>
              </w:rPr>
            </w:pPr>
            <w:r>
              <w:rPr>
                <w:iCs/>
                <w:sz w:val="20"/>
              </w:rPr>
              <w:t>UAT</w:t>
            </w:r>
          </w:p>
        </w:tc>
        <w:tc>
          <w:tcPr>
            <w:tcW w:w="6355" w:type="dxa"/>
            <w:shd w:val="clear" w:color="auto" w:fill="auto"/>
            <w:noWrap/>
          </w:tcPr>
          <w:p w14:paraId="62C13FC9" w14:textId="77777777" w:rsidR="00DB436C" w:rsidRDefault="00B84160">
            <w:pPr>
              <w:pStyle w:val="BodyText"/>
              <w:spacing w:before="0" w:line="360" w:lineRule="auto"/>
              <w:ind w:left="0" w:right="0"/>
              <w:rPr>
                <w:iCs/>
                <w:sz w:val="20"/>
              </w:rPr>
            </w:pPr>
            <w:r>
              <w:rPr>
                <w:iCs/>
                <w:sz w:val="20"/>
              </w:rPr>
              <w:t>User Acceptance Test</w:t>
            </w:r>
          </w:p>
        </w:tc>
      </w:tr>
      <w:tr w:rsidR="00DB436C" w14:paraId="3F5012FA" w14:textId="77777777">
        <w:trPr>
          <w:trHeight w:val="315"/>
        </w:trPr>
        <w:tc>
          <w:tcPr>
            <w:tcW w:w="672" w:type="dxa"/>
            <w:shd w:val="clear" w:color="auto" w:fill="auto"/>
            <w:noWrap/>
          </w:tcPr>
          <w:p w14:paraId="78E884CA" w14:textId="77777777" w:rsidR="00DB436C" w:rsidRDefault="00B84160">
            <w:pPr>
              <w:pStyle w:val="BodyText"/>
              <w:spacing w:before="0" w:line="360" w:lineRule="auto"/>
              <w:ind w:left="0" w:right="0"/>
              <w:jc w:val="center"/>
              <w:rPr>
                <w:iCs/>
                <w:sz w:val="20"/>
              </w:rPr>
            </w:pPr>
            <w:r>
              <w:rPr>
                <w:iCs/>
                <w:sz w:val="20"/>
              </w:rPr>
              <w:t>2</w:t>
            </w:r>
          </w:p>
        </w:tc>
        <w:tc>
          <w:tcPr>
            <w:tcW w:w="1480" w:type="dxa"/>
            <w:shd w:val="clear" w:color="auto" w:fill="auto"/>
            <w:noWrap/>
          </w:tcPr>
          <w:p w14:paraId="7B1A94FB" w14:textId="77777777" w:rsidR="00DB436C" w:rsidRDefault="00B84160">
            <w:pPr>
              <w:pStyle w:val="Textbody"/>
              <w:spacing w:before="0"/>
              <w:ind w:left="0"/>
              <w:rPr>
                <w:sz w:val="20"/>
                <w:lang w:eastAsia="en-US"/>
              </w:rPr>
            </w:pPr>
            <w:r>
              <w:rPr>
                <w:sz w:val="20"/>
                <w:lang w:eastAsia="en-US"/>
              </w:rPr>
              <w:t>DB</w:t>
            </w:r>
          </w:p>
        </w:tc>
        <w:tc>
          <w:tcPr>
            <w:tcW w:w="6355" w:type="dxa"/>
            <w:shd w:val="clear" w:color="auto" w:fill="auto"/>
            <w:noWrap/>
          </w:tcPr>
          <w:p w14:paraId="336B2033" w14:textId="77777777" w:rsidR="00DB436C" w:rsidRDefault="00B84160">
            <w:pPr>
              <w:pStyle w:val="WW-Default"/>
              <w:rPr>
                <w:rFonts w:ascii="Arial" w:hAnsi="Arial" w:cs="Arial"/>
                <w:sz w:val="20"/>
                <w:szCs w:val="20"/>
              </w:rPr>
            </w:pPr>
            <w:r>
              <w:rPr>
                <w:rFonts w:ascii="Arial" w:hAnsi="Arial" w:cs="Arial"/>
                <w:sz w:val="20"/>
                <w:szCs w:val="20"/>
              </w:rPr>
              <w:t>Database</w:t>
            </w:r>
          </w:p>
        </w:tc>
      </w:tr>
      <w:tr w:rsidR="00DB436C" w14:paraId="787637B7" w14:textId="77777777">
        <w:trPr>
          <w:trHeight w:val="315"/>
        </w:trPr>
        <w:tc>
          <w:tcPr>
            <w:tcW w:w="672" w:type="dxa"/>
            <w:shd w:val="clear" w:color="auto" w:fill="auto"/>
            <w:noWrap/>
          </w:tcPr>
          <w:p w14:paraId="0B778152" w14:textId="77777777" w:rsidR="00DB436C" w:rsidRDefault="00B84160">
            <w:pPr>
              <w:pStyle w:val="BodyText"/>
              <w:spacing w:before="0" w:line="360" w:lineRule="auto"/>
              <w:ind w:left="0" w:right="0"/>
              <w:jc w:val="center"/>
              <w:rPr>
                <w:iCs/>
                <w:sz w:val="20"/>
              </w:rPr>
            </w:pPr>
            <w:r>
              <w:rPr>
                <w:iCs/>
                <w:sz w:val="20"/>
              </w:rPr>
              <w:t>3</w:t>
            </w:r>
          </w:p>
        </w:tc>
        <w:tc>
          <w:tcPr>
            <w:tcW w:w="1480" w:type="dxa"/>
            <w:shd w:val="clear" w:color="auto" w:fill="auto"/>
            <w:noWrap/>
          </w:tcPr>
          <w:p w14:paraId="7F501E59" w14:textId="77777777" w:rsidR="00DB436C" w:rsidRDefault="00B84160">
            <w:pPr>
              <w:pStyle w:val="Textbody"/>
              <w:spacing w:before="0"/>
              <w:ind w:left="0"/>
              <w:rPr>
                <w:sz w:val="20"/>
                <w:lang w:eastAsia="en-US"/>
              </w:rPr>
            </w:pPr>
            <w:r>
              <w:rPr>
                <w:sz w:val="20"/>
                <w:lang w:eastAsia="en-US"/>
              </w:rPr>
              <w:t>SOD</w:t>
            </w:r>
          </w:p>
        </w:tc>
        <w:tc>
          <w:tcPr>
            <w:tcW w:w="6355" w:type="dxa"/>
            <w:shd w:val="clear" w:color="auto" w:fill="auto"/>
            <w:noWrap/>
          </w:tcPr>
          <w:p w14:paraId="1B0F1B95" w14:textId="77777777" w:rsidR="00DB436C" w:rsidRDefault="00B84160">
            <w:pPr>
              <w:pStyle w:val="WW-Default"/>
              <w:rPr>
                <w:rFonts w:ascii="Arial" w:hAnsi="Arial" w:cs="Arial"/>
                <w:sz w:val="20"/>
                <w:szCs w:val="20"/>
              </w:rPr>
            </w:pPr>
            <w:r>
              <w:rPr>
                <w:rFonts w:ascii="Arial" w:hAnsi="Arial" w:cs="Arial"/>
                <w:sz w:val="20"/>
                <w:szCs w:val="20"/>
              </w:rPr>
              <w:t>System Operational Document</w:t>
            </w:r>
          </w:p>
        </w:tc>
      </w:tr>
      <w:tr w:rsidR="00DB436C" w14:paraId="70C425FC" w14:textId="77777777">
        <w:trPr>
          <w:trHeight w:val="315"/>
        </w:trPr>
        <w:tc>
          <w:tcPr>
            <w:tcW w:w="672" w:type="dxa"/>
            <w:shd w:val="clear" w:color="auto" w:fill="auto"/>
            <w:noWrap/>
          </w:tcPr>
          <w:p w14:paraId="279935FF" w14:textId="77777777" w:rsidR="00DB436C" w:rsidRDefault="00B84160">
            <w:pPr>
              <w:pStyle w:val="BodyText"/>
              <w:spacing w:before="0" w:line="360" w:lineRule="auto"/>
              <w:ind w:left="0" w:right="0"/>
              <w:jc w:val="center"/>
              <w:rPr>
                <w:iCs/>
                <w:sz w:val="20"/>
              </w:rPr>
            </w:pPr>
            <w:r>
              <w:rPr>
                <w:iCs/>
                <w:sz w:val="20"/>
              </w:rPr>
              <w:t>4</w:t>
            </w:r>
          </w:p>
        </w:tc>
        <w:tc>
          <w:tcPr>
            <w:tcW w:w="1480" w:type="dxa"/>
            <w:shd w:val="clear" w:color="auto" w:fill="auto"/>
            <w:noWrap/>
          </w:tcPr>
          <w:p w14:paraId="09EC2B6A" w14:textId="77777777" w:rsidR="00DB436C" w:rsidRDefault="00B84160">
            <w:pPr>
              <w:pStyle w:val="Textbody"/>
              <w:spacing w:before="0"/>
              <w:ind w:left="0"/>
              <w:rPr>
                <w:sz w:val="20"/>
                <w:lang w:eastAsia="en-US"/>
              </w:rPr>
            </w:pPr>
            <w:r>
              <w:rPr>
                <w:sz w:val="20"/>
                <w:lang w:eastAsia="en-US"/>
              </w:rPr>
              <w:t>SOW</w:t>
            </w:r>
          </w:p>
        </w:tc>
        <w:tc>
          <w:tcPr>
            <w:tcW w:w="6355" w:type="dxa"/>
            <w:shd w:val="clear" w:color="auto" w:fill="auto"/>
            <w:noWrap/>
          </w:tcPr>
          <w:p w14:paraId="2CE68B75" w14:textId="77777777" w:rsidR="00DB436C" w:rsidRDefault="00B84160">
            <w:pPr>
              <w:pStyle w:val="WW-Default"/>
              <w:keepNext/>
              <w:rPr>
                <w:rFonts w:ascii="Arial" w:hAnsi="Arial" w:cs="Arial"/>
                <w:sz w:val="20"/>
                <w:szCs w:val="20"/>
              </w:rPr>
            </w:pPr>
            <w:r>
              <w:rPr>
                <w:rFonts w:ascii="Arial" w:hAnsi="Arial" w:cs="Arial"/>
                <w:sz w:val="20"/>
                <w:szCs w:val="20"/>
              </w:rPr>
              <w:t>Statement of Work</w:t>
            </w:r>
          </w:p>
        </w:tc>
      </w:tr>
    </w:tbl>
    <w:p w14:paraId="11EDA834" w14:textId="77777777" w:rsidR="00DB436C" w:rsidRDefault="00B84160">
      <w:pPr>
        <w:pStyle w:val="Caption"/>
        <w:jc w:val="center"/>
        <w:rPr>
          <w:lang w:val="en-GB"/>
        </w:rPr>
      </w:pPr>
      <w:r>
        <w:t xml:space="preserve">Table </w:t>
      </w:r>
      <w:fldSimple w:instr=" SEQ Table \* ARABIC ">
        <w:r>
          <w:t>3</w:t>
        </w:r>
      </w:fldSimple>
    </w:p>
    <w:p w14:paraId="7797E7DE" w14:textId="77777777" w:rsidR="00DB436C" w:rsidRDefault="00B84160">
      <w:pPr>
        <w:pStyle w:val="Heading1"/>
        <w:numPr>
          <w:ilvl w:val="1"/>
          <w:numId w:val="10"/>
        </w:numPr>
        <w:ind w:left="540" w:hanging="540"/>
        <w:rPr>
          <w:rFonts w:cs="Arial"/>
          <w:sz w:val="20"/>
        </w:rPr>
      </w:pPr>
      <w:bookmarkStart w:id="145" w:name="_Toc531101402"/>
      <w:r>
        <w:rPr>
          <w:rFonts w:cs="Arial"/>
          <w:sz w:val="20"/>
        </w:rPr>
        <w:t>REFERENCES</w:t>
      </w:r>
      <w:bookmarkEnd w:id="145"/>
    </w:p>
    <w:p w14:paraId="344BE600" w14:textId="77777777" w:rsidR="00DB436C" w:rsidRDefault="00DB436C">
      <w:pPr>
        <w:pStyle w:val="BodyText"/>
        <w:tabs>
          <w:tab w:val="left" w:pos="720"/>
        </w:tabs>
        <w:ind w:left="720"/>
        <w:rPr>
          <w:rFonts w:cs="Arial"/>
          <w:color w:val="0000FF"/>
          <w:sz w:val="20"/>
        </w:rPr>
      </w:pPr>
    </w:p>
    <w:tbl>
      <w:tblPr>
        <w:tblW w:w="8419" w:type="dxa"/>
        <w:tblInd w:w="756" w:type="dxa"/>
        <w:tblLayout w:type="fixed"/>
        <w:tblLook w:val="04A0" w:firstRow="1" w:lastRow="0" w:firstColumn="1" w:lastColumn="0" w:noHBand="0" w:noVBand="1"/>
      </w:tblPr>
      <w:tblGrid>
        <w:gridCol w:w="585"/>
        <w:gridCol w:w="3020"/>
        <w:gridCol w:w="4814"/>
      </w:tblGrid>
      <w:tr w:rsidR="00DB436C" w14:paraId="402829E8" w14:textId="77777777">
        <w:trPr>
          <w:tblHeader/>
        </w:trPr>
        <w:tc>
          <w:tcPr>
            <w:tcW w:w="585" w:type="dxa"/>
            <w:tcBorders>
              <w:top w:val="single" w:sz="4" w:space="0" w:color="000000"/>
              <w:left w:val="single" w:sz="4" w:space="0" w:color="000000"/>
              <w:bottom w:val="single" w:sz="4" w:space="0" w:color="000000"/>
            </w:tcBorders>
            <w:shd w:val="clear" w:color="auto" w:fill="95B3D7" w:themeFill="accent1" w:themeFillTint="99"/>
            <w:vAlign w:val="center"/>
          </w:tcPr>
          <w:p w14:paraId="7C5AC6C2" w14:textId="77777777" w:rsidR="00DB436C" w:rsidRDefault="00B84160">
            <w:pPr>
              <w:pStyle w:val="BodyText"/>
              <w:spacing w:before="100" w:after="100"/>
              <w:ind w:left="0" w:right="0"/>
              <w:rPr>
                <w:b/>
                <w:color w:val="000000"/>
                <w:sz w:val="20"/>
              </w:rPr>
            </w:pPr>
            <w:r>
              <w:rPr>
                <w:b/>
                <w:color w:val="000000"/>
                <w:sz w:val="20"/>
              </w:rPr>
              <w:t>No</w:t>
            </w:r>
          </w:p>
        </w:tc>
        <w:tc>
          <w:tcPr>
            <w:tcW w:w="3020" w:type="dxa"/>
            <w:tcBorders>
              <w:top w:val="single" w:sz="4" w:space="0" w:color="000000"/>
              <w:left w:val="single" w:sz="4" w:space="0" w:color="000000"/>
              <w:bottom w:val="single" w:sz="4" w:space="0" w:color="000000"/>
            </w:tcBorders>
            <w:shd w:val="clear" w:color="auto" w:fill="95B3D7" w:themeFill="accent1" w:themeFillTint="99"/>
            <w:vAlign w:val="center"/>
          </w:tcPr>
          <w:p w14:paraId="7089407A" w14:textId="77777777" w:rsidR="00DB436C" w:rsidRDefault="00B84160">
            <w:pPr>
              <w:pStyle w:val="BodyText"/>
              <w:spacing w:before="100" w:after="100"/>
              <w:ind w:left="0" w:right="0"/>
              <w:rPr>
                <w:b/>
                <w:color w:val="000000"/>
                <w:sz w:val="20"/>
              </w:rPr>
            </w:pPr>
            <w:r>
              <w:rPr>
                <w:b/>
                <w:color w:val="000000"/>
                <w:sz w:val="20"/>
              </w:rPr>
              <w:t>Document</w:t>
            </w:r>
          </w:p>
        </w:tc>
        <w:tc>
          <w:tcPr>
            <w:tcW w:w="4814"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vAlign w:val="center"/>
          </w:tcPr>
          <w:p w14:paraId="02F99ED9" w14:textId="77777777" w:rsidR="00DB436C" w:rsidRDefault="00B84160">
            <w:pPr>
              <w:pStyle w:val="BodyText"/>
              <w:spacing w:before="100" w:after="100"/>
              <w:ind w:left="0" w:right="0"/>
              <w:rPr>
                <w:b/>
              </w:rPr>
            </w:pPr>
            <w:r>
              <w:rPr>
                <w:b/>
                <w:color w:val="000000"/>
                <w:sz w:val="20"/>
              </w:rPr>
              <w:t>Description</w:t>
            </w:r>
          </w:p>
        </w:tc>
      </w:tr>
      <w:tr w:rsidR="00DB436C" w14:paraId="13C18AA2" w14:textId="77777777">
        <w:tc>
          <w:tcPr>
            <w:tcW w:w="585" w:type="dxa"/>
            <w:tcBorders>
              <w:top w:val="single" w:sz="4" w:space="0" w:color="000000"/>
              <w:left w:val="single" w:sz="4" w:space="0" w:color="000000"/>
              <w:bottom w:val="single" w:sz="4" w:space="0" w:color="000000"/>
            </w:tcBorders>
            <w:shd w:val="clear" w:color="auto" w:fill="auto"/>
            <w:vAlign w:val="center"/>
          </w:tcPr>
          <w:p w14:paraId="6B175AC7" w14:textId="77777777" w:rsidR="00DB436C" w:rsidRDefault="00B84160">
            <w:pPr>
              <w:pStyle w:val="BodyText"/>
              <w:spacing w:before="0" w:after="120"/>
              <w:ind w:left="0"/>
              <w:rPr>
                <w:sz w:val="20"/>
              </w:rPr>
            </w:pPr>
            <w:r>
              <w:rPr>
                <w:sz w:val="20"/>
              </w:rPr>
              <w:t>1</w:t>
            </w:r>
          </w:p>
        </w:tc>
        <w:tc>
          <w:tcPr>
            <w:tcW w:w="3020" w:type="dxa"/>
            <w:tcBorders>
              <w:top w:val="single" w:sz="4" w:space="0" w:color="000000"/>
              <w:left w:val="single" w:sz="4" w:space="0" w:color="000000"/>
              <w:bottom w:val="single" w:sz="4" w:space="0" w:color="000000"/>
            </w:tcBorders>
            <w:shd w:val="clear" w:color="auto" w:fill="auto"/>
          </w:tcPr>
          <w:p w14:paraId="7CA338A3" w14:textId="77777777" w:rsidR="00DB436C" w:rsidRDefault="00B84160">
            <w:pPr>
              <w:pStyle w:val="Textbody"/>
              <w:spacing w:before="0"/>
              <w:ind w:left="0" w:right="-108"/>
              <w:rPr>
                <w:sz w:val="20"/>
                <w:lang w:eastAsia="en-US"/>
              </w:rPr>
            </w:pPr>
            <w:r>
              <w:rPr>
                <w:sz w:val="20"/>
                <w:lang w:eastAsia="en-US"/>
              </w:rPr>
              <w:t>User Guide</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0CBAB816" w14:textId="77777777" w:rsidR="00DB436C" w:rsidRDefault="00B84160">
            <w:pPr>
              <w:pStyle w:val="Textbody"/>
              <w:spacing w:before="0"/>
              <w:ind w:left="0"/>
              <w:rPr>
                <w:sz w:val="20"/>
                <w:lang w:eastAsia="en-US"/>
              </w:rPr>
            </w:pPr>
            <w:r>
              <w:rPr>
                <w:sz w:val="20"/>
                <w:lang w:eastAsia="en-US"/>
              </w:rPr>
              <w:t>User Guide</w:t>
            </w:r>
          </w:p>
        </w:tc>
      </w:tr>
      <w:tr w:rsidR="00DB436C" w14:paraId="4B2786D0" w14:textId="77777777">
        <w:tc>
          <w:tcPr>
            <w:tcW w:w="585" w:type="dxa"/>
            <w:tcBorders>
              <w:top w:val="single" w:sz="4" w:space="0" w:color="000000"/>
              <w:left w:val="single" w:sz="4" w:space="0" w:color="000000"/>
              <w:bottom w:val="single" w:sz="4" w:space="0" w:color="000000"/>
            </w:tcBorders>
            <w:shd w:val="clear" w:color="auto" w:fill="auto"/>
            <w:vAlign w:val="center"/>
          </w:tcPr>
          <w:p w14:paraId="6AE6752F" w14:textId="77777777" w:rsidR="00DB436C" w:rsidRDefault="00B84160">
            <w:pPr>
              <w:pStyle w:val="BodyText"/>
              <w:spacing w:before="0" w:after="120"/>
              <w:ind w:left="0"/>
              <w:rPr>
                <w:sz w:val="20"/>
              </w:rPr>
            </w:pPr>
            <w:r>
              <w:rPr>
                <w:sz w:val="20"/>
              </w:rPr>
              <w:t xml:space="preserve">2 </w:t>
            </w:r>
          </w:p>
        </w:tc>
        <w:tc>
          <w:tcPr>
            <w:tcW w:w="3020" w:type="dxa"/>
            <w:tcBorders>
              <w:top w:val="single" w:sz="4" w:space="0" w:color="000000"/>
              <w:left w:val="single" w:sz="4" w:space="0" w:color="000000"/>
              <w:bottom w:val="single" w:sz="4" w:space="0" w:color="000000"/>
            </w:tcBorders>
            <w:shd w:val="clear" w:color="auto" w:fill="auto"/>
          </w:tcPr>
          <w:p w14:paraId="7A38DBE1" w14:textId="77777777" w:rsidR="00DB436C" w:rsidRDefault="00B84160">
            <w:pPr>
              <w:pStyle w:val="Textbody"/>
              <w:spacing w:before="0"/>
              <w:ind w:left="0" w:right="-85"/>
              <w:rPr>
                <w:sz w:val="20"/>
                <w:lang w:eastAsia="en-US"/>
              </w:rPr>
            </w:pPr>
            <w:r>
              <w:rPr>
                <w:sz w:val="20"/>
                <w:lang w:eastAsia="en-US"/>
              </w:rPr>
              <w:t>SOW</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3CF0FC1F" w14:textId="77777777" w:rsidR="00DB436C" w:rsidRDefault="00B84160">
            <w:pPr>
              <w:pStyle w:val="Textbody"/>
              <w:spacing w:before="0"/>
              <w:ind w:left="0"/>
            </w:pPr>
            <w:r>
              <w:rPr>
                <w:sz w:val="20"/>
              </w:rPr>
              <w:t>Statement of Work as supplied as agreed upon between TCS and MAB</w:t>
            </w:r>
          </w:p>
        </w:tc>
      </w:tr>
      <w:tr w:rsidR="00DB436C" w14:paraId="2A2CAD5B" w14:textId="77777777">
        <w:tc>
          <w:tcPr>
            <w:tcW w:w="585" w:type="dxa"/>
            <w:tcBorders>
              <w:top w:val="single" w:sz="4" w:space="0" w:color="000000"/>
              <w:left w:val="single" w:sz="4" w:space="0" w:color="000000"/>
              <w:bottom w:val="single" w:sz="4" w:space="0" w:color="000000"/>
            </w:tcBorders>
            <w:shd w:val="clear" w:color="auto" w:fill="auto"/>
            <w:vAlign w:val="center"/>
          </w:tcPr>
          <w:p w14:paraId="7A036E3D" w14:textId="77777777" w:rsidR="00DB436C" w:rsidRDefault="00B84160">
            <w:pPr>
              <w:pStyle w:val="BodyText"/>
              <w:spacing w:before="0" w:after="120"/>
              <w:ind w:left="0"/>
              <w:rPr>
                <w:sz w:val="20"/>
              </w:rPr>
            </w:pPr>
            <w:r>
              <w:rPr>
                <w:sz w:val="20"/>
              </w:rPr>
              <w:lastRenderedPageBreak/>
              <w:t>3</w:t>
            </w:r>
          </w:p>
        </w:tc>
        <w:tc>
          <w:tcPr>
            <w:tcW w:w="3020" w:type="dxa"/>
            <w:tcBorders>
              <w:top w:val="single" w:sz="4" w:space="0" w:color="000000"/>
              <w:left w:val="single" w:sz="4" w:space="0" w:color="000000"/>
              <w:bottom w:val="single" w:sz="4" w:space="0" w:color="000000"/>
            </w:tcBorders>
            <w:shd w:val="clear" w:color="auto" w:fill="auto"/>
          </w:tcPr>
          <w:p w14:paraId="4C1771F5" w14:textId="77777777" w:rsidR="00DB436C" w:rsidRDefault="00B84160">
            <w:pPr>
              <w:pStyle w:val="Textbody"/>
              <w:spacing w:before="0"/>
              <w:ind w:left="0" w:right="-85"/>
              <w:rPr>
                <w:sz w:val="20"/>
                <w:lang w:eastAsia="en-US"/>
              </w:rPr>
            </w:pPr>
            <w:r>
              <w:rPr>
                <w:sz w:val="20"/>
                <w:lang w:eastAsia="en-US"/>
              </w:rPr>
              <w:t>Technical Design Document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40B39586" w14:textId="77777777" w:rsidR="00DB436C" w:rsidRDefault="00B84160">
            <w:pPr>
              <w:pStyle w:val="Textbody"/>
              <w:spacing w:before="0"/>
              <w:ind w:left="0"/>
              <w:rPr>
                <w:sz w:val="20"/>
              </w:rPr>
            </w:pPr>
            <w:r>
              <w:rPr>
                <w:sz w:val="20"/>
              </w:rPr>
              <w:t>Document highlighting the Technical Design &amp; architecture of the collaboration platform. This is supplied by TCS</w:t>
            </w:r>
          </w:p>
        </w:tc>
      </w:tr>
      <w:tr w:rsidR="00DB436C" w14:paraId="4226BC89" w14:textId="77777777">
        <w:tc>
          <w:tcPr>
            <w:tcW w:w="585" w:type="dxa"/>
            <w:tcBorders>
              <w:top w:val="single" w:sz="4" w:space="0" w:color="000000"/>
              <w:left w:val="single" w:sz="4" w:space="0" w:color="000000"/>
              <w:bottom w:val="single" w:sz="4" w:space="0" w:color="000000"/>
            </w:tcBorders>
            <w:shd w:val="clear" w:color="auto" w:fill="auto"/>
            <w:vAlign w:val="center"/>
          </w:tcPr>
          <w:p w14:paraId="7C964D78" w14:textId="77777777" w:rsidR="00DB436C" w:rsidRDefault="00B84160">
            <w:pPr>
              <w:pStyle w:val="BodyText"/>
              <w:spacing w:before="0" w:after="120"/>
              <w:ind w:left="0"/>
              <w:rPr>
                <w:sz w:val="20"/>
              </w:rPr>
            </w:pPr>
            <w:r>
              <w:rPr>
                <w:sz w:val="20"/>
              </w:rPr>
              <w:t>4</w:t>
            </w:r>
          </w:p>
        </w:tc>
        <w:tc>
          <w:tcPr>
            <w:tcW w:w="3020" w:type="dxa"/>
            <w:tcBorders>
              <w:top w:val="single" w:sz="4" w:space="0" w:color="000000"/>
              <w:left w:val="single" w:sz="4" w:space="0" w:color="000000"/>
              <w:bottom w:val="single" w:sz="4" w:space="0" w:color="000000"/>
            </w:tcBorders>
            <w:shd w:val="clear" w:color="auto" w:fill="auto"/>
          </w:tcPr>
          <w:p w14:paraId="54538718" w14:textId="77777777" w:rsidR="00DB436C" w:rsidRDefault="00B84160">
            <w:pPr>
              <w:pStyle w:val="Textbody"/>
              <w:spacing w:before="0"/>
              <w:ind w:left="0" w:right="-85"/>
              <w:rPr>
                <w:sz w:val="20"/>
                <w:lang w:eastAsia="en-US"/>
              </w:rPr>
            </w:pPr>
            <w:r>
              <w:rPr>
                <w:sz w:val="20"/>
                <w:lang w:eastAsia="en-US"/>
              </w:rPr>
              <w:t>Test Plan Document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11036619" w14:textId="77777777" w:rsidR="00DB436C" w:rsidRDefault="00B84160">
            <w:pPr>
              <w:pStyle w:val="Textbody"/>
              <w:spacing w:before="0"/>
              <w:ind w:left="0"/>
              <w:rPr>
                <w:sz w:val="20"/>
              </w:rPr>
            </w:pPr>
            <w:r>
              <w:rPr>
                <w:sz w:val="20"/>
              </w:rPr>
              <w:t>Document highlighting the Test plan for the collaboration platform. This is supplied by TCS</w:t>
            </w:r>
          </w:p>
        </w:tc>
      </w:tr>
      <w:tr w:rsidR="00DB436C" w14:paraId="185DFF32" w14:textId="77777777">
        <w:tc>
          <w:tcPr>
            <w:tcW w:w="585" w:type="dxa"/>
            <w:tcBorders>
              <w:top w:val="single" w:sz="4" w:space="0" w:color="000000"/>
              <w:left w:val="single" w:sz="4" w:space="0" w:color="000000"/>
              <w:bottom w:val="single" w:sz="4" w:space="0" w:color="000000"/>
            </w:tcBorders>
            <w:shd w:val="clear" w:color="auto" w:fill="auto"/>
            <w:vAlign w:val="center"/>
          </w:tcPr>
          <w:p w14:paraId="78941E47" w14:textId="77777777" w:rsidR="00DB436C" w:rsidRDefault="00B84160">
            <w:pPr>
              <w:pStyle w:val="BodyText"/>
              <w:spacing w:before="0" w:after="120"/>
              <w:ind w:left="0"/>
              <w:rPr>
                <w:sz w:val="20"/>
              </w:rPr>
            </w:pPr>
            <w:r>
              <w:rPr>
                <w:sz w:val="20"/>
              </w:rPr>
              <w:t>5</w:t>
            </w:r>
          </w:p>
        </w:tc>
        <w:tc>
          <w:tcPr>
            <w:tcW w:w="3020" w:type="dxa"/>
            <w:tcBorders>
              <w:top w:val="single" w:sz="4" w:space="0" w:color="000000"/>
              <w:left w:val="single" w:sz="4" w:space="0" w:color="000000"/>
              <w:bottom w:val="single" w:sz="4" w:space="0" w:color="000000"/>
            </w:tcBorders>
            <w:shd w:val="clear" w:color="auto" w:fill="auto"/>
          </w:tcPr>
          <w:p w14:paraId="34B72012" w14:textId="77777777" w:rsidR="00DB436C" w:rsidRDefault="00B84160">
            <w:pPr>
              <w:pStyle w:val="Textbody"/>
              <w:spacing w:before="0"/>
              <w:ind w:left="0" w:right="-85"/>
              <w:rPr>
                <w:sz w:val="20"/>
                <w:lang w:eastAsia="en-US"/>
              </w:rPr>
            </w:pPr>
            <w:r>
              <w:rPr>
                <w:sz w:val="20"/>
                <w:lang w:eastAsia="en-US"/>
              </w:rPr>
              <w:t>Functional Document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3880CB1F" w14:textId="77777777" w:rsidR="00DB436C" w:rsidRDefault="00B84160">
            <w:pPr>
              <w:pStyle w:val="Textbody"/>
              <w:keepNext/>
              <w:spacing w:before="0"/>
              <w:ind w:left="0"/>
              <w:rPr>
                <w:sz w:val="20"/>
              </w:rPr>
            </w:pPr>
            <w:r>
              <w:rPr>
                <w:sz w:val="20"/>
              </w:rPr>
              <w:t>Document highlighting all the functional requirements of the system. This is supplied by TCS</w:t>
            </w:r>
          </w:p>
        </w:tc>
      </w:tr>
    </w:tbl>
    <w:p w14:paraId="7C8A06C1" w14:textId="77777777" w:rsidR="00DB436C" w:rsidRDefault="00B84160">
      <w:pPr>
        <w:pStyle w:val="Caption"/>
        <w:jc w:val="center"/>
        <w:rPr>
          <w:rFonts w:cs="Arial"/>
          <w:iCs w:val="0"/>
          <w:color w:val="0000FF"/>
          <w:kern w:val="1"/>
        </w:rPr>
      </w:pPr>
      <w:r>
        <w:t xml:space="preserve">Table </w:t>
      </w:r>
      <w:fldSimple w:instr=" SEQ Table \* ARABIC ">
        <w:r>
          <w:t>4</w:t>
        </w:r>
      </w:fldSimple>
    </w:p>
    <w:p w14:paraId="7EE3B4B9" w14:textId="77777777" w:rsidR="00DB436C" w:rsidRDefault="00DB436C">
      <w:pPr>
        <w:pStyle w:val="Heading9"/>
        <w:numPr>
          <w:ilvl w:val="0"/>
          <w:numId w:val="0"/>
        </w:numPr>
        <w:ind w:left="720"/>
        <w:rPr>
          <w:lang w:val="en-GB"/>
        </w:rPr>
      </w:pPr>
    </w:p>
    <w:p w14:paraId="17D63EA2" w14:textId="77777777" w:rsidR="00DB436C" w:rsidRDefault="00DB436C">
      <w:pPr>
        <w:rPr>
          <w:rFonts w:cs="Arial"/>
        </w:rPr>
        <w:sectPr w:rsidR="00DB436C">
          <w:pgSz w:w="11906" w:h="16838"/>
          <w:pgMar w:top="357" w:right="646" w:bottom="425" w:left="1298" w:header="720" w:footer="215" w:gutter="0"/>
          <w:pgNumType w:start="2" w:chapStyle="9"/>
          <w:cols w:space="720"/>
          <w:vAlign w:val="center"/>
          <w:docGrid w:linePitch="272"/>
        </w:sectPr>
      </w:pPr>
    </w:p>
    <w:p w14:paraId="03BE9F01" w14:textId="77777777" w:rsidR="00DB436C" w:rsidRDefault="00B84160">
      <w:pPr>
        <w:pStyle w:val="Heading9"/>
      </w:pPr>
      <w:bookmarkStart w:id="146" w:name="_Toc531101403"/>
      <w:r>
        <w:lastRenderedPageBreak/>
        <w:t>– OVERVIEW OF BUSINESS PROCESS</w:t>
      </w:r>
      <w:bookmarkEnd w:id="146"/>
    </w:p>
    <w:p w14:paraId="52E608EF" w14:textId="77777777" w:rsidR="00DB436C" w:rsidRDefault="00DB436C">
      <w:pPr>
        <w:pStyle w:val="Heading1"/>
        <w:numPr>
          <w:ilvl w:val="0"/>
          <w:numId w:val="11"/>
        </w:numPr>
        <w:ind w:left="576" w:hanging="576"/>
        <w:rPr>
          <w:sz w:val="20"/>
        </w:rPr>
        <w:sectPr w:rsidR="00DB436C">
          <w:pgSz w:w="11906" w:h="16838"/>
          <w:pgMar w:top="357" w:right="646" w:bottom="425" w:left="1298" w:header="720" w:footer="215" w:gutter="0"/>
          <w:pgNumType w:start="1" w:chapStyle="9"/>
          <w:cols w:space="720"/>
          <w:vAlign w:val="center"/>
          <w:docGrid w:linePitch="272"/>
        </w:sectPr>
      </w:pPr>
      <w:bookmarkStart w:id="147" w:name="_Toc499308573"/>
      <w:bookmarkStart w:id="148" w:name="_Toc418858330"/>
    </w:p>
    <w:p w14:paraId="21570CB7" w14:textId="77777777" w:rsidR="00DB436C" w:rsidRDefault="00B84160">
      <w:pPr>
        <w:pStyle w:val="Heading1"/>
        <w:numPr>
          <w:ilvl w:val="0"/>
          <w:numId w:val="11"/>
        </w:numPr>
        <w:ind w:left="576" w:hanging="576"/>
        <w:rPr>
          <w:sz w:val="20"/>
        </w:rPr>
      </w:pPr>
      <w:bookmarkStart w:id="149" w:name="_Toc531101404"/>
      <w:r>
        <w:rPr>
          <w:sz w:val="20"/>
        </w:rPr>
        <w:lastRenderedPageBreak/>
        <w:t>OVERVIEW OF BUSINESS PROCESS</w:t>
      </w:r>
      <w:bookmarkEnd w:id="147"/>
      <w:bookmarkEnd w:id="148"/>
      <w:bookmarkEnd w:id="149"/>
    </w:p>
    <w:p w14:paraId="074E47F7" w14:textId="77777777" w:rsidR="00DB436C" w:rsidRDefault="00DB436C">
      <w:pPr>
        <w:rPr>
          <w:lang w:val="en-GB"/>
        </w:rPr>
      </w:pPr>
    </w:p>
    <w:p w14:paraId="4A852BA6" w14:textId="77777777" w:rsidR="00DB436C" w:rsidRDefault="00B84160">
      <w:pPr>
        <w:keepNext/>
        <w:ind w:left="360"/>
        <w:jc w:val="center"/>
      </w:pPr>
      <w:r>
        <w:rPr>
          <w:noProof/>
        </w:rPr>
        <w:drawing>
          <wp:inline distT="0" distB="0" distL="0" distR="0" wp14:anchorId="7978669D" wp14:editId="54981AC6">
            <wp:extent cx="5943600" cy="3686175"/>
            <wp:effectExtent l="0" t="0" r="0" b="9525"/>
            <wp:docPr id="2039676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47DBF527" w14:textId="77777777" w:rsidR="00DB436C" w:rsidRDefault="00B84160">
      <w:pPr>
        <w:pStyle w:val="Caption"/>
        <w:jc w:val="center"/>
        <w:rPr>
          <w:rFonts w:ascii="Arial Narrow" w:hAnsi="Arial Narrow"/>
          <w:sz w:val="22"/>
          <w:szCs w:val="22"/>
          <w:lang w:val="en-GB"/>
        </w:rPr>
      </w:pPr>
      <w:r>
        <w:t xml:space="preserve">Figure </w:t>
      </w:r>
      <w:fldSimple w:instr=" SEQ Figure \* ARABIC ">
        <w:r>
          <w:t>1</w:t>
        </w:r>
      </w:fldSimple>
    </w:p>
    <w:p w14:paraId="607FA334" w14:textId="77777777" w:rsidR="00DB436C" w:rsidRDefault="00B84160">
      <w:pPr>
        <w:pStyle w:val="Standard"/>
        <w:spacing w:line="360" w:lineRule="auto"/>
        <w:ind w:left="0" w:right="0"/>
        <w:jc w:val="both"/>
      </w:pPr>
      <w:r>
        <w:rPr>
          <w:lang w:val="en-GB"/>
        </w:rPr>
        <w:t xml:space="preserve">iHRMS Archival is an archival system (web application) which is </w:t>
      </w:r>
      <w:r>
        <w:rPr>
          <w:rFonts w:eastAsia="Calibri"/>
          <w:color w:val="000000"/>
          <w:lang w:val="en-GB"/>
        </w:rPr>
        <w:t xml:space="preserve">to store all data </w:t>
      </w:r>
      <w:r>
        <w:rPr>
          <w:lang w:val="en-GB"/>
        </w:rPr>
        <w:t>from iHRMS system (decommissioned) and enable MAS–MAB BG employees to retrieve, view and download employee records</w:t>
      </w:r>
      <w:r>
        <w:rPr>
          <w:rFonts w:eastAsia="Calibri"/>
          <w:color w:val="000000"/>
          <w:lang w:val="en-GB"/>
        </w:rPr>
        <w:t>.</w:t>
      </w:r>
    </w:p>
    <w:p w14:paraId="1299FC03" w14:textId="77777777" w:rsidR="00DB436C" w:rsidRDefault="00DB436C">
      <w:pPr>
        <w:pStyle w:val="Standard"/>
        <w:spacing w:line="360" w:lineRule="auto"/>
        <w:ind w:left="0" w:right="0"/>
        <w:jc w:val="both"/>
      </w:pPr>
    </w:p>
    <w:p w14:paraId="53508331" w14:textId="77777777" w:rsidR="00DB436C" w:rsidRDefault="00DB436C">
      <w:pPr>
        <w:pStyle w:val="Standard"/>
        <w:spacing w:line="360" w:lineRule="auto"/>
        <w:ind w:left="0" w:right="0"/>
        <w:jc w:val="both"/>
      </w:pPr>
    </w:p>
    <w:p w14:paraId="4C694B97" w14:textId="77777777" w:rsidR="00DB436C" w:rsidRDefault="00DB436C">
      <w:pPr>
        <w:pStyle w:val="Standard"/>
        <w:spacing w:line="360" w:lineRule="auto"/>
        <w:ind w:left="0" w:right="0"/>
        <w:jc w:val="both"/>
      </w:pPr>
    </w:p>
    <w:p w14:paraId="5EB26D91" w14:textId="77777777" w:rsidR="00DB436C" w:rsidRDefault="00DB436C">
      <w:pPr>
        <w:pStyle w:val="Standard"/>
        <w:spacing w:line="360" w:lineRule="auto"/>
        <w:ind w:left="0" w:right="0"/>
        <w:jc w:val="both"/>
      </w:pPr>
    </w:p>
    <w:p w14:paraId="3BC8F9AD" w14:textId="77777777" w:rsidR="00DB436C" w:rsidRDefault="00DB436C">
      <w:pPr>
        <w:pStyle w:val="Standard"/>
        <w:spacing w:line="360" w:lineRule="auto"/>
        <w:ind w:left="0" w:right="0"/>
        <w:jc w:val="both"/>
      </w:pPr>
    </w:p>
    <w:p w14:paraId="18D160CB" w14:textId="77777777" w:rsidR="00DB436C" w:rsidRDefault="00DB436C">
      <w:pPr>
        <w:pStyle w:val="Standard"/>
        <w:spacing w:line="360" w:lineRule="auto"/>
        <w:ind w:left="0" w:right="0"/>
        <w:jc w:val="both"/>
      </w:pPr>
    </w:p>
    <w:p w14:paraId="61AC30FB" w14:textId="77777777" w:rsidR="00DB436C" w:rsidRDefault="00DB436C">
      <w:pPr>
        <w:pStyle w:val="Standard"/>
        <w:spacing w:line="360" w:lineRule="auto"/>
        <w:ind w:left="0" w:right="0"/>
        <w:jc w:val="both"/>
      </w:pPr>
    </w:p>
    <w:p w14:paraId="26B1A375" w14:textId="77777777" w:rsidR="00DB436C" w:rsidRDefault="00DB436C">
      <w:pPr>
        <w:pStyle w:val="Standard"/>
        <w:spacing w:line="360" w:lineRule="auto"/>
        <w:ind w:left="0" w:right="0"/>
        <w:jc w:val="both"/>
      </w:pPr>
    </w:p>
    <w:p w14:paraId="211FC6EA" w14:textId="77777777" w:rsidR="00DB436C" w:rsidRDefault="00DB436C">
      <w:pPr>
        <w:pStyle w:val="Standard"/>
        <w:spacing w:line="360" w:lineRule="auto"/>
        <w:ind w:left="0" w:right="0"/>
        <w:jc w:val="both"/>
      </w:pPr>
    </w:p>
    <w:p w14:paraId="764ED501" w14:textId="77777777" w:rsidR="00DB436C" w:rsidRDefault="00DB436C">
      <w:pPr>
        <w:pStyle w:val="Standard"/>
        <w:spacing w:line="360" w:lineRule="auto"/>
        <w:ind w:left="0" w:right="0"/>
        <w:jc w:val="both"/>
        <w:sectPr w:rsidR="00DB436C">
          <w:pgSz w:w="11906" w:h="16838"/>
          <w:pgMar w:top="357" w:right="646" w:bottom="425" w:left="1298" w:header="720" w:footer="215" w:gutter="0"/>
          <w:pgNumType w:start="2" w:chapStyle="9"/>
          <w:cols w:space="720"/>
          <w:docGrid w:linePitch="272"/>
        </w:sectPr>
      </w:pPr>
    </w:p>
    <w:p w14:paraId="70D5609C" w14:textId="77777777" w:rsidR="00DB436C" w:rsidRDefault="00B84160">
      <w:pPr>
        <w:pStyle w:val="Heading9"/>
      </w:pPr>
      <w:bookmarkStart w:id="150" w:name="_Toc531101405"/>
      <w:r>
        <w:lastRenderedPageBreak/>
        <w:t>– MANUAL CONTENT</w:t>
      </w:r>
      <w:bookmarkEnd w:id="150"/>
    </w:p>
    <w:p w14:paraId="0AB93745" w14:textId="77777777" w:rsidR="00DB436C" w:rsidRDefault="00DB436C">
      <w:pPr>
        <w:ind w:left="0"/>
        <w:rPr>
          <w:rFonts w:cs="Arial"/>
          <w:lang w:val="en-GB"/>
        </w:rPr>
        <w:sectPr w:rsidR="00DB436C">
          <w:footerReference w:type="even" r:id="rId32"/>
          <w:pgSz w:w="11909" w:h="16834"/>
          <w:pgMar w:top="1440" w:right="709" w:bottom="1440" w:left="1440" w:header="215" w:footer="215" w:gutter="0"/>
          <w:pgNumType w:start="1" w:chapStyle="9"/>
          <w:cols w:space="720"/>
          <w:vAlign w:val="center"/>
          <w:docGrid w:linePitch="272"/>
        </w:sectPr>
      </w:pPr>
    </w:p>
    <w:p w14:paraId="5A1FD19A" w14:textId="77777777" w:rsidR="00DB436C" w:rsidRDefault="00B84160">
      <w:pPr>
        <w:rPr>
          <w:rFonts w:cs="Arial"/>
          <w:caps/>
        </w:rPr>
      </w:pPr>
      <w:r>
        <w:rPr>
          <w:rFonts w:cs="Arial"/>
          <w:caps/>
        </w:rPr>
        <w:lastRenderedPageBreak/>
        <w:t>4.1</w:t>
      </w:r>
      <w:r>
        <w:rPr>
          <w:rFonts w:cs="Arial"/>
          <w:caps/>
        </w:rPr>
        <w:tab/>
        <w:t>Systems overview</w:t>
      </w:r>
    </w:p>
    <w:p w14:paraId="206A2F2D" w14:textId="77777777" w:rsidR="00DB436C" w:rsidRDefault="00B84160">
      <w:pPr>
        <w:ind w:left="720"/>
        <w:jc w:val="both"/>
        <w:rPr>
          <w:lang w:val="en-GB"/>
        </w:rPr>
      </w:pPr>
      <w:r>
        <w:rPr>
          <w:lang w:val="en-GB"/>
        </w:rPr>
        <w:t>iHRMS Application is an archival application (Web application) designed for IHRMS to backup data so that HR users can access the data.</w:t>
      </w:r>
    </w:p>
    <w:p w14:paraId="6BF2C8FB" w14:textId="77777777" w:rsidR="00DB436C" w:rsidRDefault="00B84160">
      <w:pPr>
        <w:ind w:left="720"/>
        <w:jc w:val="both"/>
        <w:rPr>
          <w:lang w:val="en-GB"/>
        </w:rPr>
      </w:pPr>
      <w:r>
        <w:rPr>
          <w:lang w:val="en-GB"/>
        </w:rPr>
        <w:t>This application is BCD 4 and the SLA will applicable accordingly.</w:t>
      </w:r>
    </w:p>
    <w:p w14:paraId="714FD250" w14:textId="77777777" w:rsidR="00DB436C" w:rsidRDefault="00B84160">
      <w:pPr>
        <w:ind w:left="720"/>
        <w:jc w:val="both"/>
        <w:rPr>
          <w:lang w:val="en-GB"/>
        </w:rPr>
      </w:pPr>
      <w:r>
        <w:rPr>
          <w:lang w:val="en-GB"/>
        </w:rPr>
        <w:t>The data contains information about employees including payroll and Leave.</w:t>
      </w:r>
    </w:p>
    <w:p w14:paraId="481F6FAB" w14:textId="77777777" w:rsidR="00DB436C" w:rsidRDefault="00B84160">
      <w:pPr>
        <w:ind w:left="720"/>
        <w:jc w:val="both"/>
        <w:rPr>
          <w:lang w:val="en-GB"/>
        </w:rPr>
      </w:pPr>
      <w:r>
        <w:rPr>
          <w:lang w:val="en-GB"/>
        </w:rPr>
        <w:t xml:space="preserve">The data therein is dated from December 2006 up to December 2016. </w:t>
      </w:r>
    </w:p>
    <w:p w14:paraId="2760E789" w14:textId="77777777" w:rsidR="00DB436C" w:rsidRDefault="00B84160">
      <w:pPr>
        <w:pStyle w:val="BodyText"/>
        <w:ind w:right="42" w:firstLine="144"/>
        <w:jc w:val="both"/>
        <w:rPr>
          <w:sz w:val="20"/>
        </w:rPr>
      </w:pPr>
      <w:r>
        <w:rPr>
          <w:sz w:val="20"/>
        </w:rPr>
        <w:t>The logged in user can view/download past data in Excel format.</w:t>
      </w:r>
    </w:p>
    <w:p w14:paraId="49635555" w14:textId="77777777" w:rsidR="00DB436C" w:rsidRDefault="00DB436C">
      <w:pPr>
        <w:pStyle w:val="BodyText"/>
        <w:ind w:right="42" w:firstLine="144"/>
        <w:jc w:val="both"/>
        <w:rPr>
          <w:sz w:val="20"/>
        </w:rPr>
      </w:pPr>
    </w:p>
    <w:p w14:paraId="113BAD9B" w14:textId="77777777" w:rsidR="00DB436C" w:rsidRDefault="00B84160">
      <w:pPr>
        <w:pStyle w:val="BodyText"/>
        <w:ind w:right="42" w:firstLine="144"/>
        <w:jc w:val="both"/>
        <w:rPr>
          <w:sz w:val="20"/>
        </w:rPr>
      </w:pPr>
      <w:r>
        <w:rPr>
          <w:sz w:val="20"/>
        </w:rPr>
        <w:t>iHRMS Archival application has the following functionalities:</w:t>
      </w:r>
    </w:p>
    <w:p w14:paraId="401A1175" w14:textId="77777777" w:rsidR="00DB436C" w:rsidRDefault="00B84160">
      <w:pPr>
        <w:pStyle w:val="BodyText"/>
        <w:numPr>
          <w:ilvl w:val="0"/>
          <w:numId w:val="12"/>
        </w:numPr>
        <w:suppressAutoHyphens/>
        <w:autoSpaceDN/>
        <w:adjustRightInd/>
        <w:ind w:right="42"/>
        <w:jc w:val="both"/>
        <w:rPr>
          <w:sz w:val="20"/>
        </w:rPr>
      </w:pPr>
      <w:r>
        <w:rPr>
          <w:sz w:val="20"/>
        </w:rPr>
        <w:t>User Management</w:t>
      </w:r>
    </w:p>
    <w:p w14:paraId="2DC5A918" w14:textId="77777777" w:rsidR="00DB436C" w:rsidRDefault="00B84160">
      <w:pPr>
        <w:pStyle w:val="BodyText"/>
        <w:numPr>
          <w:ilvl w:val="0"/>
          <w:numId w:val="12"/>
        </w:numPr>
        <w:suppressAutoHyphens/>
        <w:autoSpaceDN/>
        <w:adjustRightInd/>
        <w:ind w:right="42"/>
        <w:jc w:val="both"/>
        <w:rPr>
          <w:sz w:val="20"/>
        </w:rPr>
      </w:pPr>
      <w:r>
        <w:rPr>
          <w:sz w:val="20"/>
        </w:rPr>
        <w:t>Employee Personal Details</w:t>
      </w:r>
    </w:p>
    <w:p w14:paraId="2D1B9176" w14:textId="77777777" w:rsidR="00DB436C" w:rsidRDefault="00B84160">
      <w:pPr>
        <w:pStyle w:val="BodyText"/>
        <w:numPr>
          <w:ilvl w:val="0"/>
          <w:numId w:val="12"/>
        </w:numPr>
        <w:suppressAutoHyphens/>
        <w:autoSpaceDN/>
        <w:adjustRightInd/>
        <w:ind w:right="42"/>
        <w:jc w:val="both"/>
        <w:rPr>
          <w:sz w:val="20"/>
        </w:rPr>
      </w:pPr>
      <w:r>
        <w:rPr>
          <w:sz w:val="20"/>
        </w:rPr>
        <w:t>Employee Assignment Details</w:t>
      </w:r>
    </w:p>
    <w:p w14:paraId="0942DF96" w14:textId="77777777" w:rsidR="00DB436C" w:rsidRDefault="00B84160">
      <w:pPr>
        <w:pStyle w:val="BodyText"/>
        <w:numPr>
          <w:ilvl w:val="0"/>
          <w:numId w:val="12"/>
        </w:numPr>
        <w:suppressAutoHyphens/>
        <w:autoSpaceDN/>
        <w:adjustRightInd/>
        <w:ind w:right="42"/>
        <w:jc w:val="both"/>
        <w:rPr>
          <w:sz w:val="20"/>
        </w:rPr>
      </w:pPr>
      <w:r>
        <w:rPr>
          <w:sz w:val="20"/>
        </w:rPr>
        <w:t>Employee Contact Details</w:t>
      </w:r>
    </w:p>
    <w:p w14:paraId="45CDBAFF" w14:textId="77777777" w:rsidR="00DB436C" w:rsidRDefault="00B84160">
      <w:pPr>
        <w:pStyle w:val="BodyText"/>
        <w:numPr>
          <w:ilvl w:val="0"/>
          <w:numId w:val="12"/>
        </w:numPr>
        <w:suppressAutoHyphens/>
        <w:autoSpaceDN/>
        <w:adjustRightInd/>
        <w:ind w:right="42"/>
        <w:jc w:val="both"/>
        <w:rPr>
          <w:sz w:val="20"/>
        </w:rPr>
      </w:pPr>
      <w:r>
        <w:rPr>
          <w:sz w:val="20"/>
        </w:rPr>
        <w:t>Employee Dependent Details</w:t>
      </w:r>
    </w:p>
    <w:p w14:paraId="1C8A7130" w14:textId="77777777" w:rsidR="00DB436C" w:rsidRDefault="00B84160">
      <w:pPr>
        <w:pStyle w:val="BodyText"/>
        <w:numPr>
          <w:ilvl w:val="0"/>
          <w:numId w:val="12"/>
        </w:numPr>
        <w:suppressAutoHyphens/>
        <w:autoSpaceDN/>
        <w:adjustRightInd/>
        <w:ind w:right="42"/>
        <w:jc w:val="both"/>
        <w:rPr>
          <w:sz w:val="20"/>
        </w:rPr>
      </w:pPr>
      <w:r>
        <w:rPr>
          <w:sz w:val="20"/>
        </w:rPr>
        <w:t>Employee Pay results</w:t>
      </w:r>
    </w:p>
    <w:p w14:paraId="5C24A8C5" w14:textId="77777777" w:rsidR="00DB436C" w:rsidRDefault="00B84160">
      <w:pPr>
        <w:pStyle w:val="BodyText"/>
        <w:numPr>
          <w:ilvl w:val="0"/>
          <w:numId w:val="12"/>
        </w:numPr>
        <w:suppressAutoHyphens/>
        <w:autoSpaceDN/>
        <w:adjustRightInd/>
        <w:ind w:right="42"/>
        <w:jc w:val="both"/>
        <w:rPr>
          <w:sz w:val="20"/>
        </w:rPr>
      </w:pPr>
      <w:r>
        <w:rPr>
          <w:sz w:val="20"/>
        </w:rPr>
        <w:t>Employee Payment Methods</w:t>
      </w:r>
    </w:p>
    <w:p w14:paraId="088EB9AC" w14:textId="77777777" w:rsidR="00DB436C" w:rsidRDefault="00B84160">
      <w:pPr>
        <w:pStyle w:val="BodyText"/>
        <w:numPr>
          <w:ilvl w:val="0"/>
          <w:numId w:val="12"/>
        </w:numPr>
        <w:suppressAutoHyphens/>
        <w:autoSpaceDN/>
        <w:adjustRightInd/>
        <w:ind w:right="42"/>
        <w:jc w:val="both"/>
        <w:rPr>
          <w:sz w:val="20"/>
        </w:rPr>
      </w:pPr>
      <w:r>
        <w:rPr>
          <w:sz w:val="20"/>
        </w:rPr>
        <w:t>Employee Leave Details</w:t>
      </w:r>
    </w:p>
    <w:p w14:paraId="2ACC2B5B" w14:textId="77777777" w:rsidR="00DB436C" w:rsidRDefault="00B84160">
      <w:pPr>
        <w:pStyle w:val="BodyText"/>
        <w:numPr>
          <w:ilvl w:val="0"/>
          <w:numId w:val="12"/>
        </w:numPr>
        <w:suppressAutoHyphens/>
        <w:autoSpaceDN/>
        <w:adjustRightInd/>
        <w:ind w:right="42"/>
        <w:jc w:val="both"/>
        <w:rPr>
          <w:sz w:val="20"/>
        </w:rPr>
      </w:pPr>
      <w:r>
        <w:rPr>
          <w:sz w:val="20"/>
        </w:rPr>
        <w:t>Employee EA form</w:t>
      </w:r>
    </w:p>
    <w:p w14:paraId="17A53FC6" w14:textId="77777777" w:rsidR="00DB436C" w:rsidRDefault="00DB436C">
      <w:pPr>
        <w:pStyle w:val="BodyText"/>
        <w:jc w:val="both"/>
        <w:rPr>
          <w:sz w:val="20"/>
        </w:rPr>
      </w:pPr>
    </w:p>
    <w:p w14:paraId="7A07A0A6" w14:textId="77777777" w:rsidR="00DB436C" w:rsidRDefault="00B84160">
      <w:pPr>
        <w:pStyle w:val="BodyText"/>
        <w:jc w:val="both"/>
        <w:rPr>
          <w:b/>
          <w:bCs/>
          <w:sz w:val="20"/>
        </w:rPr>
      </w:pPr>
      <w:r>
        <w:rPr>
          <w:b/>
          <w:bCs/>
          <w:sz w:val="20"/>
        </w:rPr>
        <w:t>User Management:</w:t>
      </w:r>
    </w:p>
    <w:p w14:paraId="4152C522" w14:textId="77777777" w:rsidR="00DB436C" w:rsidRDefault="00B84160">
      <w:pPr>
        <w:pStyle w:val="BodyText"/>
        <w:ind w:right="42"/>
        <w:jc w:val="both"/>
        <w:rPr>
          <w:sz w:val="20"/>
        </w:rPr>
      </w:pPr>
      <w:r>
        <w:rPr>
          <w:sz w:val="20"/>
        </w:rPr>
        <w:t>The user management module supports AD users. AD users are validated using LDAP.</w:t>
      </w:r>
    </w:p>
    <w:p w14:paraId="793E3D8F" w14:textId="77777777" w:rsidR="00DB436C" w:rsidRDefault="00B84160">
      <w:pPr>
        <w:pStyle w:val="BodyText"/>
        <w:ind w:right="42"/>
        <w:jc w:val="both"/>
        <w:rPr>
          <w:sz w:val="20"/>
        </w:rPr>
      </w:pPr>
      <w:r>
        <w:rPr>
          <w:sz w:val="20"/>
        </w:rPr>
        <w:t>Based on the functionalities, the application supports three types of roles. A user has one of the three roles assigned while configuring in the application.</w:t>
      </w:r>
    </w:p>
    <w:p w14:paraId="2037574F" w14:textId="77777777" w:rsidR="00DB436C" w:rsidRDefault="00B84160">
      <w:pPr>
        <w:pStyle w:val="BodyText"/>
        <w:ind w:right="42"/>
        <w:jc w:val="both"/>
        <w:rPr>
          <w:sz w:val="20"/>
        </w:rPr>
      </w:pPr>
      <w:r>
        <w:rPr>
          <w:sz w:val="20"/>
        </w:rPr>
        <w:t>Roles are:</w:t>
      </w:r>
    </w:p>
    <w:p w14:paraId="1CDEAE01" w14:textId="77777777" w:rsidR="00DB436C" w:rsidRDefault="00DB436C">
      <w:pPr>
        <w:pStyle w:val="BodyText"/>
        <w:ind w:right="42"/>
        <w:jc w:val="both"/>
        <w:rPr>
          <w:sz w:val="20"/>
        </w:rPr>
      </w:pPr>
    </w:p>
    <w:p w14:paraId="0D9C30E4" w14:textId="77777777" w:rsidR="00DB436C" w:rsidRDefault="00B84160">
      <w:pPr>
        <w:pStyle w:val="BodyText"/>
        <w:numPr>
          <w:ilvl w:val="0"/>
          <w:numId w:val="13"/>
        </w:numPr>
        <w:suppressAutoHyphens/>
        <w:autoSpaceDN/>
        <w:adjustRightInd/>
        <w:ind w:right="42"/>
        <w:jc w:val="both"/>
        <w:rPr>
          <w:sz w:val="20"/>
        </w:rPr>
      </w:pPr>
      <w:r>
        <w:rPr>
          <w:b/>
          <w:sz w:val="20"/>
        </w:rPr>
        <w:t>Admin</w:t>
      </w:r>
      <w:r>
        <w:rPr>
          <w:sz w:val="20"/>
        </w:rPr>
        <w:t xml:space="preserve"> – Have access to all screens and has the privilege of managing users.</w:t>
      </w:r>
    </w:p>
    <w:p w14:paraId="3B4E7739" w14:textId="77777777" w:rsidR="00DB436C" w:rsidRDefault="00B84160">
      <w:pPr>
        <w:pStyle w:val="BodyText"/>
        <w:numPr>
          <w:ilvl w:val="0"/>
          <w:numId w:val="13"/>
        </w:numPr>
        <w:suppressAutoHyphens/>
        <w:autoSpaceDN/>
        <w:adjustRightInd/>
        <w:ind w:right="42"/>
        <w:jc w:val="both"/>
        <w:rPr>
          <w:sz w:val="20"/>
        </w:rPr>
      </w:pPr>
      <w:r>
        <w:rPr>
          <w:b/>
          <w:sz w:val="20"/>
        </w:rPr>
        <w:t>Users</w:t>
      </w:r>
      <w:r>
        <w:rPr>
          <w:sz w:val="20"/>
        </w:rPr>
        <w:t xml:space="preserve"> – Have access to the all the screens except Employee pay results and user management screen.</w:t>
      </w:r>
    </w:p>
    <w:p w14:paraId="77810A03" w14:textId="77777777" w:rsidR="00DB436C" w:rsidRDefault="00B84160">
      <w:pPr>
        <w:pStyle w:val="BodyText"/>
        <w:numPr>
          <w:ilvl w:val="0"/>
          <w:numId w:val="13"/>
        </w:numPr>
        <w:suppressAutoHyphens/>
        <w:autoSpaceDN/>
        <w:adjustRightInd/>
        <w:ind w:right="42"/>
        <w:jc w:val="both"/>
        <w:rPr>
          <w:sz w:val="20"/>
        </w:rPr>
      </w:pPr>
      <w:r>
        <w:rPr>
          <w:b/>
          <w:sz w:val="20"/>
        </w:rPr>
        <w:t>Super User</w:t>
      </w:r>
      <w:r>
        <w:rPr>
          <w:sz w:val="20"/>
        </w:rPr>
        <w:t xml:space="preserve"> – Have access to all the screens except user management.</w:t>
      </w:r>
      <w:bookmarkStart w:id="151" w:name="_Toc499308576"/>
      <w:r>
        <w:rPr>
          <w:sz w:val="20"/>
        </w:rPr>
        <w:br/>
      </w:r>
    </w:p>
    <w:p w14:paraId="50F07069" w14:textId="77777777" w:rsidR="00DB436C" w:rsidRDefault="00DB436C">
      <w:pPr>
        <w:pStyle w:val="BodyText"/>
        <w:suppressAutoHyphens/>
        <w:autoSpaceDN/>
        <w:adjustRightInd/>
        <w:ind w:right="42"/>
        <w:jc w:val="both"/>
        <w:rPr>
          <w:sz w:val="20"/>
        </w:rPr>
      </w:pPr>
    </w:p>
    <w:p w14:paraId="2FF85D32" w14:textId="77777777" w:rsidR="00DB436C" w:rsidRDefault="00DB436C">
      <w:pPr>
        <w:pStyle w:val="BodyText"/>
        <w:suppressAutoHyphens/>
        <w:autoSpaceDN/>
        <w:adjustRightInd/>
        <w:ind w:right="42"/>
        <w:jc w:val="both"/>
        <w:rPr>
          <w:sz w:val="20"/>
        </w:rPr>
      </w:pPr>
    </w:p>
    <w:p w14:paraId="1E954643" w14:textId="77777777" w:rsidR="00DB436C" w:rsidRDefault="00DB436C">
      <w:pPr>
        <w:pStyle w:val="BodyText"/>
        <w:suppressAutoHyphens/>
        <w:autoSpaceDN/>
        <w:adjustRightInd/>
        <w:ind w:right="42"/>
        <w:jc w:val="both"/>
        <w:rPr>
          <w:sz w:val="20"/>
        </w:rPr>
      </w:pPr>
    </w:p>
    <w:p w14:paraId="627AA0AC" w14:textId="77777777" w:rsidR="00DB436C" w:rsidRDefault="00DB436C">
      <w:pPr>
        <w:pStyle w:val="BodyText"/>
        <w:suppressAutoHyphens/>
        <w:autoSpaceDN/>
        <w:adjustRightInd/>
        <w:ind w:right="42"/>
        <w:jc w:val="both"/>
        <w:rPr>
          <w:sz w:val="20"/>
        </w:rPr>
      </w:pPr>
    </w:p>
    <w:p w14:paraId="5A7AF15D" w14:textId="77777777" w:rsidR="00DB436C" w:rsidRDefault="00DB436C">
      <w:pPr>
        <w:pStyle w:val="BodyText"/>
        <w:suppressAutoHyphens/>
        <w:autoSpaceDN/>
        <w:adjustRightInd/>
        <w:ind w:right="42"/>
        <w:jc w:val="both"/>
        <w:rPr>
          <w:sz w:val="20"/>
        </w:rPr>
      </w:pPr>
    </w:p>
    <w:p w14:paraId="06686FEF" w14:textId="77777777" w:rsidR="00DB436C" w:rsidRDefault="00DB436C">
      <w:pPr>
        <w:pStyle w:val="BodyText"/>
        <w:suppressAutoHyphens/>
        <w:autoSpaceDN/>
        <w:adjustRightInd/>
        <w:ind w:right="42"/>
        <w:jc w:val="both"/>
        <w:rPr>
          <w:sz w:val="20"/>
        </w:rPr>
      </w:pPr>
    </w:p>
    <w:p w14:paraId="401A7268" w14:textId="77777777" w:rsidR="00DB436C" w:rsidRDefault="00DB436C">
      <w:pPr>
        <w:pStyle w:val="BodyText"/>
        <w:suppressAutoHyphens/>
        <w:autoSpaceDN/>
        <w:adjustRightInd/>
        <w:ind w:right="42"/>
        <w:jc w:val="both"/>
        <w:rPr>
          <w:sz w:val="20"/>
        </w:rPr>
      </w:pPr>
    </w:p>
    <w:p w14:paraId="752F30A4" w14:textId="77777777" w:rsidR="00DB436C" w:rsidRDefault="00DB436C">
      <w:pPr>
        <w:pStyle w:val="BodyText"/>
        <w:suppressAutoHyphens/>
        <w:autoSpaceDN/>
        <w:adjustRightInd/>
        <w:ind w:right="42"/>
        <w:jc w:val="both"/>
        <w:rPr>
          <w:sz w:val="20"/>
        </w:rPr>
      </w:pPr>
    </w:p>
    <w:p w14:paraId="3048BA75" w14:textId="77777777" w:rsidR="00DB436C" w:rsidRDefault="00DB436C">
      <w:pPr>
        <w:pStyle w:val="BodyText"/>
        <w:suppressAutoHyphens/>
        <w:autoSpaceDN/>
        <w:adjustRightInd/>
        <w:ind w:right="42"/>
        <w:jc w:val="both"/>
        <w:rPr>
          <w:sz w:val="20"/>
        </w:rPr>
      </w:pPr>
    </w:p>
    <w:p w14:paraId="0F63FC46" w14:textId="77777777" w:rsidR="00DB436C" w:rsidRDefault="00B84160">
      <w:pPr>
        <w:pStyle w:val="Heading1"/>
        <w:rPr>
          <w:sz w:val="20"/>
        </w:rPr>
      </w:pPr>
      <w:bookmarkStart w:id="152" w:name="_Toc531101406"/>
      <w:r>
        <w:rPr>
          <w:sz w:val="20"/>
        </w:rPr>
        <w:t>4.2</w:t>
      </w:r>
      <w:r>
        <w:rPr>
          <w:sz w:val="20"/>
        </w:rPr>
        <w:tab/>
      </w:r>
      <w:bookmarkStart w:id="153" w:name="_Toc497145939"/>
      <w:r>
        <w:rPr>
          <w:sz w:val="20"/>
        </w:rPr>
        <w:t>SYSTEM CONCEPT DIAGRAM</w:t>
      </w:r>
      <w:bookmarkEnd w:id="151"/>
      <w:bookmarkEnd w:id="152"/>
      <w:bookmarkEnd w:id="153"/>
    </w:p>
    <w:p w14:paraId="3793568E" w14:textId="77777777" w:rsidR="00DB436C" w:rsidRDefault="00DB436C">
      <w:pPr>
        <w:rPr>
          <w:lang w:val="en-GB"/>
        </w:rPr>
      </w:pPr>
    </w:p>
    <w:p w14:paraId="41F48B1B" w14:textId="77777777" w:rsidR="00DB436C" w:rsidRDefault="00B84160">
      <w:pPr>
        <w:pStyle w:val="BodyText"/>
        <w:ind w:right="42"/>
        <w:jc w:val="both"/>
        <w:rPr>
          <w:sz w:val="20"/>
        </w:rPr>
      </w:pPr>
      <w:r>
        <w:rPr>
          <w:sz w:val="20"/>
        </w:rPr>
        <w:t>The overall logical System Architecture is as per diagram shown below:</w:t>
      </w:r>
    </w:p>
    <w:p w14:paraId="081CEB47" w14:textId="77777777" w:rsidR="00DB436C" w:rsidRDefault="00DB436C">
      <w:pPr>
        <w:pStyle w:val="BodyText"/>
        <w:ind w:right="42"/>
        <w:jc w:val="both"/>
        <w:rPr>
          <w:sz w:val="20"/>
        </w:rPr>
      </w:pPr>
    </w:p>
    <w:p w14:paraId="54D4AFED" w14:textId="77777777" w:rsidR="00DB436C" w:rsidRDefault="00B84160">
      <w:pPr>
        <w:pStyle w:val="BodyText"/>
        <w:keepNext/>
        <w:ind w:left="0" w:right="42"/>
        <w:jc w:val="both"/>
      </w:pPr>
      <w:r>
        <w:rPr>
          <w:noProof/>
        </w:rPr>
        <w:drawing>
          <wp:inline distT="0" distB="0" distL="0" distR="0" wp14:anchorId="68F027F0" wp14:editId="460F0AFB">
            <wp:extent cx="6197602" cy="3844290"/>
            <wp:effectExtent l="0" t="0" r="0" b="0"/>
            <wp:docPr id="1414262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6197602" cy="3844290"/>
                    </a:xfrm>
                    <a:prstGeom prst="rect">
                      <a:avLst/>
                    </a:prstGeom>
                  </pic:spPr>
                </pic:pic>
              </a:graphicData>
            </a:graphic>
          </wp:inline>
        </w:drawing>
      </w:r>
    </w:p>
    <w:p w14:paraId="33DD3273" w14:textId="77777777" w:rsidR="00DB436C" w:rsidRDefault="00B84160">
      <w:pPr>
        <w:pStyle w:val="Caption"/>
        <w:jc w:val="center"/>
      </w:pPr>
      <w:r>
        <w:t>Figure 2</w:t>
      </w:r>
    </w:p>
    <w:p w14:paraId="0FBA7733" w14:textId="77777777" w:rsidR="00DB436C" w:rsidRDefault="00DB436C">
      <w:pPr>
        <w:pStyle w:val="Caption"/>
        <w:jc w:val="center"/>
      </w:pPr>
    </w:p>
    <w:p w14:paraId="506B019F" w14:textId="77777777" w:rsidR="00DB436C" w:rsidRDefault="00DB436C">
      <w:pPr>
        <w:pStyle w:val="BodyText"/>
        <w:keepNext/>
        <w:jc w:val="center"/>
      </w:pPr>
    </w:p>
    <w:p w14:paraId="62F61717" w14:textId="77777777" w:rsidR="00DB436C" w:rsidRDefault="00B84160">
      <w:pPr>
        <w:pStyle w:val="Heading1"/>
      </w:pPr>
      <w:bookmarkStart w:id="154" w:name="_Toc499308577"/>
      <w:bookmarkStart w:id="155" w:name="_Toc531101407"/>
      <w:r>
        <w:rPr>
          <w:sz w:val="20"/>
        </w:rPr>
        <w:t>4.3</w:t>
      </w:r>
      <w:r>
        <w:rPr>
          <w:sz w:val="20"/>
        </w:rPr>
        <w:tab/>
        <w:t>INTERFACES</w:t>
      </w:r>
      <w:bookmarkEnd w:id="154"/>
      <w:bookmarkEnd w:id="155"/>
    </w:p>
    <w:p w14:paraId="7D4D4DAC" w14:textId="77777777" w:rsidR="00DB436C" w:rsidRDefault="00B84160">
      <w:pPr>
        <w:pStyle w:val="Heading2"/>
      </w:pPr>
      <w:bookmarkStart w:id="156" w:name="_Toc499308578"/>
      <w:bookmarkStart w:id="157" w:name="_Toc531101408"/>
      <w:r>
        <w:t>4.3.1</w:t>
      </w:r>
      <w:r>
        <w:tab/>
        <w:t>User Interfaces</w:t>
      </w:r>
      <w:bookmarkEnd w:id="156"/>
      <w:bookmarkEnd w:id="157"/>
    </w:p>
    <w:p w14:paraId="0C8ED043" w14:textId="77777777" w:rsidR="00DB436C" w:rsidRDefault="00B84160">
      <w:pPr>
        <w:pStyle w:val="BodyText"/>
        <w:ind w:left="720" w:right="42" w:firstLine="6"/>
        <w:jc w:val="both"/>
        <w:rPr>
          <w:sz w:val="20"/>
        </w:rPr>
      </w:pPr>
      <w:r>
        <w:rPr>
          <w:sz w:val="20"/>
        </w:rPr>
        <w:t>The end users shall access the reports offered by iHRMS Archival system, via normal web browser available in their computer.</w:t>
      </w:r>
    </w:p>
    <w:p w14:paraId="67728277" w14:textId="77777777" w:rsidR="00DB436C" w:rsidRDefault="00B84160">
      <w:pPr>
        <w:pStyle w:val="BodyText"/>
        <w:ind w:right="42" w:firstLine="144"/>
        <w:jc w:val="both"/>
        <w:rPr>
          <w:sz w:val="20"/>
        </w:rPr>
      </w:pPr>
      <w:r>
        <w:rPr>
          <w:sz w:val="20"/>
        </w:rPr>
        <w:t>The application will be accessible through the following link via intranet.</w:t>
      </w:r>
    </w:p>
    <w:p w14:paraId="433F734D" w14:textId="77777777" w:rsidR="00DB436C" w:rsidRDefault="003D0870">
      <w:pPr>
        <w:ind w:right="0" w:firstLine="144"/>
        <w:rPr>
          <w:sz w:val="22"/>
          <w:szCs w:val="22"/>
        </w:rPr>
      </w:pPr>
      <w:hyperlink r:id="rId34" w:history="1">
        <w:r w:rsidR="00B84160">
          <w:rPr>
            <w:rStyle w:val="Hyperlink"/>
            <w:b/>
            <w:szCs w:val="22"/>
          </w:rPr>
          <w:t>http://ihrmsviewer.mas.net/MABMAS/</w:t>
        </w:r>
      </w:hyperlink>
    </w:p>
    <w:p w14:paraId="4F7836D1" w14:textId="77777777" w:rsidR="00DB436C" w:rsidRDefault="00DB436C">
      <w:pPr>
        <w:pStyle w:val="BodyText"/>
        <w:ind w:right="42" w:firstLine="144"/>
        <w:jc w:val="both"/>
        <w:rPr>
          <w:sz w:val="20"/>
        </w:rPr>
      </w:pPr>
    </w:p>
    <w:p w14:paraId="735297B0" w14:textId="77777777" w:rsidR="00DB436C" w:rsidRDefault="00B84160">
      <w:pPr>
        <w:pStyle w:val="BodyText"/>
        <w:rPr>
          <w:sz w:val="20"/>
          <w:szCs w:val="22"/>
        </w:rPr>
      </w:pPr>
      <w:r>
        <w:rPr>
          <w:sz w:val="20"/>
          <w:szCs w:val="22"/>
        </w:rPr>
        <w:lastRenderedPageBreak/>
        <w:t>Browser support:</w:t>
      </w:r>
    </w:p>
    <w:tbl>
      <w:tblPr>
        <w:tblW w:w="9173"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9"/>
        <w:gridCol w:w="4616"/>
        <w:gridCol w:w="3058"/>
      </w:tblGrid>
      <w:tr w:rsidR="00DB436C" w14:paraId="2AA767DD" w14:textId="77777777">
        <w:tc>
          <w:tcPr>
            <w:tcW w:w="1499" w:type="dxa"/>
            <w:shd w:val="clear" w:color="auto" w:fill="95B3D7" w:themeFill="accent1" w:themeFillTint="99"/>
          </w:tcPr>
          <w:p w14:paraId="55E1712A" w14:textId="77777777" w:rsidR="00DB436C" w:rsidRDefault="00B84160">
            <w:pPr>
              <w:pStyle w:val="BodyText"/>
              <w:ind w:left="0"/>
              <w:jc w:val="center"/>
              <w:rPr>
                <w:b/>
                <w:color w:val="000000"/>
                <w:sz w:val="20"/>
                <w:szCs w:val="22"/>
              </w:rPr>
            </w:pPr>
            <w:r>
              <w:rPr>
                <w:b/>
                <w:color w:val="000000"/>
                <w:sz w:val="20"/>
                <w:szCs w:val="22"/>
              </w:rPr>
              <w:t>SI.NO</w:t>
            </w:r>
          </w:p>
        </w:tc>
        <w:tc>
          <w:tcPr>
            <w:tcW w:w="4616" w:type="dxa"/>
            <w:shd w:val="clear" w:color="auto" w:fill="95B3D7" w:themeFill="accent1" w:themeFillTint="99"/>
          </w:tcPr>
          <w:p w14:paraId="5ED5926C" w14:textId="77777777" w:rsidR="00DB436C" w:rsidRDefault="00B84160">
            <w:pPr>
              <w:pStyle w:val="BodyText"/>
              <w:ind w:left="0"/>
              <w:jc w:val="center"/>
              <w:rPr>
                <w:b/>
                <w:color w:val="000000"/>
                <w:sz w:val="20"/>
                <w:szCs w:val="22"/>
              </w:rPr>
            </w:pPr>
            <w:r>
              <w:rPr>
                <w:b/>
                <w:color w:val="000000"/>
                <w:sz w:val="20"/>
                <w:szCs w:val="22"/>
              </w:rPr>
              <w:t>Browser</w:t>
            </w:r>
          </w:p>
        </w:tc>
        <w:tc>
          <w:tcPr>
            <w:tcW w:w="3058" w:type="dxa"/>
            <w:shd w:val="clear" w:color="auto" w:fill="95B3D7" w:themeFill="accent1" w:themeFillTint="99"/>
          </w:tcPr>
          <w:p w14:paraId="6FB3809D" w14:textId="77777777" w:rsidR="00DB436C" w:rsidRDefault="00B84160">
            <w:pPr>
              <w:pStyle w:val="BodyText"/>
              <w:ind w:left="0"/>
              <w:jc w:val="center"/>
              <w:rPr>
                <w:b/>
                <w:color w:val="000000"/>
                <w:sz w:val="20"/>
                <w:szCs w:val="22"/>
              </w:rPr>
            </w:pPr>
            <w:r>
              <w:rPr>
                <w:b/>
                <w:color w:val="000000"/>
                <w:sz w:val="20"/>
                <w:szCs w:val="22"/>
              </w:rPr>
              <w:t>Support</w:t>
            </w:r>
          </w:p>
        </w:tc>
      </w:tr>
      <w:tr w:rsidR="00DB436C" w14:paraId="5E697B03" w14:textId="77777777">
        <w:tc>
          <w:tcPr>
            <w:tcW w:w="1499" w:type="dxa"/>
            <w:shd w:val="clear" w:color="auto" w:fill="auto"/>
          </w:tcPr>
          <w:p w14:paraId="0923B716" w14:textId="77777777" w:rsidR="00DB436C" w:rsidRDefault="00B84160">
            <w:pPr>
              <w:pStyle w:val="BodyText"/>
              <w:ind w:left="0"/>
              <w:rPr>
                <w:sz w:val="20"/>
                <w:szCs w:val="22"/>
              </w:rPr>
            </w:pPr>
            <w:r>
              <w:rPr>
                <w:sz w:val="20"/>
                <w:szCs w:val="22"/>
              </w:rPr>
              <w:t>1</w:t>
            </w:r>
          </w:p>
        </w:tc>
        <w:tc>
          <w:tcPr>
            <w:tcW w:w="4616" w:type="dxa"/>
            <w:shd w:val="clear" w:color="auto" w:fill="auto"/>
          </w:tcPr>
          <w:p w14:paraId="42BDA42F" w14:textId="77777777" w:rsidR="00DB436C" w:rsidRDefault="00B84160">
            <w:pPr>
              <w:pStyle w:val="BodyText"/>
              <w:ind w:left="0"/>
              <w:rPr>
                <w:sz w:val="20"/>
                <w:szCs w:val="22"/>
              </w:rPr>
            </w:pPr>
            <w:r>
              <w:rPr>
                <w:sz w:val="20"/>
                <w:szCs w:val="22"/>
              </w:rPr>
              <w:t>Google Chrome</w:t>
            </w:r>
          </w:p>
        </w:tc>
        <w:tc>
          <w:tcPr>
            <w:tcW w:w="3058" w:type="dxa"/>
            <w:shd w:val="clear" w:color="auto" w:fill="auto"/>
          </w:tcPr>
          <w:p w14:paraId="5B7FDD25" w14:textId="77777777" w:rsidR="00DB436C" w:rsidRDefault="00B84160">
            <w:pPr>
              <w:pStyle w:val="BodyText"/>
              <w:ind w:left="0"/>
              <w:rPr>
                <w:sz w:val="20"/>
                <w:szCs w:val="22"/>
              </w:rPr>
            </w:pPr>
            <w:r>
              <w:rPr>
                <w:sz w:val="20"/>
                <w:szCs w:val="22"/>
              </w:rPr>
              <w:t>Yes</w:t>
            </w:r>
          </w:p>
        </w:tc>
      </w:tr>
      <w:tr w:rsidR="00DB436C" w14:paraId="174E111A" w14:textId="77777777">
        <w:tc>
          <w:tcPr>
            <w:tcW w:w="1499" w:type="dxa"/>
            <w:shd w:val="clear" w:color="auto" w:fill="auto"/>
          </w:tcPr>
          <w:p w14:paraId="7842F596" w14:textId="77777777" w:rsidR="00DB436C" w:rsidRDefault="00B84160">
            <w:pPr>
              <w:pStyle w:val="BodyText"/>
              <w:ind w:left="0"/>
              <w:rPr>
                <w:sz w:val="20"/>
                <w:szCs w:val="22"/>
              </w:rPr>
            </w:pPr>
            <w:r>
              <w:rPr>
                <w:sz w:val="20"/>
                <w:szCs w:val="22"/>
              </w:rPr>
              <w:t>2</w:t>
            </w:r>
          </w:p>
        </w:tc>
        <w:tc>
          <w:tcPr>
            <w:tcW w:w="4616" w:type="dxa"/>
            <w:shd w:val="clear" w:color="auto" w:fill="auto"/>
          </w:tcPr>
          <w:p w14:paraId="6F079CB7" w14:textId="77777777" w:rsidR="00DB436C" w:rsidRDefault="00B84160">
            <w:pPr>
              <w:pStyle w:val="BodyText"/>
              <w:ind w:left="0"/>
              <w:rPr>
                <w:sz w:val="20"/>
                <w:szCs w:val="22"/>
              </w:rPr>
            </w:pPr>
            <w:r>
              <w:rPr>
                <w:sz w:val="20"/>
                <w:szCs w:val="22"/>
              </w:rPr>
              <w:t>IE</w:t>
            </w:r>
          </w:p>
        </w:tc>
        <w:tc>
          <w:tcPr>
            <w:tcW w:w="3058" w:type="dxa"/>
            <w:shd w:val="clear" w:color="auto" w:fill="auto"/>
          </w:tcPr>
          <w:p w14:paraId="55239733" w14:textId="77777777" w:rsidR="00DB436C" w:rsidRDefault="00B84160">
            <w:pPr>
              <w:pStyle w:val="BodyText"/>
              <w:ind w:left="0"/>
              <w:rPr>
                <w:sz w:val="20"/>
                <w:szCs w:val="22"/>
              </w:rPr>
            </w:pPr>
            <w:r>
              <w:rPr>
                <w:sz w:val="20"/>
                <w:szCs w:val="22"/>
              </w:rPr>
              <w:t>Yes</w:t>
            </w:r>
          </w:p>
        </w:tc>
      </w:tr>
      <w:tr w:rsidR="00DB436C" w14:paraId="2963D93F" w14:textId="77777777">
        <w:tc>
          <w:tcPr>
            <w:tcW w:w="1499" w:type="dxa"/>
            <w:shd w:val="clear" w:color="auto" w:fill="auto"/>
          </w:tcPr>
          <w:p w14:paraId="68D9363B" w14:textId="77777777" w:rsidR="00DB436C" w:rsidRDefault="00B84160">
            <w:pPr>
              <w:pStyle w:val="BodyText"/>
              <w:ind w:left="0"/>
              <w:rPr>
                <w:sz w:val="20"/>
                <w:szCs w:val="22"/>
              </w:rPr>
            </w:pPr>
            <w:r>
              <w:rPr>
                <w:sz w:val="20"/>
                <w:szCs w:val="22"/>
              </w:rPr>
              <w:t>3</w:t>
            </w:r>
          </w:p>
        </w:tc>
        <w:tc>
          <w:tcPr>
            <w:tcW w:w="4616" w:type="dxa"/>
            <w:shd w:val="clear" w:color="auto" w:fill="auto"/>
          </w:tcPr>
          <w:p w14:paraId="485E61CF" w14:textId="77777777" w:rsidR="00DB436C" w:rsidRDefault="00B84160">
            <w:pPr>
              <w:pStyle w:val="BodyText"/>
              <w:ind w:left="0"/>
              <w:rPr>
                <w:sz w:val="20"/>
                <w:szCs w:val="22"/>
              </w:rPr>
            </w:pPr>
            <w:r>
              <w:rPr>
                <w:sz w:val="20"/>
                <w:szCs w:val="22"/>
              </w:rPr>
              <w:t>Firefox</w:t>
            </w:r>
          </w:p>
        </w:tc>
        <w:tc>
          <w:tcPr>
            <w:tcW w:w="3058" w:type="dxa"/>
            <w:shd w:val="clear" w:color="auto" w:fill="auto"/>
          </w:tcPr>
          <w:p w14:paraId="55764F03" w14:textId="77777777" w:rsidR="00DB436C" w:rsidRDefault="00B84160">
            <w:pPr>
              <w:pStyle w:val="BodyText"/>
              <w:ind w:left="0"/>
              <w:rPr>
                <w:sz w:val="20"/>
                <w:szCs w:val="22"/>
              </w:rPr>
            </w:pPr>
            <w:r>
              <w:rPr>
                <w:sz w:val="20"/>
                <w:szCs w:val="22"/>
              </w:rPr>
              <w:t>Yes</w:t>
            </w:r>
          </w:p>
        </w:tc>
      </w:tr>
      <w:tr w:rsidR="00DB436C" w14:paraId="0D140B1E" w14:textId="77777777">
        <w:tc>
          <w:tcPr>
            <w:tcW w:w="1499" w:type="dxa"/>
            <w:shd w:val="clear" w:color="auto" w:fill="auto"/>
          </w:tcPr>
          <w:p w14:paraId="17310F6F" w14:textId="77777777" w:rsidR="00DB436C" w:rsidRDefault="00B84160">
            <w:pPr>
              <w:pStyle w:val="BodyText"/>
              <w:ind w:left="0"/>
              <w:rPr>
                <w:sz w:val="20"/>
                <w:szCs w:val="22"/>
              </w:rPr>
            </w:pPr>
            <w:r>
              <w:rPr>
                <w:sz w:val="20"/>
                <w:szCs w:val="22"/>
              </w:rPr>
              <w:t>4</w:t>
            </w:r>
          </w:p>
        </w:tc>
        <w:tc>
          <w:tcPr>
            <w:tcW w:w="4616" w:type="dxa"/>
            <w:shd w:val="clear" w:color="auto" w:fill="auto"/>
          </w:tcPr>
          <w:p w14:paraId="383A8835" w14:textId="77777777" w:rsidR="00DB436C" w:rsidRDefault="00B84160">
            <w:pPr>
              <w:pStyle w:val="BodyText"/>
              <w:ind w:left="0"/>
              <w:rPr>
                <w:sz w:val="20"/>
                <w:szCs w:val="22"/>
              </w:rPr>
            </w:pPr>
            <w:r>
              <w:rPr>
                <w:sz w:val="20"/>
                <w:szCs w:val="22"/>
              </w:rPr>
              <w:t>Safari</w:t>
            </w:r>
          </w:p>
        </w:tc>
        <w:tc>
          <w:tcPr>
            <w:tcW w:w="3058" w:type="dxa"/>
            <w:shd w:val="clear" w:color="auto" w:fill="auto"/>
          </w:tcPr>
          <w:p w14:paraId="65F0DFC2" w14:textId="77777777" w:rsidR="00DB436C" w:rsidRDefault="00B84160">
            <w:pPr>
              <w:pStyle w:val="BodyText"/>
              <w:keepNext/>
              <w:ind w:left="0"/>
              <w:rPr>
                <w:sz w:val="20"/>
                <w:szCs w:val="22"/>
              </w:rPr>
            </w:pPr>
            <w:r>
              <w:rPr>
                <w:sz w:val="20"/>
                <w:szCs w:val="22"/>
              </w:rPr>
              <w:t>Yes</w:t>
            </w:r>
          </w:p>
        </w:tc>
      </w:tr>
    </w:tbl>
    <w:p w14:paraId="51A08F85" w14:textId="77777777" w:rsidR="00DB436C" w:rsidRDefault="00B84160">
      <w:pPr>
        <w:pStyle w:val="Caption"/>
        <w:jc w:val="center"/>
      </w:pPr>
      <w:bookmarkStart w:id="158" w:name="_Toc499308579"/>
      <w:r>
        <w:t xml:space="preserve">Table </w:t>
      </w:r>
      <w:fldSimple w:instr=" SEQ Table \* ARABIC ">
        <w:r>
          <w:t>5</w:t>
        </w:r>
      </w:fldSimple>
    </w:p>
    <w:p w14:paraId="2809BD19" w14:textId="77777777" w:rsidR="00DB436C" w:rsidRDefault="00B84160">
      <w:pPr>
        <w:pStyle w:val="Heading2"/>
        <w:ind w:left="0" w:firstLine="0"/>
      </w:pPr>
      <w:bookmarkStart w:id="159" w:name="_Toc531101409"/>
      <w:r>
        <w:t>4.3.2</w:t>
      </w:r>
      <w:r>
        <w:tab/>
        <w:t>System Interfaces</w:t>
      </w:r>
      <w:bookmarkEnd w:id="158"/>
      <w:bookmarkEnd w:id="159"/>
    </w:p>
    <w:p w14:paraId="5E133FDB" w14:textId="77777777" w:rsidR="00DB436C" w:rsidRDefault="00B84160">
      <w:pPr>
        <w:pStyle w:val="Heading40"/>
        <w:numPr>
          <w:ilvl w:val="3"/>
          <w:numId w:val="0"/>
        </w:numPr>
        <w:rPr>
          <w:sz w:val="20"/>
          <w:szCs w:val="22"/>
        </w:rPr>
      </w:pPr>
      <w:bookmarkStart w:id="160" w:name="_Toc337409543"/>
      <w:r>
        <w:t xml:space="preserve">          </w:t>
      </w:r>
      <w:r>
        <w:rPr>
          <w:sz w:val="20"/>
          <w:szCs w:val="22"/>
        </w:rPr>
        <w:t>Interface with MAB Corporate Active Directory</w:t>
      </w:r>
      <w:bookmarkEnd w:id="160"/>
    </w:p>
    <w:p w14:paraId="4EAFAE2C" w14:textId="77777777" w:rsidR="00DB436C" w:rsidRDefault="00B84160">
      <w:pPr>
        <w:pStyle w:val="BodyText"/>
        <w:ind w:right="42"/>
        <w:jc w:val="both"/>
        <w:rPr>
          <w:sz w:val="20"/>
        </w:rPr>
      </w:pPr>
      <w:r>
        <w:rPr>
          <w:sz w:val="20"/>
        </w:rPr>
        <w:t>iHRMS Archival will have integration with the Active Directories (LDAP) for Security Authentication purposes. The integration with Active Directories shall adopt the existing standards currently practiced by Group IT.</w:t>
      </w:r>
    </w:p>
    <w:p w14:paraId="0B69BCC3" w14:textId="77777777" w:rsidR="00DB436C" w:rsidRDefault="00B84160">
      <w:pPr>
        <w:pStyle w:val="BodyText"/>
        <w:ind w:right="42"/>
        <w:jc w:val="both"/>
        <w:rPr>
          <w:sz w:val="20"/>
        </w:rPr>
      </w:pPr>
      <w:r>
        <w:rPr>
          <w:sz w:val="20"/>
        </w:rPr>
        <w:t>User can login into application using MH domain credentials and it will be validated using LDAP Validator</w:t>
      </w:r>
    </w:p>
    <w:p w14:paraId="478D7399" w14:textId="77777777" w:rsidR="00DB436C" w:rsidRDefault="00DB436C">
      <w:pPr>
        <w:pStyle w:val="BodyText"/>
        <w:ind w:right="42"/>
        <w:jc w:val="both"/>
        <w:rPr>
          <w:sz w:val="20"/>
        </w:rPr>
      </w:pPr>
    </w:p>
    <w:tbl>
      <w:tblPr>
        <w:tblW w:w="8942" w:type="dxa"/>
        <w:tblInd w:w="607" w:type="dxa"/>
        <w:tblLayout w:type="fixed"/>
        <w:tblLook w:val="04A0" w:firstRow="1" w:lastRow="0" w:firstColumn="1" w:lastColumn="0" w:noHBand="0" w:noVBand="1"/>
      </w:tblPr>
      <w:tblGrid>
        <w:gridCol w:w="1001"/>
        <w:gridCol w:w="1976"/>
        <w:gridCol w:w="2994"/>
        <w:gridCol w:w="2971"/>
      </w:tblGrid>
      <w:tr w:rsidR="00DB436C" w14:paraId="59C72CD9" w14:textId="77777777">
        <w:trPr>
          <w:trHeight w:val="145"/>
          <w:tblHeader/>
        </w:trPr>
        <w:tc>
          <w:tcPr>
            <w:tcW w:w="1001" w:type="dxa"/>
            <w:tcBorders>
              <w:top w:val="single" w:sz="4" w:space="0" w:color="000000"/>
              <w:left w:val="single" w:sz="4" w:space="0" w:color="000000"/>
              <w:bottom w:val="single" w:sz="4" w:space="0" w:color="000000"/>
            </w:tcBorders>
            <w:shd w:val="clear" w:color="auto" w:fill="95B3D7" w:themeFill="accent1" w:themeFillTint="99"/>
          </w:tcPr>
          <w:p w14:paraId="1AB2B8F9" w14:textId="77777777" w:rsidR="00DB436C" w:rsidRDefault="00DB436C">
            <w:pPr>
              <w:keepNext/>
              <w:keepLines/>
              <w:spacing w:before="60" w:after="60"/>
              <w:ind w:left="0"/>
              <w:rPr>
                <w:b/>
                <w:bCs/>
                <w:iCs/>
              </w:rPr>
            </w:pPr>
          </w:p>
        </w:tc>
        <w:tc>
          <w:tcPr>
            <w:tcW w:w="1976" w:type="dxa"/>
            <w:tcBorders>
              <w:top w:val="single" w:sz="4" w:space="0" w:color="000000"/>
              <w:left w:val="single" w:sz="4" w:space="0" w:color="000000"/>
              <w:bottom w:val="single" w:sz="4" w:space="0" w:color="000000"/>
            </w:tcBorders>
            <w:shd w:val="clear" w:color="auto" w:fill="95B3D7" w:themeFill="accent1" w:themeFillTint="99"/>
          </w:tcPr>
          <w:p w14:paraId="448C80A6" w14:textId="77777777" w:rsidR="00DB436C" w:rsidRDefault="00B84160">
            <w:pPr>
              <w:keepNext/>
              <w:keepLines/>
              <w:spacing w:before="60" w:after="60"/>
              <w:ind w:left="0"/>
              <w:rPr>
                <w:b/>
                <w:bCs/>
                <w:iCs/>
              </w:rPr>
            </w:pPr>
            <w:r>
              <w:rPr>
                <w:b/>
                <w:bCs/>
                <w:iCs/>
              </w:rPr>
              <w:t>Interfaced system</w:t>
            </w:r>
          </w:p>
        </w:tc>
        <w:tc>
          <w:tcPr>
            <w:tcW w:w="2994" w:type="dxa"/>
            <w:tcBorders>
              <w:top w:val="single" w:sz="4" w:space="0" w:color="000000"/>
              <w:left w:val="single" w:sz="4" w:space="0" w:color="000000"/>
              <w:bottom w:val="single" w:sz="4" w:space="0" w:color="000000"/>
            </w:tcBorders>
            <w:shd w:val="clear" w:color="auto" w:fill="95B3D7" w:themeFill="accent1" w:themeFillTint="99"/>
          </w:tcPr>
          <w:p w14:paraId="513D93E2" w14:textId="77777777" w:rsidR="00DB436C" w:rsidRDefault="00B84160">
            <w:pPr>
              <w:keepNext/>
              <w:keepLines/>
              <w:spacing w:before="60" w:after="60"/>
              <w:ind w:left="0"/>
              <w:rPr>
                <w:b/>
                <w:bCs/>
                <w:iCs/>
              </w:rPr>
            </w:pPr>
            <w:r>
              <w:rPr>
                <w:b/>
                <w:bCs/>
                <w:iCs/>
              </w:rPr>
              <w:t>Description</w:t>
            </w:r>
          </w:p>
        </w:tc>
        <w:tc>
          <w:tcPr>
            <w:tcW w:w="297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tcPr>
          <w:p w14:paraId="643794B4" w14:textId="77777777" w:rsidR="00DB436C" w:rsidRDefault="00B84160">
            <w:pPr>
              <w:keepNext/>
              <w:keepLines/>
              <w:spacing w:before="60" w:after="60"/>
              <w:ind w:left="0"/>
            </w:pPr>
            <w:r>
              <w:rPr>
                <w:b/>
                <w:bCs/>
                <w:iCs/>
              </w:rPr>
              <w:t>Transfer Mode</w:t>
            </w:r>
          </w:p>
        </w:tc>
      </w:tr>
      <w:tr w:rsidR="00DB436C" w14:paraId="32E9B5DC" w14:textId="77777777">
        <w:trPr>
          <w:trHeight w:val="145"/>
        </w:trPr>
        <w:tc>
          <w:tcPr>
            <w:tcW w:w="1001" w:type="dxa"/>
            <w:tcBorders>
              <w:top w:val="single" w:sz="4" w:space="0" w:color="000000"/>
              <w:left w:val="single" w:sz="4" w:space="0" w:color="000000"/>
              <w:bottom w:val="single" w:sz="4" w:space="0" w:color="000000"/>
            </w:tcBorders>
            <w:shd w:val="clear" w:color="auto" w:fill="auto"/>
          </w:tcPr>
          <w:p w14:paraId="0135CBF0" w14:textId="77777777" w:rsidR="00DB436C" w:rsidRDefault="00B84160">
            <w:pPr>
              <w:keepNext/>
              <w:keepLines/>
              <w:spacing w:before="60" w:after="60"/>
              <w:ind w:left="0"/>
            </w:pPr>
            <w:r>
              <w:t>1.</w:t>
            </w:r>
          </w:p>
        </w:tc>
        <w:tc>
          <w:tcPr>
            <w:tcW w:w="1976" w:type="dxa"/>
            <w:tcBorders>
              <w:top w:val="single" w:sz="4" w:space="0" w:color="000000"/>
              <w:left w:val="single" w:sz="4" w:space="0" w:color="000000"/>
              <w:bottom w:val="single" w:sz="4" w:space="0" w:color="000000"/>
            </w:tcBorders>
            <w:shd w:val="clear" w:color="auto" w:fill="auto"/>
          </w:tcPr>
          <w:p w14:paraId="364A41BB" w14:textId="77777777" w:rsidR="00DB436C" w:rsidRDefault="00B84160">
            <w:pPr>
              <w:keepNext/>
              <w:keepLines/>
              <w:spacing w:before="60" w:after="60"/>
              <w:ind w:left="0"/>
            </w:pPr>
            <w:r>
              <w:t>LDAP</w:t>
            </w:r>
          </w:p>
        </w:tc>
        <w:tc>
          <w:tcPr>
            <w:tcW w:w="2994" w:type="dxa"/>
            <w:tcBorders>
              <w:top w:val="single" w:sz="4" w:space="0" w:color="000000"/>
              <w:left w:val="single" w:sz="4" w:space="0" w:color="000000"/>
              <w:bottom w:val="single" w:sz="4" w:space="0" w:color="000000"/>
            </w:tcBorders>
            <w:shd w:val="clear" w:color="auto" w:fill="auto"/>
          </w:tcPr>
          <w:p w14:paraId="01B2CF23" w14:textId="77777777" w:rsidR="00DB436C" w:rsidRDefault="00B84160">
            <w:pPr>
              <w:keepNext/>
              <w:keepLines/>
              <w:spacing w:before="60" w:after="60"/>
              <w:ind w:left="0" w:right="62"/>
            </w:pPr>
            <w:r>
              <w:t>The application is interfaced with the LDAP active directory to validate and get user information.</w:t>
            </w:r>
          </w:p>
        </w:tc>
        <w:tc>
          <w:tcPr>
            <w:tcW w:w="2971" w:type="dxa"/>
            <w:tcBorders>
              <w:top w:val="single" w:sz="4" w:space="0" w:color="000000"/>
              <w:left w:val="single" w:sz="4" w:space="0" w:color="000000"/>
              <w:bottom w:val="single" w:sz="4" w:space="0" w:color="000000"/>
              <w:right w:val="single" w:sz="4" w:space="0" w:color="000000"/>
            </w:tcBorders>
            <w:shd w:val="clear" w:color="auto" w:fill="auto"/>
          </w:tcPr>
          <w:p w14:paraId="36BB52B9" w14:textId="77777777" w:rsidR="00DB436C" w:rsidRDefault="00B84160">
            <w:pPr>
              <w:keepNext/>
              <w:keepLines/>
              <w:spacing w:before="60" w:after="60"/>
              <w:ind w:left="0"/>
            </w:pPr>
            <w:r>
              <w:t>HTTPS protocol</w:t>
            </w:r>
          </w:p>
        </w:tc>
      </w:tr>
    </w:tbl>
    <w:p w14:paraId="30FEF26E" w14:textId="77777777" w:rsidR="00DB436C" w:rsidRDefault="00B84160">
      <w:pPr>
        <w:pStyle w:val="Caption"/>
        <w:jc w:val="center"/>
      </w:pPr>
      <w:r>
        <w:t xml:space="preserve">Table </w:t>
      </w:r>
      <w:fldSimple w:instr=" SEQ Table \* ARABIC ">
        <w:r>
          <w:t>6</w:t>
        </w:r>
      </w:fldSimple>
    </w:p>
    <w:p w14:paraId="3FBF0C5E" w14:textId="77777777" w:rsidR="00DB436C" w:rsidRDefault="00DB436C">
      <w:pPr>
        <w:overflowPunct/>
        <w:autoSpaceDE/>
        <w:autoSpaceDN/>
        <w:adjustRightInd/>
        <w:spacing w:before="0"/>
        <w:ind w:left="0" w:right="0"/>
        <w:textAlignment w:val="auto"/>
        <w:rPr>
          <w:b/>
          <w:lang w:val="en-GB"/>
        </w:rPr>
      </w:pPr>
    </w:p>
    <w:p w14:paraId="5D853787" w14:textId="77777777" w:rsidR="00DB436C" w:rsidRDefault="00B84160">
      <w:pPr>
        <w:pStyle w:val="Heading1"/>
        <w:rPr>
          <w:sz w:val="20"/>
        </w:rPr>
      </w:pPr>
      <w:bookmarkStart w:id="161" w:name="_Toc499308581"/>
      <w:bookmarkStart w:id="162" w:name="_Toc531101410"/>
      <w:r>
        <w:rPr>
          <w:sz w:val="20"/>
        </w:rPr>
        <w:t>4.4</w:t>
      </w:r>
      <w:r>
        <w:rPr>
          <w:sz w:val="20"/>
        </w:rPr>
        <w:tab/>
        <w:t>WARRANTY AND MAINTENANCE PERIOD</w:t>
      </w:r>
      <w:bookmarkEnd w:id="161"/>
      <w:bookmarkEnd w:id="162"/>
    </w:p>
    <w:p w14:paraId="7896E9D9" w14:textId="77777777" w:rsidR="00DB436C" w:rsidRDefault="00DB436C">
      <w:pPr>
        <w:rPr>
          <w:lang w:val="en-GB"/>
        </w:rPr>
      </w:pPr>
    </w:p>
    <w:tbl>
      <w:tblPr>
        <w:tblW w:w="9208" w:type="dxa"/>
        <w:tblInd w:w="247" w:type="dxa"/>
        <w:tblLayout w:type="fixed"/>
        <w:tblLook w:val="04A0" w:firstRow="1" w:lastRow="0" w:firstColumn="1" w:lastColumn="0" w:noHBand="0" w:noVBand="1"/>
      </w:tblPr>
      <w:tblGrid>
        <w:gridCol w:w="4253"/>
        <w:gridCol w:w="2409"/>
        <w:gridCol w:w="2546"/>
      </w:tblGrid>
      <w:tr w:rsidR="00DB436C" w14:paraId="4CCB3639" w14:textId="77777777">
        <w:trPr>
          <w:trHeight w:val="503"/>
        </w:trPr>
        <w:tc>
          <w:tcPr>
            <w:tcW w:w="4253" w:type="dxa"/>
            <w:tcBorders>
              <w:top w:val="single" w:sz="4" w:space="0" w:color="000000"/>
              <w:left w:val="single" w:sz="4" w:space="0" w:color="000000"/>
              <w:bottom w:val="single" w:sz="4" w:space="0" w:color="000000"/>
            </w:tcBorders>
            <w:shd w:val="clear" w:color="auto" w:fill="95B3D7" w:themeFill="accent1" w:themeFillTint="99"/>
          </w:tcPr>
          <w:p w14:paraId="4E5BE1A4" w14:textId="77777777" w:rsidR="00DB436C" w:rsidRDefault="00B84160">
            <w:pPr>
              <w:spacing w:before="60" w:after="60"/>
              <w:ind w:left="0"/>
              <w:rPr>
                <w:b/>
                <w:bCs/>
              </w:rPr>
            </w:pPr>
            <w:r>
              <w:rPr>
                <w:b/>
                <w:bCs/>
              </w:rPr>
              <w:t>Warranted Items</w:t>
            </w:r>
          </w:p>
        </w:tc>
        <w:tc>
          <w:tcPr>
            <w:tcW w:w="2409" w:type="dxa"/>
            <w:tcBorders>
              <w:top w:val="single" w:sz="4" w:space="0" w:color="000000"/>
              <w:left w:val="single" w:sz="4" w:space="0" w:color="000000"/>
              <w:bottom w:val="single" w:sz="4" w:space="0" w:color="000000"/>
            </w:tcBorders>
            <w:shd w:val="clear" w:color="auto" w:fill="95B3D7" w:themeFill="accent1" w:themeFillTint="99"/>
          </w:tcPr>
          <w:p w14:paraId="22E5273D" w14:textId="77777777" w:rsidR="00DB436C" w:rsidRDefault="00B84160">
            <w:pPr>
              <w:spacing w:before="60" w:after="60"/>
              <w:ind w:left="0"/>
              <w:rPr>
                <w:b/>
                <w:bCs/>
              </w:rPr>
            </w:pPr>
            <w:r>
              <w:rPr>
                <w:b/>
                <w:bCs/>
              </w:rPr>
              <w:t>Start Date</w:t>
            </w:r>
          </w:p>
        </w:tc>
        <w:tc>
          <w:tcPr>
            <w:tcW w:w="2546"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tcPr>
          <w:p w14:paraId="3DDC0914" w14:textId="77777777" w:rsidR="00DB436C" w:rsidRDefault="00B84160">
            <w:pPr>
              <w:spacing w:before="60" w:after="60"/>
              <w:ind w:left="0"/>
            </w:pPr>
            <w:r>
              <w:rPr>
                <w:b/>
                <w:bCs/>
              </w:rPr>
              <w:t>End Date</w:t>
            </w:r>
          </w:p>
        </w:tc>
      </w:tr>
      <w:tr w:rsidR="00DB436C" w14:paraId="2E09CB6A" w14:textId="77777777">
        <w:tc>
          <w:tcPr>
            <w:tcW w:w="4253" w:type="dxa"/>
            <w:tcBorders>
              <w:top w:val="single" w:sz="4" w:space="0" w:color="000000"/>
              <w:left w:val="single" w:sz="4" w:space="0" w:color="000000"/>
              <w:bottom w:val="single" w:sz="4" w:space="0" w:color="000000"/>
            </w:tcBorders>
            <w:shd w:val="clear" w:color="auto" w:fill="auto"/>
          </w:tcPr>
          <w:p w14:paraId="23F10DDB" w14:textId="77777777" w:rsidR="00DB436C" w:rsidRDefault="00B84160">
            <w:pPr>
              <w:spacing w:before="60" w:after="60"/>
              <w:ind w:left="0"/>
            </w:pPr>
            <w:r>
              <w:t>Linux Servers Hardware maintenance by Hitachi.</w:t>
            </w:r>
          </w:p>
        </w:tc>
        <w:tc>
          <w:tcPr>
            <w:tcW w:w="2409" w:type="dxa"/>
            <w:tcBorders>
              <w:top w:val="single" w:sz="4" w:space="0" w:color="000000"/>
              <w:left w:val="single" w:sz="4" w:space="0" w:color="000000"/>
              <w:bottom w:val="single" w:sz="4" w:space="0" w:color="000000"/>
            </w:tcBorders>
            <w:shd w:val="clear" w:color="auto" w:fill="auto"/>
          </w:tcPr>
          <w:p w14:paraId="37C78471" w14:textId="77777777" w:rsidR="00DB436C" w:rsidRDefault="00B84160">
            <w:pPr>
              <w:spacing w:before="60" w:after="60"/>
              <w:ind w:left="0"/>
              <w:rPr>
                <w:b/>
                <w:bCs/>
              </w:rPr>
            </w:pPr>
            <w:r>
              <w:t>Renewal from last maintenance contract</w:t>
            </w:r>
          </w:p>
        </w:tc>
        <w:tc>
          <w:tcPr>
            <w:tcW w:w="2546" w:type="dxa"/>
            <w:tcBorders>
              <w:top w:val="single" w:sz="4" w:space="0" w:color="000000"/>
              <w:left w:val="single" w:sz="4" w:space="0" w:color="000000"/>
              <w:bottom w:val="single" w:sz="4" w:space="0" w:color="000000"/>
              <w:right w:val="single" w:sz="4" w:space="0" w:color="000000"/>
            </w:tcBorders>
            <w:shd w:val="clear" w:color="auto" w:fill="auto"/>
          </w:tcPr>
          <w:p w14:paraId="2748CB31" w14:textId="77777777" w:rsidR="00DB436C" w:rsidRDefault="00B84160">
            <w:pPr>
              <w:spacing w:before="60" w:after="60"/>
              <w:ind w:left="0"/>
              <w:rPr>
                <w:b/>
                <w:bCs/>
              </w:rPr>
            </w:pPr>
            <w:r>
              <w:t>31 May 2021</w:t>
            </w:r>
          </w:p>
        </w:tc>
      </w:tr>
      <w:tr w:rsidR="00DB436C" w14:paraId="0BC766AA" w14:textId="77777777">
        <w:tc>
          <w:tcPr>
            <w:tcW w:w="4253" w:type="dxa"/>
            <w:tcBorders>
              <w:top w:val="single" w:sz="4" w:space="0" w:color="000000"/>
              <w:left w:val="single" w:sz="4" w:space="0" w:color="000000"/>
              <w:bottom w:val="single" w:sz="4" w:space="0" w:color="000000"/>
            </w:tcBorders>
            <w:shd w:val="clear" w:color="auto" w:fill="auto"/>
          </w:tcPr>
          <w:p w14:paraId="5F3FA864" w14:textId="77777777" w:rsidR="00DB436C" w:rsidRDefault="00B84160">
            <w:pPr>
              <w:spacing w:before="60" w:after="60"/>
              <w:ind w:left="0"/>
            </w:pPr>
            <w:r>
              <w:t>iHRMS application maintenance by AMS support team</w:t>
            </w:r>
          </w:p>
        </w:tc>
        <w:tc>
          <w:tcPr>
            <w:tcW w:w="2409" w:type="dxa"/>
            <w:tcBorders>
              <w:top w:val="single" w:sz="4" w:space="0" w:color="000000"/>
              <w:left w:val="single" w:sz="4" w:space="0" w:color="000000"/>
              <w:bottom w:val="single" w:sz="4" w:space="0" w:color="000000"/>
            </w:tcBorders>
            <w:shd w:val="clear" w:color="auto" w:fill="auto"/>
          </w:tcPr>
          <w:p w14:paraId="30F51307" w14:textId="77777777" w:rsidR="00DB436C" w:rsidRDefault="00B84160">
            <w:pPr>
              <w:spacing w:before="60" w:after="60"/>
              <w:ind w:left="0"/>
            </w:pPr>
            <w:r>
              <w:t xml:space="preserve"> August 2017</w:t>
            </w:r>
          </w:p>
        </w:tc>
        <w:tc>
          <w:tcPr>
            <w:tcW w:w="2546" w:type="dxa"/>
            <w:tcBorders>
              <w:top w:val="single" w:sz="4" w:space="0" w:color="000000"/>
              <w:left w:val="single" w:sz="4" w:space="0" w:color="000000"/>
              <w:bottom w:val="single" w:sz="4" w:space="0" w:color="000000"/>
              <w:right w:val="single" w:sz="4" w:space="0" w:color="000000"/>
            </w:tcBorders>
            <w:shd w:val="clear" w:color="auto" w:fill="auto"/>
          </w:tcPr>
          <w:p w14:paraId="1B319C6E" w14:textId="77777777" w:rsidR="00DB436C" w:rsidRDefault="00DB436C">
            <w:pPr>
              <w:snapToGrid w:val="0"/>
              <w:spacing w:before="60" w:after="60"/>
              <w:ind w:left="0"/>
            </w:pPr>
          </w:p>
        </w:tc>
      </w:tr>
      <w:tr w:rsidR="00DB436C" w14:paraId="33B3390C" w14:textId="77777777">
        <w:tc>
          <w:tcPr>
            <w:tcW w:w="4253" w:type="dxa"/>
            <w:tcBorders>
              <w:top w:val="single" w:sz="4" w:space="0" w:color="000000"/>
              <w:left w:val="single" w:sz="4" w:space="0" w:color="000000"/>
              <w:bottom w:val="single" w:sz="4" w:space="0" w:color="000000"/>
            </w:tcBorders>
            <w:shd w:val="clear" w:color="auto" w:fill="auto"/>
          </w:tcPr>
          <w:p w14:paraId="60887F27" w14:textId="77777777" w:rsidR="00DB436C" w:rsidRDefault="00B84160">
            <w:pPr>
              <w:spacing w:before="60" w:after="60"/>
              <w:ind w:left="0"/>
            </w:pPr>
            <w:r>
              <w:t>Oracle 12c AS maintenance by Oracle. Renewal from last maintenance contract.</w:t>
            </w:r>
          </w:p>
        </w:tc>
        <w:tc>
          <w:tcPr>
            <w:tcW w:w="2409" w:type="dxa"/>
            <w:tcBorders>
              <w:top w:val="single" w:sz="4" w:space="0" w:color="000000"/>
              <w:left w:val="single" w:sz="4" w:space="0" w:color="000000"/>
              <w:bottom w:val="single" w:sz="4" w:space="0" w:color="000000"/>
            </w:tcBorders>
            <w:shd w:val="clear" w:color="auto" w:fill="auto"/>
          </w:tcPr>
          <w:p w14:paraId="06C963D7" w14:textId="77777777" w:rsidR="00DB436C" w:rsidRDefault="00B84160">
            <w:pPr>
              <w:spacing w:before="60" w:after="60"/>
              <w:ind w:left="0"/>
            </w:pPr>
            <w:r>
              <w:t>Renewal from last maintenance contract</w:t>
            </w:r>
          </w:p>
        </w:tc>
        <w:tc>
          <w:tcPr>
            <w:tcW w:w="2546" w:type="dxa"/>
            <w:tcBorders>
              <w:top w:val="single" w:sz="4" w:space="0" w:color="000000"/>
              <w:left w:val="single" w:sz="4" w:space="0" w:color="000000"/>
              <w:bottom w:val="single" w:sz="4" w:space="0" w:color="000000"/>
              <w:right w:val="single" w:sz="4" w:space="0" w:color="000000"/>
            </w:tcBorders>
            <w:shd w:val="clear" w:color="auto" w:fill="auto"/>
          </w:tcPr>
          <w:p w14:paraId="1DCF0334" w14:textId="77777777" w:rsidR="00DB436C" w:rsidRDefault="00DB436C">
            <w:pPr>
              <w:snapToGrid w:val="0"/>
              <w:spacing w:before="60" w:after="60"/>
              <w:ind w:left="0"/>
            </w:pPr>
          </w:p>
        </w:tc>
      </w:tr>
      <w:tr w:rsidR="00DB436C" w14:paraId="50FA1410" w14:textId="77777777">
        <w:tc>
          <w:tcPr>
            <w:tcW w:w="4253" w:type="dxa"/>
            <w:tcBorders>
              <w:top w:val="single" w:sz="4" w:space="0" w:color="000000"/>
              <w:left w:val="single" w:sz="4" w:space="0" w:color="000000"/>
              <w:bottom w:val="single" w:sz="4" w:space="0" w:color="000000"/>
            </w:tcBorders>
            <w:shd w:val="clear" w:color="auto" w:fill="auto"/>
          </w:tcPr>
          <w:p w14:paraId="13D6272A" w14:textId="77777777" w:rsidR="00DB436C" w:rsidRDefault="00B84160">
            <w:pPr>
              <w:spacing w:before="60" w:after="60"/>
              <w:ind w:left="0"/>
            </w:pPr>
            <w:r>
              <w:lastRenderedPageBreak/>
              <w:t>Oracle 12c DB maintenance by Oracle. Renewal from last maintenance contract.</w:t>
            </w:r>
          </w:p>
        </w:tc>
        <w:tc>
          <w:tcPr>
            <w:tcW w:w="2409" w:type="dxa"/>
            <w:tcBorders>
              <w:top w:val="single" w:sz="4" w:space="0" w:color="000000"/>
              <w:left w:val="single" w:sz="4" w:space="0" w:color="000000"/>
              <w:bottom w:val="single" w:sz="4" w:space="0" w:color="000000"/>
            </w:tcBorders>
            <w:shd w:val="clear" w:color="auto" w:fill="auto"/>
          </w:tcPr>
          <w:p w14:paraId="1C3DB1C4" w14:textId="77777777" w:rsidR="00DB436C" w:rsidRDefault="00B84160">
            <w:pPr>
              <w:spacing w:before="60" w:after="60"/>
              <w:ind w:left="0"/>
            </w:pPr>
            <w:r>
              <w:t>Renewal from last maintenance contract</w:t>
            </w:r>
          </w:p>
        </w:tc>
        <w:tc>
          <w:tcPr>
            <w:tcW w:w="2546" w:type="dxa"/>
            <w:tcBorders>
              <w:top w:val="single" w:sz="4" w:space="0" w:color="000000"/>
              <w:left w:val="single" w:sz="4" w:space="0" w:color="000000"/>
              <w:bottom w:val="single" w:sz="4" w:space="0" w:color="000000"/>
              <w:right w:val="single" w:sz="4" w:space="0" w:color="000000"/>
            </w:tcBorders>
            <w:shd w:val="clear" w:color="auto" w:fill="auto"/>
          </w:tcPr>
          <w:p w14:paraId="2E780729" w14:textId="77777777" w:rsidR="00DB436C" w:rsidRDefault="00DB436C">
            <w:pPr>
              <w:snapToGrid w:val="0"/>
              <w:spacing w:before="60" w:after="60"/>
              <w:ind w:left="0"/>
            </w:pPr>
          </w:p>
        </w:tc>
      </w:tr>
      <w:tr w:rsidR="00DB436C" w14:paraId="13CEA0E0" w14:textId="77777777">
        <w:tc>
          <w:tcPr>
            <w:tcW w:w="4253" w:type="dxa"/>
            <w:tcBorders>
              <w:top w:val="single" w:sz="4" w:space="0" w:color="000000"/>
              <w:left w:val="single" w:sz="4" w:space="0" w:color="000000"/>
              <w:bottom w:val="single" w:sz="4" w:space="0" w:color="000000"/>
            </w:tcBorders>
            <w:shd w:val="clear" w:color="auto" w:fill="auto"/>
          </w:tcPr>
          <w:p w14:paraId="765193C3" w14:textId="77777777" w:rsidR="00DB436C" w:rsidRDefault="00B84160">
            <w:pPr>
              <w:spacing w:before="60" w:after="60"/>
              <w:ind w:left="0"/>
            </w:pPr>
            <w:r>
              <w:rPr>
                <w:lang w:val="it-IT"/>
              </w:rPr>
              <w:t>Tivoli Monitoring and Tivoli TSM</w:t>
            </w:r>
          </w:p>
        </w:tc>
        <w:tc>
          <w:tcPr>
            <w:tcW w:w="2409" w:type="dxa"/>
            <w:tcBorders>
              <w:top w:val="single" w:sz="4" w:space="0" w:color="000000"/>
              <w:left w:val="single" w:sz="4" w:space="0" w:color="000000"/>
              <w:bottom w:val="single" w:sz="4" w:space="0" w:color="000000"/>
            </w:tcBorders>
            <w:shd w:val="clear" w:color="auto" w:fill="auto"/>
          </w:tcPr>
          <w:p w14:paraId="6BC177B1" w14:textId="77777777" w:rsidR="00DB436C" w:rsidRDefault="00B84160">
            <w:pPr>
              <w:spacing w:before="60" w:after="60"/>
              <w:ind w:left="0"/>
            </w:pPr>
            <w:r>
              <w:t>Enterprise License Agreement</w:t>
            </w:r>
          </w:p>
        </w:tc>
        <w:tc>
          <w:tcPr>
            <w:tcW w:w="2546" w:type="dxa"/>
            <w:tcBorders>
              <w:top w:val="single" w:sz="4" w:space="0" w:color="000000"/>
              <w:left w:val="single" w:sz="4" w:space="0" w:color="000000"/>
              <w:bottom w:val="single" w:sz="4" w:space="0" w:color="000000"/>
              <w:right w:val="single" w:sz="4" w:space="0" w:color="000000"/>
            </w:tcBorders>
            <w:shd w:val="clear" w:color="auto" w:fill="auto"/>
          </w:tcPr>
          <w:p w14:paraId="7118DC78" w14:textId="77777777" w:rsidR="00DB436C" w:rsidRDefault="00DB436C">
            <w:pPr>
              <w:keepNext/>
              <w:snapToGrid w:val="0"/>
              <w:spacing w:before="60" w:after="60"/>
              <w:ind w:left="0"/>
            </w:pPr>
          </w:p>
        </w:tc>
      </w:tr>
    </w:tbl>
    <w:p w14:paraId="79137068" w14:textId="77777777" w:rsidR="00DB436C" w:rsidRDefault="00B84160">
      <w:pPr>
        <w:pStyle w:val="Caption"/>
        <w:jc w:val="center"/>
      </w:pPr>
      <w:r>
        <w:t xml:space="preserve">Table </w:t>
      </w:r>
      <w:fldSimple w:instr=" SEQ Table \* ARABIC ">
        <w:r>
          <w:t>7</w:t>
        </w:r>
      </w:fldSimple>
    </w:p>
    <w:p w14:paraId="7876FC12" w14:textId="77777777" w:rsidR="00DB436C" w:rsidRDefault="00DB436C">
      <w:pPr>
        <w:pStyle w:val="Caption"/>
        <w:jc w:val="center"/>
        <w:rPr>
          <w:rFonts w:cs="Arial"/>
        </w:rPr>
      </w:pPr>
    </w:p>
    <w:p w14:paraId="35703EDE" w14:textId="77777777" w:rsidR="00DB436C" w:rsidRDefault="00DB436C">
      <w:pPr>
        <w:pStyle w:val="Caption"/>
        <w:jc w:val="center"/>
        <w:rPr>
          <w:rFonts w:cs="Arial"/>
        </w:rPr>
      </w:pPr>
    </w:p>
    <w:p w14:paraId="5E86F948" w14:textId="77777777" w:rsidR="00DB436C" w:rsidRDefault="00DB436C">
      <w:pPr>
        <w:pStyle w:val="Caption"/>
        <w:jc w:val="center"/>
        <w:rPr>
          <w:rFonts w:cs="Arial"/>
        </w:rPr>
      </w:pPr>
    </w:p>
    <w:p w14:paraId="1946BE5E" w14:textId="77777777" w:rsidR="00DB436C" w:rsidRDefault="00DB436C">
      <w:pPr>
        <w:pStyle w:val="Caption"/>
        <w:jc w:val="center"/>
        <w:rPr>
          <w:rFonts w:cs="Arial"/>
        </w:rPr>
      </w:pPr>
    </w:p>
    <w:p w14:paraId="51C34A15" w14:textId="77777777" w:rsidR="00DB436C" w:rsidRDefault="00DB436C">
      <w:pPr>
        <w:pStyle w:val="Caption"/>
        <w:jc w:val="center"/>
        <w:rPr>
          <w:rFonts w:cs="Arial"/>
        </w:rPr>
      </w:pPr>
    </w:p>
    <w:p w14:paraId="7E051CA8" w14:textId="77777777" w:rsidR="00DB436C" w:rsidRDefault="00DB436C">
      <w:pPr>
        <w:pStyle w:val="Caption"/>
        <w:jc w:val="center"/>
        <w:rPr>
          <w:rFonts w:cs="Arial"/>
        </w:rPr>
      </w:pPr>
    </w:p>
    <w:p w14:paraId="126953D2" w14:textId="77777777" w:rsidR="00DB436C" w:rsidRDefault="00DB436C">
      <w:pPr>
        <w:pStyle w:val="Caption"/>
        <w:jc w:val="center"/>
        <w:rPr>
          <w:rFonts w:cs="Arial"/>
        </w:rPr>
      </w:pPr>
    </w:p>
    <w:p w14:paraId="1E5BF58C" w14:textId="77777777" w:rsidR="00DB436C" w:rsidRDefault="00DB436C">
      <w:pPr>
        <w:pStyle w:val="BodyText"/>
        <w:jc w:val="center"/>
        <w:rPr>
          <w:rFonts w:cs="Arial"/>
          <w:sz w:val="20"/>
        </w:rPr>
      </w:pPr>
    </w:p>
    <w:p w14:paraId="62C2DB45" w14:textId="77777777" w:rsidR="00DB436C" w:rsidRDefault="00B84160">
      <w:pPr>
        <w:pStyle w:val="Heading1"/>
        <w:rPr>
          <w:sz w:val="20"/>
        </w:rPr>
      </w:pPr>
      <w:bookmarkStart w:id="163" w:name="_Toc531101411"/>
      <w:bookmarkStart w:id="164" w:name="_Toc499308582"/>
      <w:r>
        <w:rPr>
          <w:sz w:val="20"/>
        </w:rPr>
        <w:t>4.5</w:t>
      </w:r>
      <w:r>
        <w:rPr>
          <w:sz w:val="20"/>
        </w:rPr>
        <w:tab/>
        <w:t>ROLES AND RESPONSIBILITIES</w:t>
      </w:r>
      <w:bookmarkEnd w:id="163"/>
      <w:bookmarkEnd w:id="164"/>
    </w:p>
    <w:p w14:paraId="053A08E0" w14:textId="77777777" w:rsidR="00DB436C" w:rsidRDefault="00DB436C">
      <w:pPr>
        <w:rPr>
          <w:lang w:val="en-GB"/>
        </w:rPr>
      </w:pPr>
    </w:p>
    <w:tbl>
      <w:tblPr>
        <w:tblW w:w="9333" w:type="dxa"/>
        <w:tblInd w:w="360" w:type="dxa"/>
        <w:tblLayout w:type="fixed"/>
        <w:tblLook w:val="04A0" w:firstRow="1" w:lastRow="0" w:firstColumn="1" w:lastColumn="0" w:noHBand="0" w:noVBand="1"/>
      </w:tblPr>
      <w:tblGrid>
        <w:gridCol w:w="1134"/>
        <w:gridCol w:w="2268"/>
        <w:gridCol w:w="1560"/>
        <w:gridCol w:w="1131"/>
        <w:gridCol w:w="1440"/>
        <w:gridCol w:w="1800"/>
      </w:tblGrid>
      <w:tr w:rsidR="00DB436C" w14:paraId="2F923835" w14:textId="77777777">
        <w:trPr>
          <w:trHeight w:val="845"/>
        </w:trPr>
        <w:tc>
          <w:tcPr>
            <w:tcW w:w="1134" w:type="dxa"/>
            <w:tcBorders>
              <w:top w:val="single" w:sz="4" w:space="0" w:color="000000"/>
              <w:left w:val="single" w:sz="4" w:space="0" w:color="000000"/>
              <w:bottom w:val="single" w:sz="4" w:space="0" w:color="000000"/>
            </w:tcBorders>
            <w:shd w:val="clear" w:color="auto" w:fill="9CC2E5"/>
            <w:vAlign w:val="center"/>
          </w:tcPr>
          <w:p w14:paraId="7810568A" w14:textId="77777777" w:rsidR="00DB436C" w:rsidRDefault="00B84160">
            <w:pPr>
              <w:tabs>
                <w:tab w:val="left" w:pos="1010"/>
              </w:tabs>
              <w:spacing w:before="60" w:after="60"/>
              <w:ind w:left="0" w:right="38"/>
              <w:rPr>
                <w:b/>
                <w:bCs/>
              </w:rPr>
            </w:pPr>
            <w:r>
              <w:rPr>
                <w:b/>
                <w:bCs/>
              </w:rPr>
              <w:t>Role</w:t>
            </w:r>
          </w:p>
        </w:tc>
        <w:tc>
          <w:tcPr>
            <w:tcW w:w="2268" w:type="dxa"/>
            <w:tcBorders>
              <w:top w:val="single" w:sz="4" w:space="0" w:color="000000"/>
              <w:left w:val="single" w:sz="4" w:space="0" w:color="000000"/>
              <w:bottom w:val="single" w:sz="4" w:space="0" w:color="000000"/>
            </w:tcBorders>
            <w:shd w:val="clear" w:color="auto" w:fill="9CC2E5"/>
            <w:vAlign w:val="center"/>
          </w:tcPr>
          <w:p w14:paraId="0719A626" w14:textId="77777777" w:rsidR="00DB436C" w:rsidRDefault="00B84160">
            <w:pPr>
              <w:spacing w:before="60" w:after="60"/>
              <w:ind w:left="0"/>
              <w:rPr>
                <w:b/>
                <w:bCs/>
              </w:rPr>
            </w:pPr>
            <w:r>
              <w:rPr>
                <w:b/>
                <w:bCs/>
              </w:rPr>
              <w:t>Responsibility</w:t>
            </w:r>
          </w:p>
        </w:tc>
        <w:tc>
          <w:tcPr>
            <w:tcW w:w="1560" w:type="dxa"/>
            <w:tcBorders>
              <w:top w:val="single" w:sz="4" w:space="0" w:color="000000"/>
              <w:left w:val="single" w:sz="4" w:space="0" w:color="000000"/>
              <w:bottom w:val="single" w:sz="4" w:space="0" w:color="000000"/>
            </w:tcBorders>
            <w:shd w:val="clear" w:color="auto" w:fill="9CC2E5"/>
            <w:vAlign w:val="center"/>
          </w:tcPr>
          <w:p w14:paraId="0D909AED" w14:textId="77777777" w:rsidR="00DB436C" w:rsidRDefault="00B84160">
            <w:pPr>
              <w:overflowPunct/>
              <w:autoSpaceDE/>
              <w:spacing w:before="0"/>
              <w:ind w:left="0" w:right="0"/>
              <w:rPr>
                <w:b/>
                <w:bCs/>
              </w:rPr>
            </w:pPr>
            <w:r>
              <w:rPr>
                <w:b/>
                <w:bCs/>
              </w:rPr>
              <w:t>Name</w:t>
            </w:r>
          </w:p>
        </w:tc>
        <w:tc>
          <w:tcPr>
            <w:tcW w:w="1131" w:type="dxa"/>
            <w:tcBorders>
              <w:top w:val="single" w:sz="4" w:space="0" w:color="000000"/>
              <w:left w:val="single" w:sz="4" w:space="0" w:color="000000"/>
              <w:bottom w:val="single" w:sz="4" w:space="0" w:color="000000"/>
            </w:tcBorders>
            <w:shd w:val="clear" w:color="auto" w:fill="9CC2E5"/>
            <w:vAlign w:val="center"/>
          </w:tcPr>
          <w:p w14:paraId="5474599C" w14:textId="77777777" w:rsidR="00DB436C" w:rsidRDefault="00B84160">
            <w:pPr>
              <w:overflowPunct/>
              <w:autoSpaceDE/>
              <w:spacing w:before="0"/>
              <w:ind w:left="0" w:right="0"/>
              <w:rPr>
                <w:b/>
                <w:bCs/>
              </w:rPr>
            </w:pPr>
            <w:r>
              <w:rPr>
                <w:b/>
                <w:bCs/>
              </w:rPr>
              <w:t>Designation</w:t>
            </w:r>
          </w:p>
        </w:tc>
        <w:tc>
          <w:tcPr>
            <w:tcW w:w="1440" w:type="dxa"/>
            <w:tcBorders>
              <w:top w:val="single" w:sz="4" w:space="0" w:color="000000"/>
              <w:left w:val="single" w:sz="4" w:space="0" w:color="000000"/>
              <w:bottom w:val="single" w:sz="4" w:space="0" w:color="000000"/>
            </w:tcBorders>
            <w:shd w:val="clear" w:color="auto" w:fill="9CC2E5"/>
            <w:vAlign w:val="center"/>
          </w:tcPr>
          <w:p w14:paraId="3C84E262" w14:textId="77777777" w:rsidR="00DB436C" w:rsidRDefault="00B84160">
            <w:pPr>
              <w:overflowPunct/>
              <w:autoSpaceDE/>
              <w:spacing w:before="0"/>
              <w:ind w:left="0" w:right="0"/>
              <w:rPr>
                <w:b/>
                <w:bCs/>
              </w:rPr>
            </w:pPr>
            <w:r>
              <w:rPr>
                <w:b/>
                <w:bCs/>
              </w:rPr>
              <w:t>Company / Department</w:t>
            </w:r>
          </w:p>
        </w:tc>
        <w:tc>
          <w:tcPr>
            <w:tcW w:w="1800"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693448DB" w14:textId="77777777" w:rsidR="00DB436C" w:rsidRDefault="00B84160">
            <w:pPr>
              <w:overflowPunct/>
              <w:autoSpaceDE/>
              <w:spacing w:before="0"/>
              <w:ind w:left="0" w:right="0"/>
            </w:pPr>
            <w:r>
              <w:rPr>
                <w:b/>
                <w:bCs/>
              </w:rPr>
              <w:t>Contact (Phone &amp; Email)</w:t>
            </w:r>
          </w:p>
        </w:tc>
      </w:tr>
      <w:tr w:rsidR="00DB436C" w14:paraId="28176493" w14:textId="77777777">
        <w:trPr>
          <w:trHeight w:val="1673"/>
        </w:trPr>
        <w:tc>
          <w:tcPr>
            <w:tcW w:w="1134" w:type="dxa"/>
            <w:tcBorders>
              <w:top w:val="single" w:sz="4" w:space="0" w:color="000000"/>
              <w:left w:val="single" w:sz="4" w:space="0" w:color="000000"/>
              <w:bottom w:val="single" w:sz="4" w:space="0" w:color="000000"/>
            </w:tcBorders>
            <w:shd w:val="clear" w:color="auto" w:fill="auto"/>
            <w:vAlign w:val="center"/>
          </w:tcPr>
          <w:p w14:paraId="4E40062B" w14:textId="77777777" w:rsidR="00DB436C" w:rsidRDefault="00B84160">
            <w:pPr>
              <w:overflowPunct/>
              <w:autoSpaceDE/>
              <w:spacing w:before="0"/>
              <w:ind w:left="0" w:right="0"/>
              <w:rPr>
                <w:highlight w:val="yellow"/>
              </w:rPr>
            </w:pPr>
            <w:r>
              <w:t>System owner</w:t>
            </w:r>
          </w:p>
        </w:tc>
        <w:tc>
          <w:tcPr>
            <w:tcW w:w="2268" w:type="dxa"/>
            <w:tcBorders>
              <w:top w:val="single" w:sz="4" w:space="0" w:color="000000"/>
              <w:left w:val="single" w:sz="4" w:space="0" w:color="000000"/>
              <w:bottom w:val="single" w:sz="4" w:space="0" w:color="000000"/>
            </w:tcBorders>
            <w:shd w:val="clear" w:color="auto" w:fill="auto"/>
            <w:vAlign w:val="center"/>
          </w:tcPr>
          <w:p w14:paraId="7374BEA9" w14:textId="77777777" w:rsidR="00DB436C" w:rsidRDefault="00B84160">
            <w:pPr>
              <w:overflowPunct/>
              <w:autoSpaceDE/>
              <w:spacing w:before="0"/>
              <w:ind w:left="0" w:right="0"/>
              <w:rPr>
                <w:highlight w:val="yellow"/>
              </w:rPr>
            </w:pPr>
            <w:r>
              <w:t>Ensure system is operating as per designed and authorize user access to the system.</w:t>
            </w:r>
          </w:p>
        </w:tc>
        <w:tc>
          <w:tcPr>
            <w:tcW w:w="1560" w:type="dxa"/>
            <w:tcBorders>
              <w:top w:val="single" w:sz="4" w:space="0" w:color="000000"/>
              <w:left w:val="single" w:sz="4" w:space="0" w:color="000000"/>
              <w:bottom w:val="single" w:sz="4" w:space="0" w:color="000000"/>
            </w:tcBorders>
            <w:shd w:val="clear" w:color="auto" w:fill="auto"/>
            <w:vAlign w:val="center"/>
          </w:tcPr>
          <w:p w14:paraId="15690D00" w14:textId="77777777" w:rsidR="00DB436C" w:rsidRDefault="00B84160">
            <w:pPr>
              <w:overflowPunct/>
              <w:autoSpaceDE/>
              <w:spacing w:before="0"/>
              <w:ind w:left="0" w:right="0"/>
              <w:rPr>
                <w:highlight w:val="yellow"/>
              </w:rPr>
            </w:pPr>
            <w:r>
              <w:t>Nurazniyati Abd Wahid</w:t>
            </w:r>
          </w:p>
        </w:tc>
        <w:tc>
          <w:tcPr>
            <w:tcW w:w="1131" w:type="dxa"/>
            <w:tcBorders>
              <w:top w:val="single" w:sz="4" w:space="0" w:color="000000"/>
              <w:left w:val="single" w:sz="4" w:space="0" w:color="000000"/>
              <w:bottom w:val="single" w:sz="4" w:space="0" w:color="000000"/>
            </w:tcBorders>
            <w:shd w:val="clear" w:color="auto" w:fill="auto"/>
            <w:vAlign w:val="center"/>
          </w:tcPr>
          <w:p w14:paraId="250B27ED" w14:textId="77777777" w:rsidR="00DB436C" w:rsidRDefault="00B84160">
            <w:pPr>
              <w:overflowPunct/>
              <w:autoSpaceDE/>
              <w:spacing w:before="0"/>
              <w:ind w:left="0" w:right="0"/>
              <w:rPr>
                <w:highlight w:val="yellow"/>
              </w:rPr>
            </w:pPr>
            <w:r>
              <w:t>Assistant Manager</w:t>
            </w:r>
          </w:p>
        </w:tc>
        <w:tc>
          <w:tcPr>
            <w:tcW w:w="1440" w:type="dxa"/>
            <w:tcBorders>
              <w:top w:val="single" w:sz="4" w:space="0" w:color="000000"/>
              <w:left w:val="single" w:sz="4" w:space="0" w:color="000000"/>
              <w:bottom w:val="single" w:sz="4" w:space="0" w:color="000000"/>
            </w:tcBorders>
            <w:shd w:val="clear" w:color="auto" w:fill="auto"/>
            <w:vAlign w:val="center"/>
          </w:tcPr>
          <w:p w14:paraId="5D6F4F2D" w14:textId="77777777" w:rsidR="00DB436C" w:rsidRDefault="00B84160">
            <w:pPr>
              <w:overflowPunct/>
              <w:autoSpaceDE/>
              <w:spacing w:before="0"/>
              <w:ind w:left="0" w:right="0"/>
            </w:pPr>
            <w:r>
              <w:t>IT - Business IT Corporate Services</w:t>
            </w:r>
          </w:p>
          <w:p w14:paraId="1674D195" w14:textId="77777777" w:rsidR="00DB436C" w:rsidRDefault="00DB436C">
            <w:pPr>
              <w:overflowPunct/>
              <w:autoSpaceDE/>
              <w:spacing w:before="0"/>
              <w:ind w:left="0" w:right="0"/>
              <w:rPr>
                <w:highlight w:val="yellow"/>
              </w:rPr>
            </w:pP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151A1F" w14:textId="77777777" w:rsidR="00DB436C" w:rsidRDefault="00B84160">
            <w:pPr>
              <w:overflowPunct/>
              <w:autoSpaceDE/>
              <w:spacing w:before="0"/>
              <w:ind w:left="0" w:right="0"/>
              <w:rPr>
                <w:highlight w:val="yellow"/>
              </w:rPr>
            </w:pPr>
            <w:r>
              <w:t>nurazniyati.abdwahid@malaysiaairlines.com</w:t>
            </w:r>
          </w:p>
        </w:tc>
      </w:tr>
      <w:tr w:rsidR="00DB436C" w14:paraId="2043ECF5" w14:textId="77777777">
        <w:trPr>
          <w:trHeight w:val="935"/>
        </w:trPr>
        <w:tc>
          <w:tcPr>
            <w:tcW w:w="1134" w:type="dxa"/>
            <w:tcBorders>
              <w:top w:val="single" w:sz="4" w:space="0" w:color="000000"/>
              <w:left w:val="single" w:sz="4" w:space="0" w:color="000000"/>
              <w:bottom w:val="single" w:sz="4" w:space="0" w:color="000000"/>
            </w:tcBorders>
            <w:shd w:val="clear" w:color="auto" w:fill="auto"/>
            <w:vAlign w:val="center"/>
          </w:tcPr>
          <w:p w14:paraId="48A28EFD" w14:textId="77777777" w:rsidR="00DB436C" w:rsidRDefault="00B84160">
            <w:pPr>
              <w:spacing w:before="60" w:after="60"/>
              <w:ind w:left="0" w:right="162"/>
            </w:pPr>
            <w:r>
              <w:t>Backup Admin</w:t>
            </w:r>
          </w:p>
        </w:tc>
        <w:tc>
          <w:tcPr>
            <w:tcW w:w="2268" w:type="dxa"/>
            <w:tcBorders>
              <w:top w:val="single" w:sz="4" w:space="0" w:color="000000"/>
              <w:left w:val="single" w:sz="4" w:space="0" w:color="000000"/>
              <w:bottom w:val="single" w:sz="4" w:space="0" w:color="000000"/>
            </w:tcBorders>
            <w:shd w:val="clear" w:color="auto" w:fill="auto"/>
            <w:vAlign w:val="center"/>
          </w:tcPr>
          <w:p w14:paraId="7F55F090" w14:textId="77777777" w:rsidR="00DB436C" w:rsidRDefault="00B84160">
            <w:pPr>
              <w:tabs>
                <w:tab w:val="left" w:pos="2878"/>
              </w:tabs>
              <w:spacing w:before="0"/>
              <w:ind w:left="0" w:right="72"/>
              <w:rPr>
                <w:bCs/>
              </w:rPr>
            </w:pPr>
            <w:r>
              <w:t>Responsible to ensure backup according to schedule</w:t>
            </w:r>
          </w:p>
        </w:tc>
        <w:tc>
          <w:tcPr>
            <w:tcW w:w="1560" w:type="dxa"/>
            <w:tcBorders>
              <w:top w:val="single" w:sz="4" w:space="0" w:color="000000"/>
              <w:left w:val="single" w:sz="4" w:space="0" w:color="000000"/>
              <w:bottom w:val="single" w:sz="4" w:space="0" w:color="000000"/>
            </w:tcBorders>
            <w:shd w:val="clear" w:color="auto" w:fill="auto"/>
            <w:vAlign w:val="center"/>
          </w:tcPr>
          <w:p w14:paraId="6A488A62" w14:textId="77777777" w:rsidR="00DB436C" w:rsidRDefault="00B84160">
            <w:pPr>
              <w:tabs>
                <w:tab w:val="left" w:pos="1010"/>
              </w:tabs>
              <w:spacing w:before="0"/>
              <w:ind w:left="0" w:right="38"/>
            </w:pPr>
            <w:r>
              <w:t>Abhinav Kishore</w:t>
            </w:r>
          </w:p>
        </w:tc>
        <w:tc>
          <w:tcPr>
            <w:tcW w:w="1131" w:type="dxa"/>
            <w:tcBorders>
              <w:top w:val="single" w:sz="4" w:space="0" w:color="000000"/>
              <w:left w:val="single" w:sz="4" w:space="0" w:color="000000"/>
              <w:bottom w:val="single" w:sz="4" w:space="0" w:color="000000"/>
            </w:tcBorders>
            <w:shd w:val="clear" w:color="auto" w:fill="auto"/>
            <w:vAlign w:val="center"/>
          </w:tcPr>
          <w:p w14:paraId="0825046B" w14:textId="77777777" w:rsidR="00DB436C" w:rsidRDefault="00B84160">
            <w:pPr>
              <w:overflowPunct/>
              <w:autoSpaceDE/>
              <w:spacing w:before="0"/>
              <w:ind w:left="0" w:right="0"/>
            </w:pPr>
            <w:r>
              <w:t>Database Admin</w:t>
            </w:r>
          </w:p>
        </w:tc>
        <w:tc>
          <w:tcPr>
            <w:tcW w:w="1440" w:type="dxa"/>
            <w:tcBorders>
              <w:top w:val="single" w:sz="4" w:space="0" w:color="000000"/>
              <w:left w:val="single" w:sz="4" w:space="0" w:color="000000"/>
              <w:bottom w:val="single" w:sz="4" w:space="0" w:color="000000"/>
            </w:tcBorders>
            <w:shd w:val="clear" w:color="auto" w:fill="auto"/>
            <w:vAlign w:val="center"/>
          </w:tcPr>
          <w:p w14:paraId="68BC1F77" w14:textId="77777777" w:rsidR="00DB436C" w:rsidRDefault="00B84160">
            <w:pPr>
              <w:overflowPunct/>
              <w:autoSpaceDE/>
              <w:spacing w:before="0"/>
              <w:ind w:left="0" w:right="0"/>
              <w:rPr>
                <w:bCs/>
              </w:rPr>
            </w:pPr>
            <w:r>
              <w:t>TCS</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796123" w14:textId="77777777" w:rsidR="00DB436C" w:rsidRDefault="00B84160">
            <w:pPr>
              <w:overflowPunct/>
              <w:autoSpaceDE/>
              <w:spacing w:before="0"/>
              <w:ind w:left="0" w:right="0"/>
            </w:pPr>
            <w:r>
              <w:fldChar w:fldCharType="begin"/>
            </w:r>
            <w:ins w:id="165" w:author="Nurazniyati Abd Wahid" w:date="2020-07-21T12:32:00Z">
              <w:r w:rsidR="00514E43">
                <w:instrText>HYPERLINK "C:\\Users\\2109840\\AppData\\Local\\Microsoft\\Windows\\INetCache\\Content.Outlook\\R997778H\\ext_abhinav.kishore@malaysiaairlines.com"</w:instrText>
              </w:r>
            </w:ins>
            <w:del w:id="166" w:author="Nurazniyati Abd Wahid" w:date="2020-07-21T12:32:00Z">
              <w:r w:rsidDel="00514E43">
                <w:delInstrText xml:space="preserve"> HYPERLINK "ext_abhinav.kishore@malaysiaairlines.com" </w:delInstrText>
              </w:r>
            </w:del>
            <w:r>
              <w:fldChar w:fldCharType="separate"/>
            </w:r>
            <w:r>
              <w:rPr>
                <w:rStyle w:val="Hyperlink"/>
              </w:rPr>
              <w:t>ext_abhinav.kishore@malaysiaairlines.com</w:t>
            </w:r>
            <w:r>
              <w:rPr>
                <w:rStyle w:val="Hyperlink"/>
              </w:rPr>
              <w:fldChar w:fldCharType="end"/>
            </w:r>
          </w:p>
        </w:tc>
      </w:tr>
      <w:tr w:rsidR="00DB436C" w14:paraId="177C2F73" w14:textId="77777777">
        <w:trPr>
          <w:trHeight w:val="1727"/>
        </w:trPr>
        <w:tc>
          <w:tcPr>
            <w:tcW w:w="1134" w:type="dxa"/>
            <w:tcBorders>
              <w:top w:val="single" w:sz="4" w:space="0" w:color="000000"/>
              <w:left w:val="single" w:sz="4" w:space="0" w:color="000000"/>
              <w:bottom w:val="single" w:sz="4" w:space="0" w:color="000000"/>
            </w:tcBorders>
            <w:shd w:val="clear" w:color="auto" w:fill="auto"/>
            <w:vAlign w:val="center"/>
          </w:tcPr>
          <w:p w14:paraId="7774B236" w14:textId="77777777" w:rsidR="00DB436C" w:rsidRDefault="00B84160">
            <w:pPr>
              <w:spacing w:before="60" w:after="60"/>
              <w:ind w:left="0" w:right="162"/>
            </w:pPr>
            <w:r>
              <w:t>System Admin</w:t>
            </w:r>
          </w:p>
        </w:tc>
        <w:tc>
          <w:tcPr>
            <w:tcW w:w="2268" w:type="dxa"/>
            <w:tcBorders>
              <w:top w:val="single" w:sz="4" w:space="0" w:color="000000"/>
              <w:left w:val="single" w:sz="4" w:space="0" w:color="000000"/>
              <w:bottom w:val="single" w:sz="4" w:space="0" w:color="000000"/>
            </w:tcBorders>
            <w:shd w:val="clear" w:color="auto" w:fill="auto"/>
            <w:vAlign w:val="center"/>
          </w:tcPr>
          <w:p w14:paraId="0895A4AF" w14:textId="77777777" w:rsidR="00DB436C" w:rsidRDefault="00B84160">
            <w:pPr>
              <w:widowControl w:val="0"/>
              <w:tabs>
                <w:tab w:val="left" w:pos="720"/>
              </w:tabs>
              <w:overflowPunct/>
              <w:spacing w:before="0"/>
              <w:ind w:left="0" w:right="0"/>
              <w:textAlignment w:val="auto"/>
            </w:pPr>
            <w:r>
              <w:t>Responsible for installation, configuration, patching, and monitoring system performance</w:t>
            </w:r>
          </w:p>
          <w:p w14:paraId="3C72A837" w14:textId="77777777" w:rsidR="00DB436C" w:rsidRDefault="00DB436C">
            <w:pPr>
              <w:widowControl w:val="0"/>
              <w:tabs>
                <w:tab w:val="left" w:pos="720"/>
              </w:tabs>
              <w:overflowPunct/>
              <w:spacing w:before="0"/>
              <w:ind w:left="0" w:right="0"/>
              <w:textAlignment w:val="auto"/>
            </w:pPr>
          </w:p>
        </w:tc>
        <w:tc>
          <w:tcPr>
            <w:tcW w:w="1560" w:type="dxa"/>
            <w:tcBorders>
              <w:top w:val="single" w:sz="4" w:space="0" w:color="000000"/>
              <w:left w:val="single" w:sz="4" w:space="0" w:color="000000"/>
              <w:bottom w:val="single" w:sz="4" w:space="0" w:color="000000"/>
            </w:tcBorders>
            <w:shd w:val="clear" w:color="auto" w:fill="auto"/>
            <w:vAlign w:val="center"/>
          </w:tcPr>
          <w:p w14:paraId="78159BEE" w14:textId="77777777" w:rsidR="00DB436C" w:rsidRDefault="00B84160">
            <w:pPr>
              <w:overflowPunct/>
              <w:autoSpaceDE/>
              <w:spacing w:before="0"/>
              <w:ind w:left="0" w:right="0"/>
            </w:pPr>
            <w:r>
              <w:t>RajashekarReddy Kasireddy</w:t>
            </w:r>
          </w:p>
        </w:tc>
        <w:tc>
          <w:tcPr>
            <w:tcW w:w="1131" w:type="dxa"/>
            <w:tcBorders>
              <w:top w:val="single" w:sz="4" w:space="0" w:color="000000"/>
              <w:left w:val="single" w:sz="4" w:space="0" w:color="000000"/>
              <w:bottom w:val="single" w:sz="4" w:space="0" w:color="000000"/>
            </w:tcBorders>
            <w:shd w:val="clear" w:color="auto" w:fill="auto"/>
            <w:vAlign w:val="center"/>
          </w:tcPr>
          <w:p w14:paraId="2AC0B6F7" w14:textId="77777777" w:rsidR="00DB436C" w:rsidRDefault="00B84160">
            <w:pPr>
              <w:overflowPunct/>
              <w:autoSpaceDE/>
              <w:spacing w:before="0"/>
              <w:ind w:left="0" w:right="0"/>
            </w:pPr>
            <w:r>
              <w:t>Application Admin</w:t>
            </w:r>
          </w:p>
        </w:tc>
        <w:tc>
          <w:tcPr>
            <w:tcW w:w="1440" w:type="dxa"/>
            <w:tcBorders>
              <w:top w:val="single" w:sz="4" w:space="0" w:color="000000"/>
              <w:left w:val="single" w:sz="4" w:space="0" w:color="000000"/>
              <w:bottom w:val="single" w:sz="4" w:space="0" w:color="000000"/>
            </w:tcBorders>
            <w:shd w:val="clear" w:color="auto" w:fill="auto"/>
            <w:vAlign w:val="center"/>
          </w:tcPr>
          <w:p w14:paraId="44337003" w14:textId="77777777" w:rsidR="00DB436C" w:rsidRDefault="00B84160">
            <w:pPr>
              <w:overflowPunct/>
              <w:autoSpaceDE/>
              <w:spacing w:before="0"/>
              <w:ind w:left="0" w:right="0"/>
            </w:pPr>
            <w:r>
              <w:t>ATOS</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38EFAF" w14:textId="77777777" w:rsidR="00DB436C" w:rsidRDefault="003D0870">
            <w:pPr>
              <w:keepNext/>
              <w:overflowPunct/>
              <w:autoSpaceDE/>
              <w:spacing w:before="0"/>
              <w:ind w:left="0" w:right="0"/>
            </w:pPr>
            <w:hyperlink r:id="rId35" w:history="1">
              <w:r w:rsidR="00B84160">
                <w:rPr>
                  <w:rStyle w:val="Hyperlink"/>
                </w:rPr>
                <w:t>ext_rajashekarreddy.kasireddy@malaysiaairlines.com</w:t>
              </w:r>
            </w:hyperlink>
            <w:r w:rsidR="00B84160">
              <w:t xml:space="preserve"> </w:t>
            </w:r>
          </w:p>
        </w:tc>
      </w:tr>
    </w:tbl>
    <w:p w14:paraId="0BCDE55E" w14:textId="77777777" w:rsidR="00DB436C" w:rsidRDefault="00B84160">
      <w:pPr>
        <w:pStyle w:val="Caption"/>
        <w:jc w:val="center"/>
        <w:rPr>
          <w:lang w:val="en-GB"/>
        </w:rPr>
      </w:pPr>
      <w:r>
        <w:t xml:space="preserve">Table </w:t>
      </w:r>
      <w:fldSimple w:instr=" SEQ Table \* ARABIC ">
        <w:r>
          <w:t>8</w:t>
        </w:r>
      </w:fldSimple>
    </w:p>
    <w:p w14:paraId="206BBD1D" w14:textId="77777777" w:rsidR="00DB436C" w:rsidRDefault="00B84160">
      <w:pPr>
        <w:jc w:val="both"/>
      </w:pPr>
      <w:r>
        <w:t>MAB IT Helpdesk will provide the first level support for iHRMS Archival. Users will call MAB IT Helpdesk for the first-level problem determination. Based on the severity and findings, the problem is to be channeled to the respective support team.</w:t>
      </w:r>
    </w:p>
    <w:p w14:paraId="7A9A139D" w14:textId="77777777" w:rsidR="00DB436C" w:rsidRDefault="00DB436C">
      <w:pPr>
        <w:jc w:val="both"/>
      </w:pPr>
    </w:p>
    <w:p w14:paraId="5641DF78" w14:textId="77777777" w:rsidR="00DB436C" w:rsidRDefault="00B84160">
      <w:pPr>
        <w:jc w:val="both"/>
      </w:pPr>
      <w:r>
        <w:lastRenderedPageBreak/>
        <w:t>Infra and AMS Team will provide the second level support for the application infrastructure.</w:t>
      </w:r>
    </w:p>
    <w:p w14:paraId="56A0069A" w14:textId="77777777" w:rsidR="00DB436C" w:rsidRDefault="00DB436C">
      <w:pPr>
        <w:jc w:val="both"/>
      </w:pPr>
    </w:p>
    <w:p w14:paraId="4B0FC404" w14:textId="77777777" w:rsidR="00DB436C" w:rsidRDefault="00B84160">
      <w:r>
        <w:t>The second level support team coverage and their role/responsibility are listed below:</w:t>
      </w:r>
    </w:p>
    <w:tbl>
      <w:tblPr>
        <w:tblW w:w="8844" w:type="dxa"/>
        <w:tblInd w:w="700" w:type="dxa"/>
        <w:tblLayout w:type="fixed"/>
        <w:tblLook w:val="04A0" w:firstRow="1" w:lastRow="0" w:firstColumn="1" w:lastColumn="0" w:noHBand="0" w:noVBand="1"/>
      </w:tblPr>
      <w:tblGrid>
        <w:gridCol w:w="2648"/>
        <w:gridCol w:w="6196"/>
      </w:tblGrid>
      <w:tr w:rsidR="00DB436C" w14:paraId="609553E1" w14:textId="77777777">
        <w:trPr>
          <w:tblHeader/>
        </w:trPr>
        <w:tc>
          <w:tcPr>
            <w:tcW w:w="2648" w:type="dxa"/>
            <w:tcBorders>
              <w:top w:val="single" w:sz="4" w:space="0" w:color="000000"/>
              <w:left w:val="single" w:sz="4" w:space="0" w:color="000000"/>
              <w:bottom w:val="single" w:sz="4" w:space="0" w:color="000000"/>
            </w:tcBorders>
            <w:shd w:val="clear" w:color="auto" w:fill="9CC2E5"/>
          </w:tcPr>
          <w:p w14:paraId="58CD447F" w14:textId="77777777" w:rsidR="00DB436C" w:rsidRDefault="00B84160">
            <w:pPr>
              <w:spacing w:before="60" w:after="60"/>
              <w:ind w:left="0" w:right="0"/>
              <w:rPr>
                <w:b/>
                <w:lang w:val="en-GB"/>
              </w:rPr>
            </w:pPr>
            <w:r>
              <w:rPr>
                <w:b/>
                <w:lang w:val="en-GB"/>
              </w:rPr>
              <w:t>Role</w:t>
            </w:r>
          </w:p>
        </w:tc>
        <w:tc>
          <w:tcPr>
            <w:tcW w:w="6196" w:type="dxa"/>
            <w:tcBorders>
              <w:top w:val="single" w:sz="4" w:space="0" w:color="000000"/>
              <w:left w:val="single" w:sz="4" w:space="0" w:color="000000"/>
              <w:bottom w:val="single" w:sz="4" w:space="0" w:color="000000"/>
              <w:right w:val="single" w:sz="4" w:space="0" w:color="000000"/>
            </w:tcBorders>
            <w:shd w:val="clear" w:color="auto" w:fill="9CC2E5"/>
          </w:tcPr>
          <w:p w14:paraId="346DB311" w14:textId="77777777" w:rsidR="00DB436C" w:rsidRDefault="00B84160">
            <w:pPr>
              <w:spacing w:before="60" w:after="60"/>
              <w:ind w:left="0" w:right="0"/>
            </w:pPr>
            <w:r>
              <w:rPr>
                <w:b/>
                <w:lang w:val="en-GB"/>
              </w:rPr>
              <w:t>Responsible Party / Responsibility</w:t>
            </w:r>
          </w:p>
        </w:tc>
      </w:tr>
      <w:tr w:rsidR="00DB436C" w14:paraId="70F6F53B" w14:textId="77777777">
        <w:tc>
          <w:tcPr>
            <w:tcW w:w="2648" w:type="dxa"/>
            <w:tcBorders>
              <w:top w:val="single" w:sz="4" w:space="0" w:color="000000"/>
              <w:left w:val="single" w:sz="4" w:space="0" w:color="000000"/>
              <w:bottom w:val="single" w:sz="4" w:space="0" w:color="000000"/>
            </w:tcBorders>
            <w:shd w:val="clear" w:color="auto" w:fill="auto"/>
          </w:tcPr>
          <w:p w14:paraId="2198F2A1" w14:textId="77777777" w:rsidR="00DB436C" w:rsidRDefault="00B84160">
            <w:pPr>
              <w:spacing w:before="60" w:after="60"/>
              <w:ind w:left="0" w:right="0"/>
            </w:pPr>
            <w:r>
              <w:rPr>
                <w:lang w:val="en-GB"/>
              </w:rPr>
              <w:t>iHRMS Archival Administration</w:t>
            </w: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7FD37A0B"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pPr>
            <w:r>
              <w:t>Infra Mid-Range tower.</w:t>
            </w:r>
          </w:p>
          <w:p w14:paraId="32C43302"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pPr>
            <w:r>
              <w:t>Administer the iHRMS Archival PROD and TEST servers.</w:t>
            </w:r>
          </w:p>
          <w:p w14:paraId="43E7093B"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pPr>
            <w:r>
              <w:t>Perform the operating system and application backup/recovery.</w:t>
            </w:r>
          </w:p>
          <w:p w14:paraId="51628C10"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pPr>
            <w:r>
              <w:t>Manage server security as per security policy.</w:t>
            </w:r>
          </w:p>
          <w:p w14:paraId="5D656682"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pPr>
            <w:r>
              <w:t xml:space="preserve">Monitoring of the systems resources and ensure servers performance and availability is per SLA. </w:t>
            </w:r>
          </w:p>
          <w:p w14:paraId="48E5648E"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pPr>
            <w:r>
              <w:t xml:space="preserve">Gatekeeper for application fixes deployment. </w:t>
            </w:r>
          </w:p>
          <w:p w14:paraId="3C6D4B61" w14:textId="77777777" w:rsidR="00DB436C" w:rsidRDefault="00B84160">
            <w:pPr>
              <w:numPr>
                <w:ilvl w:val="0"/>
                <w:numId w:val="14"/>
              </w:numPr>
              <w:suppressAutoHyphens/>
              <w:overflowPunct/>
              <w:autoSpaceDE/>
              <w:autoSpaceDN/>
              <w:adjustRightInd/>
              <w:spacing w:before="100"/>
              <w:ind w:right="0"/>
              <w:textAlignment w:val="auto"/>
            </w:pPr>
            <w:r>
              <w:t>Troubleshooting infrastructure related problems.</w:t>
            </w:r>
          </w:p>
          <w:p w14:paraId="770153C7"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pPr>
            <w:r>
              <w:t>Administering Oracle AS</w:t>
            </w:r>
          </w:p>
          <w:p w14:paraId="4F1F58E8"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pPr>
            <w:r>
              <w:t>Perform OS and Oracle AS patches maintenance and implement upgrade or patch releases.</w:t>
            </w:r>
          </w:p>
        </w:tc>
      </w:tr>
      <w:tr w:rsidR="00DB436C" w14:paraId="11458154" w14:textId="77777777">
        <w:trPr>
          <w:trHeight w:val="2996"/>
        </w:trPr>
        <w:tc>
          <w:tcPr>
            <w:tcW w:w="2648" w:type="dxa"/>
            <w:tcBorders>
              <w:top w:val="single" w:sz="4" w:space="0" w:color="000000"/>
              <w:left w:val="single" w:sz="4" w:space="0" w:color="000000"/>
              <w:bottom w:val="single" w:sz="4" w:space="0" w:color="000000"/>
            </w:tcBorders>
            <w:shd w:val="clear" w:color="auto" w:fill="auto"/>
          </w:tcPr>
          <w:p w14:paraId="084A82BF" w14:textId="77777777" w:rsidR="00DB436C" w:rsidRDefault="00B84160">
            <w:pPr>
              <w:spacing w:before="60" w:after="60"/>
              <w:ind w:left="0" w:right="0"/>
            </w:pPr>
            <w:r>
              <w:rPr>
                <w:lang w:val="en-GB"/>
              </w:rPr>
              <w:t>iHRMS  Application Support</w:t>
            </w: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0018C8E1"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pPr>
            <w:r>
              <w:t xml:space="preserve">AMS </w:t>
            </w:r>
          </w:p>
          <w:p w14:paraId="35DDD7AC"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pPr>
            <w:r>
              <w:t>2</w:t>
            </w:r>
            <w:r>
              <w:rPr>
                <w:vertAlign w:val="superscript"/>
              </w:rPr>
              <w:t>nd</w:t>
            </w:r>
            <w:r>
              <w:t xml:space="preserve"> level application support.</w:t>
            </w:r>
          </w:p>
          <w:p w14:paraId="4D9106C8"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pPr>
            <w:r>
              <w:t xml:space="preserve">Coordinating  application fixes and upgrade deployment </w:t>
            </w:r>
          </w:p>
          <w:p w14:paraId="18CF6869" w14:textId="77777777" w:rsidR="00DB436C" w:rsidRDefault="00B84160">
            <w:pPr>
              <w:numPr>
                <w:ilvl w:val="1"/>
                <w:numId w:val="14"/>
              </w:num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pPr>
            <w:r>
              <w:t>perform UAT together with BU</w:t>
            </w:r>
          </w:p>
          <w:p w14:paraId="64B74D6E" w14:textId="77777777" w:rsidR="00DB436C" w:rsidRDefault="00B84160">
            <w:pPr>
              <w:numPr>
                <w:ilvl w:val="1"/>
                <w:numId w:val="14"/>
              </w:num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pPr>
            <w:r>
              <w:t>raise RFC for CAB</w:t>
            </w:r>
          </w:p>
          <w:p w14:paraId="7DF6F7AA" w14:textId="77777777" w:rsidR="00DB436C" w:rsidRDefault="00DB436C">
            <w:p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overflowPunct/>
              <w:autoSpaceDE/>
              <w:spacing w:before="0"/>
              <w:ind w:left="1440" w:right="0"/>
              <w:textAlignment w:val="auto"/>
            </w:pPr>
          </w:p>
          <w:p w14:paraId="328495CE"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pPr>
            <w:r>
              <w:t xml:space="preserve">Coordinating with Infra to deploy  fixes and upgrade </w:t>
            </w:r>
          </w:p>
          <w:p w14:paraId="67146D24" w14:textId="77777777" w:rsidR="00DB436C" w:rsidRDefault="00B84160">
            <w:pPr>
              <w:numPr>
                <w:ilvl w:val="1"/>
                <w:numId w:val="14"/>
              </w:num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pPr>
            <w:r>
              <w:t>Verify fixes together with BU</w:t>
            </w:r>
          </w:p>
          <w:p w14:paraId="320646EB" w14:textId="77777777" w:rsidR="00DB436C" w:rsidRDefault="00DB436C">
            <w:p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overflowPunct/>
              <w:autoSpaceDE/>
              <w:spacing w:before="0"/>
              <w:ind w:left="1440" w:right="0"/>
              <w:textAlignment w:val="auto"/>
            </w:pPr>
          </w:p>
          <w:p w14:paraId="72C0EDF1" w14:textId="77777777" w:rsidR="00DB436C" w:rsidRDefault="00B84160">
            <w:pPr>
              <w:numPr>
                <w:ilvl w:val="0"/>
                <w:numId w:val="1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pPr>
            <w:r>
              <w:t xml:space="preserve">Reports and Monitoring the application technical problem </w:t>
            </w:r>
          </w:p>
          <w:p w14:paraId="31ED7778" w14:textId="77777777" w:rsidR="00DB436C" w:rsidRDefault="00DB436C">
            <w:p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overflowPunct/>
              <w:autoSpaceDE/>
              <w:spacing w:before="0"/>
              <w:ind w:left="1440" w:right="0"/>
              <w:textAlignment w:val="auto"/>
            </w:pPr>
          </w:p>
        </w:tc>
      </w:tr>
      <w:tr w:rsidR="00DB436C" w14:paraId="49405E2F" w14:textId="77777777">
        <w:tc>
          <w:tcPr>
            <w:tcW w:w="2648" w:type="dxa"/>
            <w:tcBorders>
              <w:top w:val="single" w:sz="4" w:space="0" w:color="000000"/>
              <w:left w:val="single" w:sz="4" w:space="0" w:color="000000"/>
              <w:bottom w:val="single" w:sz="4" w:space="0" w:color="000000"/>
            </w:tcBorders>
            <w:shd w:val="clear" w:color="auto" w:fill="auto"/>
          </w:tcPr>
          <w:p w14:paraId="0F09EE80" w14:textId="77777777" w:rsidR="00DB436C" w:rsidRDefault="00B84160">
            <w:pPr>
              <w:spacing w:before="60" w:after="60"/>
              <w:ind w:left="0" w:right="0"/>
              <w:rPr>
                <w:lang w:val="en-GB"/>
              </w:rPr>
            </w:pPr>
            <w:r>
              <w:rPr>
                <w:lang w:val="en-GB"/>
              </w:rPr>
              <w:t>iHRMS Archival Oracle Database Administration</w:t>
            </w:r>
          </w:p>
          <w:p w14:paraId="532070F0" w14:textId="77777777" w:rsidR="00DB436C" w:rsidRDefault="00DB436C">
            <w:pPr>
              <w:spacing w:before="60" w:after="60"/>
              <w:ind w:left="0" w:right="0"/>
              <w:rPr>
                <w:lang w:val="en-GB"/>
              </w:rPr>
            </w:pP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659554BB" w14:textId="77777777" w:rsidR="00DB436C" w:rsidRDefault="00B84160">
            <w:pPr>
              <w:numPr>
                <w:ilvl w:val="0"/>
                <w:numId w:val="15"/>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lang w:val="en-GB"/>
              </w:rPr>
            </w:pPr>
            <w:r>
              <w:t>Infra Database tower</w:t>
            </w:r>
          </w:p>
          <w:p w14:paraId="71E7AB4F" w14:textId="77777777" w:rsidR="00DB436C" w:rsidRDefault="00B84160">
            <w:pPr>
              <w:numPr>
                <w:ilvl w:val="0"/>
                <w:numId w:val="15"/>
              </w:numPr>
              <w:suppressAutoHyphens/>
              <w:overflowPunct/>
              <w:autoSpaceDE/>
              <w:autoSpaceDN/>
              <w:adjustRightInd/>
              <w:spacing w:before="60" w:after="60"/>
              <w:ind w:right="0"/>
              <w:textAlignment w:val="auto"/>
              <w:rPr>
                <w:lang w:val="en-GB"/>
              </w:rPr>
            </w:pPr>
            <w:r>
              <w:rPr>
                <w:lang w:val="en-GB"/>
              </w:rPr>
              <w:t>Perform database maintenance and implement Oracle upgrade or patch releases.</w:t>
            </w:r>
          </w:p>
          <w:p w14:paraId="45CFE2A1" w14:textId="77777777" w:rsidR="00DB436C" w:rsidRDefault="00B84160">
            <w:pPr>
              <w:numPr>
                <w:ilvl w:val="0"/>
                <w:numId w:val="15"/>
              </w:numPr>
              <w:suppressAutoHyphens/>
              <w:overflowPunct/>
              <w:autoSpaceDE/>
              <w:autoSpaceDN/>
              <w:adjustRightInd/>
              <w:spacing w:before="60" w:after="60"/>
              <w:ind w:right="0"/>
              <w:textAlignment w:val="auto"/>
              <w:rPr>
                <w:lang w:val="en-GB"/>
              </w:rPr>
            </w:pPr>
            <w:r>
              <w:rPr>
                <w:lang w:val="en-GB"/>
              </w:rPr>
              <w:t>Perform database recovery.</w:t>
            </w:r>
          </w:p>
          <w:p w14:paraId="366720BE" w14:textId="77777777" w:rsidR="00DB436C" w:rsidRDefault="00B84160">
            <w:pPr>
              <w:numPr>
                <w:ilvl w:val="0"/>
                <w:numId w:val="15"/>
              </w:numPr>
              <w:suppressAutoHyphens/>
              <w:overflowPunct/>
              <w:autoSpaceDE/>
              <w:autoSpaceDN/>
              <w:adjustRightInd/>
              <w:spacing w:before="60" w:after="60"/>
              <w:ind w:right="0"/>
              <w:textAlignment w:val="auto"/>
            </w:pPr>
            <w:r>
              <w:rPr>
                <w:lang w:val="en-GB"/>
              </w:rPr>
              <w:t>Manage database security as per security policy.</w:t>
            </w:r>
          </w:p>
        </w:tc>
      </w:tr>
      <w:tr w:rsidR="00DB436C" w14:paraId="33D09D65" w14:textId="77777777">
        <w:tc>
          <w:tcPr>
            <w:tcW w:w="2648" w:type="dxa"/>
            <w:tcBorders>
              <w:top w:val="single" w:sz="4" w:space="0" w:color="000000"/>
              <w:left w:val="single" w:sz="4" w:space="0" w:color="000000"/>
              <w:bottom w:val="single" w:sz="4" w:space="0" w:color="000000"/>
            </w:tcBorders>
            <w:shd w:val="clear" w:color="auto" w:fill="auto"/>
          </w:tcPr>
          <w:p w14:paraId="6B7B5592" w14:textId="77777777" w:rsidR="00DB436C" w:rsidRDefault="00B84160">
            <w:pPr>
              <w:spacing w:before="60" w:after="60"/>
              <w:ind w:left="0" w:right="0"/>
              <w:rPr>
                <w:lang w:val="en-GB"/>
              </w:rPr>
            </w:pPr>
            <w:r>
              <w:rPr>
                <w:lang w:val="en-GB"/>
              </w:rPr>
              <w:t>Tivoli Monitoring Administration</w:t>
            </w:r>
          </w:p>
          <w:p w14:paraId="1A9B60E1" w14:textId="77777777" w:rsidR="00DB436C" w:rsidRDefault="00DB436C">
            <w:pPr>
              <w:spacing w:before="60" w:after="60"/>
              <w:ind w:left="0" w:right="0"/>
              <w:rPr>
                <w:lang w:val="en-GB"/>
              </w:rPr>
            </w:pP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346B2CAC" w14:textId="77777777" w:rsidR="00DB436C" w:rsidRDefault="00B84160">
            <w:pPr>
              <w:numPr>
                <w:ilvl w:val="0"/>
                <w:numId w:val="16"/>
              </w:numPr>
              <w:tabs>
                <w:tab w:val="clear" w:pos="0"/>
                <w:tab w:val="left" w:pos="720"/>
              </w:tabs>
              <w:suppressAutoHyphens/>
              <w:overflowPunct/>
              <w:autoSpaceDE/>
              <w:autoSpaceDN/>
              <w:adjustRightInd/>
              <w:spacing w:before="60" w:after="60"/>
              <w:ind w:left="720" w:right="0"/>
              <w:textAlignment w:val="auto"/>
              <w:rPr>
                <w:lang w:val="en-GB"/>
              </w:rPr>
            </w:pPr>
            <w:r>
              <w:rPr>
                <w:lang w:val="en-GB"/>
              </w:rPr>
              <w:t>IT-Ops Infra Mid-Range tower.</w:t>
            </w:r>
          </w:p>
          <w:p w14:paraId="7AFE227B" w14:textId="77777777" w:rsidR="00DB436C" w:rsidRDefault="00B84160">
            <w:pPr>
              <w:numPr>
                <w:ilvl w:val="0"/>
                <w:numId w:val="16"/>
              </w:numPr>
              <w:tabs>
                <w:tab w:val="clear" w:pos="0"/>
                <w:tab w:val="left" w:pos="720"/>
              </w:tabs>
              <w:suppressAutoHyphens/>
              <w:overflowPunct/>
              <w:autoSpaceDE/>
              <w:autoSpaceDN/>
              <w:adjustRightInd/>
              <w:spacing w:before="60" w:after="60"/>
              <w:ind w:left="720" w:right="0"/>
              <w:textAlignment w:val="auto"/>
            </w:pPr>
            <w:r>
              <w:rPr>
                <w:lang w:val="en-GB"/>
              </w:rPr>
              <w:t xml:space="preserve">Ensure all components (hardware resources, daemons) of application are monitored and abnormal system behaviours </w:t>
            </w:r>
            <w:r>
              <w:rPr>
                <w:lang w:val="en-GB"/>
              </w:rPr>
              <w:lastRenderedPageBreak/>
              <w:t>are informed to operators and Application System Administrator.</w:t>
            </w:r>
          </w:p>
        </w:tc>
      </w:tr>
      <w:tr w:rsidR="00DB436C" w14:paraId="3C3D371C" w14:textId="77777777">
        <w:tc>
          <w:tcPr>
            <w:tcW w:w="2648" w:type="dxa"/>
            <w:tcBorders>
              <w:top w:val="single" w:sz="4" w:space="0" w:color="000000"/>
              <w:left w:val="single" w:sz="4" w:space="0" w:color="000000"/>
              <w:bottom w:val="single" w:sz="4" w:space="0" w:color="000000"/>
            </w:tcBorders>
            <w:shd w:val="clear" w:color="auto" w:fill="auto"/>
          </w:tcPr>
          <w:p w14:paraId="36AA854F" w14:textId="77777777" w:rsidR="00DB436C" w:rsidRDefault="00B84160">
            <w:pPr>
              <w:spacing w:before="60" w:after="60"/>
              <w:ind w:left="0" w:right="0"/>
              <w:rPr>
                <w:lang w:val="en-GB"/>
              </w:rPr>
            </w:pPr>
            <w:r>
              <w:rPr>
                <w:lang w:val="en-GB"/>
              </w:rPr>
              <w:lastRenderedPageBreak/>
              <w:t>Commvault Storage Management</w:t>
            </w: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562BEB2F" w14:textId="77777777" w:rsidR="00DB436C" w:rsidRDefault="00B84160">
            <w:pPr>
              <w:numPr>
                <w:ilvl w:val="0"/>
                <w:numId w:val="16"/>
              </w:numPr>
              <w:tabs>
                <w:tab w:val="clear" w:pos="0"/>
                <w:tab w:val="left" w:pos="720"/>
              </w:tabs>
              <w:suppressAutoHyphens/>
              <w:overflowPunct/>
              <w:autoSpaceDE/>
              <w:autoSpaceDN/>
              <w:adjustRightInd/>
              <w:spacing w:before="60" w:after="60"/>
              <w:ind w:left="720" w:right="0"/>
              <w:textAlignment w:val="auto"/>
              <w:rPr>
                <w:lang w:val="en-GB"/>
              </w:rPr>
            </w:pPr>
            <w:r>
              <w:rPr>
                <w:lang w:val="en-GB"/>
              </w:rPr>
              <w:t>IT-Ops Infra Mid-Range tower</w:t>
            </w:r>
          </w:p>
          <w:p w14:paraId="10698C73" w14:textId="77777777" w:rsidR="00DB436C" w:rsidRDefault="00B84160">
            <w:pPr>
              <w:numPr>
                <w:ilvl w:val="0"/>
                <w:numId w:val="16"/>
              </w:numPr>
              <w:tabs>
                <w:tab w:val="clear" w:pos="0"/>
                <w:tab w:val="left" w:pos="720"/>
              </w:tabs>
              <w:suppressAutoHyphens/>
              <w:overflowPunct/>
              <w:autoSpaceDE/>
              <w:autoSpaceDN/>
              <w:adjustRightInd/>
              <w:spacing w:before="60" w:after="60"/>
              <w:ind w:left="720" w:right="0"/>
              <w:textAlignment w:val="auto"/>
            </w:pPr>
            <w:r>
              <w:rPr>
                <w:lang w:val="en-GB"/>
              </w:rPr>
              <w:t>Monitor Linux, applications, Oracle DB are backup as per schedule backup via Commvault</w:t>
            </w:r>
          </w:p>
        </w:tc>
      </w:tr>
      <w:tr w:rsidR="00DB436C" w14:paraId="3B75F2FC" w14:textId="77777777">
        <w:tc>
          <w:tcPr>
            <w:tcW w:w="2648" w:type="dxa"/>
            <w:tcBorders>
              <w:top w:val="single" w:sz="4" w:space="0" w:color="000000"/>
              <w:left w:val="single" w:sz="4" w:space="0" w:color="000000"/>
              <w:bottom w:val="single" w:sz="4" w:space="0" w:color="000000"/>
            </w:tcBorders>
            <w:shd w:val="clear" w:color="auto" w:fill="auto"/>
          </w:tcPr>
          <w:p w14:paraId="588964E0" w14:textId="77777777" w:rsidR="00DB436C" w:rsidRDefault="00B84160">
            <w:pPr>
              <w:spacing w:before="60" w:after="60"/>
              <w:ind w:left="0" w:right="0"/>
              <w:rPr>
                <w:lang w:val="en-GB"/>
              </w:rPr>
            </w:pPr>
            <w:r>
              <w:rPr>
                <w:lang w:val="en-GB"/>
              </w:rPr>
              <w:t>iHRMS Archival User’s PC administration</w:t>
            </w: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011D6981" w14:textId="77777777" w:rsidR="00DB436C" w:rsidRDefault="00B84160">
            <w:pPr>
              <w:numPr>
                <w:ilvl w:val="0"/>
                <w:numId w:val="16"/>
              </w:numPr>
              <w:tabs>
                <w:tab w:val="clear" w:pos="0"/>
                <w:tab w:val="left" w:pos="720"/>
              </w:tabs>
              <w:suppressAutoHyphens/>
              <w:overflowPunct/>
              <w:autoSpaceDE/>
              <w:autoSpaceDN/>
              <w:adjustRightInd/>
              <w:spacing w:before="60" w:after="60"/>
              <w:ind w:left="720" w:right="0"/>
              <w:textAlignment w:val="auto"/>
            </w:pPr>
            <w:r>
              <w:rPr>
                <w:lang w:val="en-GB"/>
              </w:rPr>
              <w:t xml:space="preserve">Desktop Support </w:t>
            </w:r>
          </w:p>
        </w:tc>
      </w:tr>
      <w:tr w:rsidR="00DB436C" w14:paraId="211C5FBF" w14:textId="77777777">
        <w:tc>
          <w:tcPr>
            <w:tcW w:w="2648" w:type="dxa"/>
            <w:tcBorders>
              <w:top w:val="single" w:sz="4" w:space="0" w:color="000000"/>
              <w:left w:val="single" w:sz="4" w:space="0" w:color="000000"/>
              <w:bottom w:val="single" w:sz="4" w:space="0" w:color="000000"/>
            </w:tcBorders>
            <w:shd w:val="clear" w:color="auto" w:fill="auto"/>
          </w:tcPr>
          <w:p w14:paraId="78DFB8C6" w14:textId="77777777" w:rsidR="00DB436C" w:rsidRDefault="00B84160">
            <w:pPr>
              <w:spacing w:before="60" w:after="60"/>
              <w:ind w:left="0" w:right="0"/>
            </w:pPr>
            <w:r>
              <w:rPr>
                <w:lang w:val="en-GB"/>
              </w:rPr>
              <w:t>WAU Group</w:t>
            </w: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6117D144" w14:textId="77777777" w:rsidR="00DB436C" w:rsidRDefault="00B84160">
            <w:pPr>
              <w:numPr>
                <w:ilvl w:val="0"/>
                <w:numId w:val="16"/>
              </w:numPr>
              <w:tabs>
                <w:tab w:val="clear" w:pos="0"/>
                <w:tab w:val="left" w:pos="720"/>
              </w:tabs>
              <w:suppressAutoHyphens/>
              <w:overflowPunct/>
              <w:autoSpaceDE/>
              <w:autoSpaceDN/>
              <w:adjustRightInd/>
              <w:spacing w:before="100"/>
              <w:ind w:left="720" w:right="0"/>
              <w:textAlignment w:val="auto"/>
              <w:rPr>
                <w:lang w:val="en-GB"/>
              </w:rPr>
            </w:pPr>
            <w:r>
              <w:t>Responsible for monitoring the application server system health and TEC messages.</w:t>
            </w:r>
          </w:p>
          <w:p w14:paraId="0BE86447" w14:textId="77777777" w:rsidR="00DB436C" w:rsidRDefault="00B84160">
            <w:pPr>
              <w:numPr>
                <w:ilvl w:val="0"/>
                <w:numId w:val="16"/>
              </w:numPr>
              <w:tabs>
                <w:tab w:val="clear" w:pos="0"/>
                <w:tab w:val="left" w:pos="720"/>
              </w:tabs>
              <w:suppressAutoHyphens/>
              <w:overflowPunct/>
              <w:autoSpaceDE/>
              <w:autoSpaceDN/>
              <w:adjustRightInd/>
              <w:spacing w:before="60" w:after="60"/>
              <w:ind w:left="720" w:right="0"/>
              <w:textAlignment w:val="auto"/>
            </w:pPr>
            <w:r>
              <w:rPr>
                <w:lang w:val="en-GB"/>
              </w:rPr>
              <w:t>Responsible to escalate problems detected from TEC console and error log</w:t>
            </w:r>
          </w:p>
        </w:tc>
      </w:tr>
      <w:tr w:rsidR="00DB436C" w14:paraId="61CEC603" w14:textId="77777777">
        <w:tc>
          <w:tcPr>
            <w:tcW w:w="2648" w:type="dxa"/>
            <w:tcBorders>
              <w:top w:val="single" w:sz="4" w:space="0" w:color="000000"/>
              <w:left w:val="single" w:sz="4" w:space="0" w:color="000000"/>
              <w:bottom w:val="single" w:sz="4" w:space="0" w:color="000000"/>
            </w:tcBorders>
            <w:shd w:val="clear" w:color="auto" w:fill="auto"/>
          </w:tcPr>
          <w:p w14:paraId="682E3F54" w14:textId="77777777" w:rsidR="00DB436C" w:rsidRDefault="00B84160">
            <w:pPr>
              <w:spacing w:before="60" w:after="60"/>
              <w:ind w:left="0" w:right="0"/>
              <w:rPr>
                <w:lang w:val="en-GB"/>
              </w:rPr>
            </w:pPr>
            <w:r>
              <w:rPr>
                <w:lang w:val="en-GB"/>
              </w:rPr>
              <w:t>MAS Helpdesk</w:t>
            </w: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3344C43E" w14:textId="77777777" w:rsidR="00DB436C" w:rsidRDefault="00B84160">
            <w:pPr>
              <w:numPr>
                <w:ilvl w:val="0"/>
                <w:numId w:val="16"/>
              </w:numPr>
              <w:tabs>
                <w:tab w:val="clear" w:pos="0"/>
                <w:tab w:val="left" w:pos="720"/>
              </w:tabs>
              <w:suppressAutoHyphens/>
              <w:overflowPunct/>
              <w:autoSpaceDE/>
              <w:autoSpaceDN/>
              <w:adjustRightInd/>
              <w:spacing w:before="60" w:after="60"/>
              <w:ind w:left="720" w:right="0"/>
              <w:textAlignment w:val="auto"/>
              <w:rPr>
                <w:lang w:val="en-GB"/>
              </w:rPr>
            </w:pPr>
            <w:r>
              <w:rPr>
                <w:lang w:val="en-GB"/>
              </w:rPr>
              <w:t>Single point of contact to coordinate when the problems occurred.</w:t>
            </w:r>
          </w:p>
          <w:p w14:paraId="1C8DD753" w14:textId="77777777" w:rsidR="00DB436C" w:rsidRDefault="00B84160">
            <w:pPr>
              <w:keepNext/>
              <w:numPr>
                <w:ilvl w:val="0"/>
                <w:numId w:val="16"/>
              </w:numPr>
              <w:tabs>
                <w:tab w:val="clear" w:pos="0"/>
                <w:tab w:val="left" w:pos="720"/>
              </w:tabs>
              <w:suppressAutoHyphens/>
              <w:overflowPunct/>
              <w:autoSpaceDE/>
              <w:autoSpaceDN/>
              <w:adjustRightInd/>
              <w:spacing w:before="60" w:after="60"/>
              <w:ind w:left="720" w:right="0"/>
              <w:textAlignment w:val="auto"/>
            </w:pPr>
            <w:r>
              <w:rPr>
                <w:lang w:val="en-GB"/>
              </w:rPr>
              <w:t>Responsible to coordinate problem reporting to the respective parties.</w:t>
            </w:r>
          </w:p>
        </w:tc>
      </w:tr>
    </w:tbl>
    <w:p w14:paraId="27283389" w14:textId="77777777" w:rsidR="00DB436C" w:rsidRDefault="00B84160">
      <w:pPr>
        <w:pStyle w:val="Caption"/>
        <w:jc w:val="center"/>
        <w:rPr>
          <w:lang w:val="en-GB"/>
        </w:rPr>
      </w:pPr>
      <w:r>
        <w:t xml:space="preserve">Table </w:t>
      </w:r>
      <w:fldSimple w:instr=" SEQ Table \* ARABIC ">
        <w:r>
          <w:t>9</w:t>
        </w:r>
      </w:fldSimple>
    </w:p>
    <w:p w14:paraId="3E190F5E" w14:textId="77777777" w:rsidR="00DB436C" w:rsidRDefault="00DB436C">
      <w:pPr>
        <w:rPr>
          <w:lang w:val="en-GB"/>
        </w:rPr>
      </w:pPr>
    </w:p>
    <w:p w14:paraId="0FB76C7C" w14:textId="77777777" w:rsidR="00DB436C" w:rsidRDefault="00B84160">
      <w:pPr>
        <w:overflowPunct/>
        <w:autoSpaceDE/>
        <w:autoSpaceDN/>
        <w:adjustRightInd/>
        <w:spacing w:before="0"/>
        <w:ind w:left="0" w:right="0"/>
        <w:textAlignment w:val="auto"/>
        <w:rPr>
          <w:rFonts w:cs="Arial"/>
          <w:i/>
          <w:iCs/>
          <w:kern w:val="1"/>
          <w:lang w:eastAsia="ar-SA"/>
        </w:rPr>
      </w:pPr>
      <w:r>
        <w:rPr>
          <w:rFonts w:cs="Arial"/>
          <w:i/>
          <w:iCs/>
          <w:kern w:val="1"/>
          <w:lang w:eastAsia="ar-SA"/>
        </w:rPr>
        <w:tab/>
      </w:r>
      <w:r>
        <w:rPr>
          <w:rFonts w:cs="Arial"/>
          <w:i/>
          <w:iCs/>
          <w:kern w:val="1"/>
          <w:lang w:eastAsia="ar-SA"/>
        </w:rPr>
        <w:br w:type="page"/>
      </w:r>
    </w:p>
    <w:p w14:paraId="5383CB01" w14:textId="77777777" w:rsidR="00DB436C" w:rsidRDefault="00B84160">
      <w:pPr>
        <w:pStyle w:val="Heading1"/>
        <w:pageBreakBefore/>
        <w:tabs>
          <w:tab w:val="left" w:pos="720"/>
        </w:tabs>
        <w:overflowPunct/>
        <w:autoSpaceDE/>
        <w:autoSpaceDN/>
        <w:adjustRightInd/>
        <w:spacing w:before="240"/>
        <w:ind w:left="0" w:right="0" w:firstLine="0"/>
        <w:textAlignment w:val="auto"/>
        <w:rPr>
          <w:rFonts w:cs="Arial"/>
          <w:caps/>
          <w:sz w:val="20"/>
        </w:rPr>
      </w:pPr>
      <w:bookmarkStart w:id="167" w:name="_Toc531101412"/>
      <w:bookmarkStart w:id="168" w:name="_Toc499308583"/>
      <w:r>
        <w:rPr>
          <w:rFonts w:cs="Arial"/>
          <w:caps/>
          <w:sz w:val="20"/>
        </w:rPr>
        <w:lastRenderedPageBreak/>
        <w:t>4.6</w:t>
      </w:r>
      <w:r>
        <w:rPr>
          <w:rFonts w:cs="Arial"/>
          <w:caps/>
          <w:sz w:val="20"/>
        </w:rPr>
        <w:tab/>
        <w:t>Technical specifications</w:t>
      </w:r>
      <w:bookmarkEnd w:id="167"/>
      <w:bookmarkEnd w:id="168"/>
    </w:p>
    <w:p w14:paraId="3A948DBE" w14:textId="77777777" w:rsidR="00DB436C" w:rsidRDefault="00B84160">
      <w:pPr>
        <w:pStyle w:val="Heading2"/>
      </w:pPr>
      <w:bookmarkStart w:id="169" w:name="_Toc531101413"/>
      <w:r>
        <w:t>4.6.1</w:t>
      </w:r>
      <w:r>
        <w:tab/>
        <w:t>Hardware specifications</w:t>
      </w:r>
      <w:bookmarkEnd w:id="169"/>
    </w:p>
    <w:p w14:paraId="00EE7A80" w14:textId="77777777" w:rsidR="00DB436C" w:rsidRDefault="00B84160">
      <w:r>
        <w:tab/>
      </w:r>
      <w:r>
        <w:tab/>
      </w:r>
    </w:p>
    <w:tbl>
      <w:tblPr>
        <w:tblW w:w="9619" w:type="dxa"/>
        <w:tblInd w:w="360" w:type="dxa"/>
        <w:tblLayout w:type="fixed"/>
        <w:tblLook w:val="04A0" w:firstRow="1" w:lastRow="0" w:firstColumn="1" w:lastColumn="0" w:noHBand="0" w:noVBand="1"/>
      </w:tblPr>
      <w:tblGrid>
        <w:gridCol w:w="490"/>
        <w:gridCol w:w="1103"/>
        <w:gridCol w:w="1287"/>
        <w:gridCol w:w="1531"/>
        <w:gridCol w:w="1605"/>
        <w:gridCol w:w="3603"/>
      </w:tblGrid>
      <w:tr w:rsidR="00DB436C" w14:paraId="0DCCAFFA" w14:textId="77777777">
        <w:trPr>
          <w:cantSplit/>
          <w:trHeight w:val="381"/>
          <w:tblHeader/>
        </w:trPr>
        <w:tc>
          <w:tcPr>
            <w:tcW w:w="490" w:type="dxa"/>
            <w:tcBorders>
              <w:top w:val="single" w:sz="4" w:space="0" w:color="000000" w:themeColor="text1"/>
              <w:left w:val="single" w:sz="4" w:space="0" w:color="000000" w:themeColor="text1"/>
              <w:bottom w:val="single" w:sz="4" w:space="0" w:color="000000" w:themeColor="text1"/>
            </w:tcBorders>
            <w:shd w:val="clear" w:color="auto" w:fill="9CC2E5"/>
            <w:vAlign w:val="center"/>
          </w:tcPr>
          <w:p w14:paraId="1A09B756" w14:textId="77777777" w:rsidR="00DB436C" w:rsidRDefault="00B84160">
            <w:pPr>
              <w:tabs>
                <w:tab w:val="left" w:pos="0"/>
              </w:tabs>
              <w:overflowPunct/>
              <w:autoSpaceDE/>
              <w:spacing w:before="0"/>
              <w:ind w:left="0" w:right="0"/>
              <w:textAlignment w:val="auto"/>
              <w:rPr>
                <w:b/>
                <w:bCs/>
              </w:rPr>
            </w:pPr>
            <w:r>
              <w:rPr>
                <w:b/>
                <w:bCs/>
              </w:rPr>
              <w:t>No</w:t>
            </w:r>
          </w:p>
        </w:tc>
        <w:tc>
          <w:tcPr>
            <w:tcW w:w="1103" w:type="dxa"/>
            <w:tcBorders>
              <w:top w:val="single" w:sz="4" w:space="0" w:color="000000" w:themeColor="text1"/>
              <w:left w:val="single" w:sz="4" w:space="0" w:color="000000" w:themeColor="text1"/>
              <w:bottom w:val="single" w:sz="4" w:space="0" w:color="000000" w:themeColor="text1"/>
            </w:tcBorders>
            <w:shd w:val="clear" w:color="auto" w:fill="9CC2E5"/>
            <w:vAlign w:val="center"/>
          </w:tcPr>
          <w:p w14:paraId="4DA5D839" w14:textId="77777777" w:rsidR="00DB436C" w:rsidRDefault="00B84160">
            <w:pPr>
              <w:tabs>
                <w:tab w:val="left" w:pos="0"/>
              </w:tabs>
              <w:spacing w:before="0"/>
              <w:ind w:left="39" w:right="0"/>
              <w:rPr>
                <w:b/>
                <w:bCs/>
              </w:rPr>
            </w:pPr>
            <w:r>
              <w:rPr>
                <w:b/>
                <w:bCs/>
              </w:rPr>
              <w:t>Hardware</w:t>
            </w:r>
          </w:p>
        </w:tc>
        <w:tc>
          <w:tcPr>
            <w:tcW w:w="1287" w:type="dxa"/>
            <w:tcBorders>
              <w:top w:val="single" w:sz="4" w:space="0" w:color="000000" w:themeColor="text1"/>
              <w:left w:val="single" w:sz="4" w:space="0" w:color="000000" w:themeColor="text1"/>
              <w:bottom w:val="single" w:sz="4" w:space="0" w:color="000000" w:themeColor="text1"/>
            </w:tcBorders>
            <w:shd w:val="clear" w:color="auto" w:fill="9CC2E5"/>
            <w:vAlign w:val="center"/>
          </w:tcPr>
          <w:p w14:paraId="6984672C" w14:textId="77777777" w:rsidR="00DB436C" w:rsidRDefault="00B84160">
            <w:pPr>
              <w:tabs>
                <w:tab w:val="left" w:pos="-63"/>
              </w:tabs>
              <w:spacing w:before="0"/>
              <w:ind w:left="0" w:right="0"/>
              <w:rPr>
                <w:b/>
                <w:bCs/>
              </w:rPr>
            </w:pPr>
            <w:r>
              <w:rPr>
                <w:b/>
                <w:bCs/>
              </w:rPr>
              <w:t>DNS Name</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cPr>
          <w:p w14:paraId="797197BC" w14:textId="77777777" w:rsidR="00DB436C" w:rsidRDefault="00B84160">
            <w:pPr>
              <w:tabs>
                <w:tab w:val="left" w:pos="0"/>
              </w:tabs>
              <w:spacing w:before="0"/>
              <w:ind w:left="104" w:right="0"/>
              <w:rPr>
                <w:b/>
                <w:bCs/>
              </w:rPr>
            </w:pPr>
            <w:r>
              <w:rPr>
                <w:b/>
                <w:bCs/>
              </w:rPr>
              <w:t>Server Location</w:t>
            </w:r>
          </w:p>
        </w:tc>
        <w:tc>
          <w:tcPr>
            <w:tcW w:w="1605" w:type="dxa"/>
            <w:tcBorders>
              <w:top w:val="single" w:sz="4" w:space="0" w:color="000000" w:themeColor="text1"/>
              <w:left w:val="single" w:sz="4" w:space="0" w:color="000000" w:themeColor="text1"/>
              <w:bottom w:val="single" w:sz="4" w:space="0" w:color="000000" w:themeColor="text1"/>
            </w:tcBorders>
            <w:shd w:val="clear" w:color="auto" w:fill="9CC2E5"/>
            <w:vAlign w:val="center"/>
          </w:tcPr>
          <w:p w14:paraId="4DEEDDD2" w14:textId="77777777" w:rsidR="00DB436C" w:rsidRDefault="00B84160">
            <w:pPr>
              <w:tabs>
                <w:tab w:val="left" w:pos="0"/>
              </w:tabs>
              <w:spacing w:before="0"/>
              <w:ind w:left="104" w:right="0"/>
              <w:rPr>
                <w:b/>
                <w:bCs/>
              </w:rPr>
            </w:pPr>
            <w:r>
              <w:rPr>
                <w:b/>
                <w:bCs/>
              </w:rPr>
              <w:t>IP address</w:t>
            </w:r>
          </w:p>
        </w:tc>
        <w:tc>
          <w:tcPr>
            <w:tcW w:w="3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vAlign w:val="center"/>
          </w:tcPr>
          <w:p w14:paraId="568AD763" w14:textId="77777777" w:rsidR="00DB436C" w:rsidRDefault="00B84160">
            <w:pPr>
              <w:tabs>
                <w:tab w:val="left" w:pos="0"/>
              </w:tabs>
              <w:spacing w:before="0"/>
              <w:ind w:right="0"/>
              <w:rPr>
                <w:b/>
                <w:bCs/>
              </w:rPr>
            </w:pPr>
            <w:r>
              <w:rPr>
                <w:b/>
                <w:bCs/>
              </w:rPr>
              <w:t>Specification and Description</w:t>
            </w:r>
          </w:p>
        </w:tc>
      </w:tr>
      <w:tr w:rsidR="00DB436C" w14:paraId="01006BA0" w14:textId="77777777">
        <w:trPr>
          <w:cantSplit/>
          <w:trHeight w:val="1069"/>
        </w:trPr>
        <w:tc>
          <w:tcPr>
            <w:tcW w:w="49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1FA6016" w14:textId="77777777" w:rsidR="00DB436C" w:rsidRDefault="00B84160">
            <w:pPr>
              <w:tabs>
                <w:tab w:val="left" w:pos="0"/>
              </w:tabs>
              <w:spacing w:before="0"/>
              <w:ind w:left="0" w:right="0"/>
              <w:rPr>
                <w:bCs/>
              </w:rPr>
            </w:pPr>
            <w:r>
              <w:rPr>
                <w:bCs/>
              </w:rPr>
              <w:t>1.</w:t>
            </w:r>
          </w:p>
        </w:tc>
        <w:tc>
          <w:tcPr>
            <w:tcW w:w="1103"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0F30E05" w14:textId="77777777" w:rsidR="00DB436C" w:rsidRDefault="00B84160">
            <w:pPr>
              <w:tabs>
                <w:tab w:val="left" w:pos="0"/>
              </w:tabs>
              <w:spacing w:before="0"/>
              <w:ind w:left="39" w:right="0"/>
              <w:rPr>
                <w:bCs/>
              </w:rPr>
            </w:pPr>
            <w:r>
              <w:rPr>
                <w:bCs/>
              </w:rPr>
              <w:t>Database Production</w:t>
            </w:r>
          </w:p>
          <w:p w14:paraId="3264BB43" w14:textId="77777777" w:rsidR="00DB436C" w:rsidRDefault="00B84160">
            <w:pPr>
              <w:tabs>
                <w:tab w:val="left" w:pos="0"/>
              </w:tabs>
              <w:spacing w:before="0"/>
              <w:ind w:left="39" w:right="0"/>
              <w:rPr>
                <w:bCs/>
              </w:rPr>
            </w:pPr>
            <w:r>
              <w:rPr>
                <w:bCs/>
              </w:rPr>
              <w:t>Server</w:t>
            </w:r>
          </w:p>
          <w:p w14:paraId="1E8E47C2" w14:textId="77777777" w:rsidR="00DB436C" w:rsidRDefault="00DB436C">
            <w:pPr>
              <w:tabs>
                <w:tab w:val="left" w:pos="0"/>
              </w:tabs>
              <w:spacing w:before="0"/>
              <w:ind w:left="39" w:right="0"/>
              <w:rPr>
                <w:bCs/>
              </w:rPr>
            </w:pPr>
          </w:p>
        </w:tc>
        <w:tc>
          <w:tcPr>
            <w:tcW w:w="1287"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51C110D" w14:textId="77777777" w:rsidR="00DB436C" w:rsidRDefault="00B84160">
            <w:pPr>
              <w:tabs>
                <w:tab w:val="left" w:pos="-63"/>
              </w:tabs>
              <w:spacing w:before="0"/>
              <w:ind w:left="0" w:right="0"/>
              <w:rPr>
                <w:bCs/>
              </w:rPr>
            </w:pPr>
            <w:r>
              <w:rPr>
                <w:lang w:val="en-GB"/>
              </w:rPr>
              <w:t>IHRMSLEGACYDB.MAS.NET</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E12EC1" w14:textId="77777777" w:rsidR="00DB436C" w:rsidRDefault="00DB436C">
            <w:pPr>
              <w:tabs>
                <w:tab w:val="left" w:pos="-63"/>
              </w:tabs>
              <w:spacing w:before="0"/>
              <w:ind w:left="0" w:right="0"/>
              <w:rPr>
                <w:lang w:val="en-GB"/>
              </w:rPr>
            </w:pPr>
          </w:p>
          <w:p w14:paraId="6A2BC471" w14:textId="77777777" w:rsidR="00DB436C" w:rsidRDefault="00DB436C">
            <w:pPr>
              <w:tabs>
                <w:tab w:val="left" w:pos="-63"/>
              </w:tabs>
              <w:spacing w:before="0"/>
              <w:ind w:left="0" w:right="0"/>
              <w:rPr>
                <w:lang w:val="en-GB"/>
              </w:rPr>
            </w:pPr>
          </w:p>
          <w:p w14:paraId="4DCC6F47" w14:textId="77777777" w:rsidR="00DB436C" w:rsidRDefault="00DB436C">
            <w:pPr>
              <w:tabs>
                <w:tab w:val="left" w:pos="-63"/>
              </w:tabs>
              <w:spacing w:before="0"/>
              <w:ind w:left="0" w:right="0"/>
              <w:rPr>
                <w:lang w:val="en-GB"/>
              </w:rPr>
            </w:pPr>
          </w:p>
          <w:p w14:paraId="1B5E47D9" w14:textId="77777777" w:rsidR="00DB436C" w:rsidRDefault="00DB436C">
            <w:pPr>
              <w:tabs>
                <w:tab w:val="left" w:pos="-63"/>
              </w:tabs>
              <w:spacing w:before="0"/>
              <w:ind w:left="0" w:right="0"/>
              <w:rPr>
                <w:lang w:val="en-GB"/>
              </w:rPr>
            </w:pPr>
          </w:p>
          <w:p w14:paraId="7F958A25" w14:textId="77777777" w:rsidR="00DB436C" w:rsidRDefault="00B84160">
            <w:pPr>
              <w:tabs>
                <w:tab w:val="left" w:pos="-63"/>
              </w:tabs>
              <w:spacing w:before="0"/>
              <w:ind w:left="0" w:right="0"/>
              <w:rPr>
                <w:bCs/>
              </w:rPr>
            </w:pPr>
            <w:r>
              <w:rPr>
                <w:lang w:val="en-GB"/>
              </w:rPr>
              <w:t>Public Cloud: Singapore</w:t>
            </w:r>
          </w:p>
        </w:tc>
        <w:tc>
          <w:tcPr>
            <w:tcW w:w="160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6F90CCB" w14:textId="77777777" w:rsidR="00DB436C" w:rsidRDefault="00B84160">
            <w:pPr>
              <w:ind w:left="0" w:right="318"/>
              <w:rPr>
                <w:bCs/>
              </w:rPr>
            </w:pPr>
            <w:r>
              <w:rPr>
                <w:bCs/>
              </w:rPr>
              <w:t>10.221.14.20</w:t>
            </w:r>
          </w:p>
        </w:tc>
        <w:tc>
          <w:tcPr>
            <w:tcW w:w="3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A6A347" w14:textId="77777777" w:rsidR="00DB436C" w:rsidRDefault="00B84160">
            <w:pPr>
              <w:tabs>
                <w:tab w:val="left" w:pos="0"/>
              </w:tabs>
              <w:spacing w:before="0"/>
              <w:ind w:left="0" w:right="0"/>
              <w:rPr>
                <w:bCs/>
              </w:rPr>
            </w:pPr>
            <w:r>
              <w:rPr>
                <w:bCs/>
              </w:rPr>
              <w:t xml:space="preserve">Production Database Server </w:t>
            </w:r>
          </w:p>
          <w:p w14:paraId="3E80F73D" w14:textId="77777777" w:rsidR="00DB436C" w:rsidRDefault="00B84160">
            <w:pPr>
              <w:tabs>
                <w:tab w:val="left" w:pos="0"/>
              </w:tabs>
              <w:spacing w:before="0"/>
              <w:ind w:left="0" w:right="0"/>
              <w:rPr>
                <w:bCs/>
              </w:rPr>
            </w:pPr>
            <w:r>
              <w:rPr>
                <w:bCs/>
              </w:rPr>
              <w:t>Resources allocated :-</w:t>
            </w:r>
          </w:p>
          <w:p w14:paraId="48E2BA5F" w14:textId="77777777" w:rsidR="00DB436C" w:rsidRDefault="00B84160">
            <w:pPr>
              <w:tabs>
                <w:tab w:val="left" w:pos="0"/>
              </w:tabs>
              <w:spacing w:before="0"/>
              <w:ind w:left="360" w:right="0"/>
              <w:rPr>
                <w:bCs/>
              </w:rPr>
            </w:pPr>
            <w:r>
              <w:rPr>
                <w:bCs/>
              </w:rPr>
              <w:t xml:space="preserve">CPU - 4 x 2.30GHz </w:t>
            </w:r>
          </w:p>
          <w:p w14:paraId="132AFFC4" w14:textId="77777777" w:rsidR="00DB436C" w:rsidRDefault="00B84160">
            <w:pPr>
              <w:tabs>
                <w:tab w:val="left" w:pos="0"/>
              </w:tabs>
              <w:spacing w:before="0"/>
              <w:ind w:left="360" w:right="0"/>
              <w:rPr>
                <w:bCs/>
              </w:rPr>
            </w:pPr>
            <w:r>
              <w:rPr>
                <w:bCs/>
              </w:rPr>
              <w:t xml:space="preserve">Type - Intel(R) Xeon(R) CPU E7-8880 v3 @ 2.30GHz </w:t>
            </w:r>
          </w:p>
          <w:p w14:paraId="51F7F83D" w14:textId="77777777" w:rsidR="00DB436C" w:rsidRDefault="00B84160">
            <w:pPr>
              <w:tabs>
                <w:tab w:val="left" w:pos="0"/>
              </w:tabs>
              <w:spacing w:before="0"/>
              <w:ind w:left="360" w:right="0"/>
              <w:rPr>
                <w:bCs/>
              </w:rPr>
            </w:pPr>
            <w:r>
              <w:rPr>
                <w:bCs/>
              </w:rPr>
              <w:t>Memory - 24 GB RAM</w:t>
            </w:r>
          </w:p>
          <w:p w14:paraId="508728F2" w14:textId="77777777" w:rsidR="00DB436C" w:rsidRDefault="00B84160">
            <w:pPr>
              <w:tabs>
                <w:tab w:val="left" w:pos="0"/>
              </w:tabs>
              <w:spacing w:before="0"/>
              <w:ind w:left="360" w:right="0"/>
              <w:rPr>
                <w:bCs/>
              </w:rPr>
            </w:pPr>
            <w:r>
              <w:rPr>
                <w:bCs/>
              </w:rPr>
              <w:t>OS - Red Hat Enterprise Linux Server release 7.2 (Maipo)</w:t>
            </w:r>
          </w:p>
          <w:p w14:paraId="325FEA2A" w14:textId="77777777" w:rsidR="00DB436C" w:rsidRDefault="00B84160">
            <w:pPr>
              <w:tabs>
                <w:tab w:val="left" w:pos="0"/>
              </w:tabs>
              <w:spacing w:before="0"/>
              <w:ind w:left="360" w:right="0"/>
              <w:rPr>
                <w:bCs/>
              </w:rPr>
            </w:pPr>
            <w:r>
              <w:rPr>
                <w:bCs/>
              </w:rPr>
              <w:t>Oracle Database 12c Enterprise Edition Release 12.1.0.2.0 - 64bit</w:t>
            </w:r>
          </w:p>
          <w:p w14:paraId="25D6C40E" w14:textId="77777777" w:rsidR="00DB436C" w:rsidRDefault="00DB436C">
            <w:pPr>
              <w:tabs>
                <w:tab w:val="left" w:pos="0"/>
              </w:tabs>
              <w:spacing w:before="0"/>
              <w:ind w:right="0"/>
              <w:rPr>
                <w:bCs/>
              </w:rPr>
            </w:pPr>
          </w:p>
        </w:tc>
      </w:tr>
      <w:tr w:rsidR="00DB436C" w14:paraId="2AE3A680" w14:textId="77777777">
        <w:trPr>
          <w:cantSplit/>
          <w:trHeight w:val="1063"/>
        </w:trPr>
        <w:tc>
          <w:tcPr>
            <w:tcW w:w="49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CC21B90" w14:textId="77777777" w:rsidR="00DB436C" w:rsidRDefault="00B84160">
            <w:pPr>
              <w:tabs>
                <w:tab w:val="left" w:pos="0"/>
              </w:tabs>
              <w:spacing w:before="0"/>
              <w:ind w:left="0" w:right="0"/>
              <w:rPr>
                <w:bCs/>
              </w:rPr>
            </w:pPr>
            <w:r>
              <w:rPr>
                <w:bCs/>
              </w:rPr>
              <w:t>2</w:t>
            </w:r>
          </w:p>
        </w:tc>
        <w:tc>
          <w:tcPr>
            <w:tcW w:w="1103"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34E59E9" w14:textId="77777777" w:rsidR="00DB436C" w:rsidRDefault="00B84160">
            <w:pPr>
              <w:tabs>
                <w:tab w:val="left" w:pos="0"/>
              </w:tabs>
              <w:spacing w:before="0"/>
              <w:ind w:left="39" w:right="0"/>
              <w:rPr>
                <w:bCs/>
              </w:rPr>
            </w:pPr>
            <w:r>
              <w:rPr>
                <w:bCs/>
              </w:rPr>
              <w:t>Application Production</w:t>
            </w:r>
          </w:p>
          <w:p w14:paraId="577E9958" w14:textId="77777777" w:rsidR="00DB436C" w:rsidRDefault="00B84160">
            <w:pPr>
              <w:tabs>
                <w:tab w:val="left" w:pos="0"/>
              </w:tabs>
              <w:spacing w:before="0"/>
              <w:ind w:left="39" w:right="0"/>
              <w:rPr>
                <w:bCs/>
              </w:rPr>
            </w:pPr>
            <w:r>
              <w:rPr>
                <w:bCs/>
              </w:rPr>
              <w:t>Server</w:t>
            </w:r>
          </w:p>
        </w:tc>
        <w:tc>
          <w:tcPr>
            <w:tcW w:w="1287"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1FD2C8F" w14:textId="77777777" w:rsidR="00DB436C" w:rsidRDefault="00B84160">
            <w:pPr>
              <w:tabs>
                <w:tab w:val="left" w:pos="-63"/>
              </w:tabs>
              <w:spacing w:before="0"/>
              <w:ind w:left="0" w:right="0"/>
              <w:rPr>
                <w:bCs/>
              </w:rPr>
            </w:pPr>
            <w:r>
              <w:rPr>
                <w:iCs/>
              </w:rPr>
              <w:t>1MFMIGAPP1.MAS.NET</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E7D592" w14:textId="77777777" w:rsidR="00DB436C" w:rsidRDefault="00DB436C">
            <w:pPr>
              <w:tabs>
                <w:tab w:val="left" w:pos="0"/>
              </w:tabs>
              <w:spacing w:before="0"/>
              <w:ind w:left="0" w:right="0"/>
              <w:rPr>
                <w:bCs/>
              </w:rPr>
            </w:pPr>
          </w:p>
          <w:p w14:paraId="4CC8AA0D" w14:textId="77777777" w:rsidR="00DB436C" w:rsidRDefault="00DB436C">
            <w:pPr>
              <w:tabs>
                <w:tab w:val="left" w:pos="0"/>
              </w:tabs>
              <w:spacing w:before="0"/>
              <w:ind w:left="0" w:right="0"/>
              <w:rPr>
                <w:bCs/>
              </w:rPr>
            </w:pPr>
          </w:p>
          <w:p w14:paraId="0387D0D6" w14:textId="77777777" w:rsidR="00DB436C" w:rsidRDefault="00DB436C">
            <w:pPr>
              <w:tabs>
                <w:tab w:val="left" w:pos="0"/>
              </w:tabs>
              <w:spacing w:before="0"/>
              <w:ind w:left="0" w:right="0"/>
              <w:rPr>
                <w:bCs/>
              </w:rPr>
            </w:pPr>
          </w:p>
          <w:p w14:paraId="291468CB" w14:textId="77777777" w:rsidR="00DB436C" w:rsidRDefault="00B84160">
            <w:pPr>
              <w:tabs>
                <w:tab w:val="left" w:pos="0"/>
              </w:tabs>
              <w:spacing w:before="0"/>
              <w:ind w:left="0" w:right="0"/>
              <w:rPr>
                <w:bCs/>
              </w:rPr>
            </w:pPr>
            <w:r>
              <w:rPr>
                <w:bCs/>
              </w:rPr>
              <w:t>Public Cloud: Singapore</w:t>
            </w:r>
          </w:p>
        </w:tc>
        <w:tc>
          <w:tcPr>
            <w:tcW w:w="160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E8A2BD0" w14:textId="77777777" w:rsidR="00DB436C" w:rsidRDefault="00B84160">
            <w:pPr>
              <w:tabs>
                <w:tab w:val="left" w:pos="0"/>
              </w:tabs>
              <w:spacing w:before="0"/>
              <w:ind w:left="0" w:right="0"/>
              <w:rPr>
                <w:bCs/>
              </w:rPr>
            </w:pPr>
            <w:r>
              <w:rPr>
                <w:bCs/>
              </w:rPr>
              <w:t>10.221.4.18</w:t>
            </w:r>
          </w:p>
        </w:tc>
        <w:tc>
          <w:tcPr>
            <w:tcW w:w="3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7D8AEB8" w14:textId="77777777" w:rsidR="00DB436C" w:rsidRDefault="00B84160">
            <w:pPr>
              <w:tabs>
                <w:tab w:val="left" w:pos="0"/>
              </w:tabs>
              <w:spacing w:before="0"/>
              <w:ind w:left="0" w:right="0"/>
              <w:rPr>
                <w:bCs/>
              </w:rPr>
            </w:pPr>
            <w:r>
              <w:rPr>
                <w:bCs/>
              </w:rPr>
              <w:t>Production Application Server</w:t>
            </w:r>
          </w:p>
          <w:p w14:paraId="374D19DB" w14:textId="77777777" w:rsidR="00DB436C" w:rsidRDefault="00B84160">
            <w:pPr>
              <w:tabs>
                <w:tab w:val="left" w:pos="0"/>
              </w:tabs>
              <w:spacing w:before="0"/>
              <w:ind w:left="0" w:right="0"/>
              <w:rPr>
                <w:bCs/>
              </w:rPr>
            </w:pPr>
            <w:r>
              <w:rPr>
                <w:bCs/>
              </w:rPr>
              <w:t>Resources allocated :-</w:t>
            </w:r>
          </w:p>
          <w:p w14:paraId="068EF72F" w14:textId="77777777" w:rsidR="00DB436C" w:rsidRDefault="00B84160">
            <w:pPr>
              <w:tabs>
                <w:tab w:val="left" w:pos="0"/>
              </w:tabs>
              <w:spacing w:before="0"/>
              <w:ind w:left="360" w:right="0"/>
              <w:rPr>
                <w:bCs/>
              </w:rPr>
            </w:pPr>
            <w:r>
              <w:rPr>
                <w:bCs/>
              </w:rPr>
              <w:t xml:space="preserve">CPU - 4 x 2.30GHz </w:t>
            </w:r>
          </w:p>
          <w:p w14:paraId="3DD7219B" w14:textId="77777777" w:rsidR="00DB436C" w:rsidRDefault="00B84160">
            <w:pPr>
              <w:tabs>
                <w:tab w:val="left" w:pos="0"/>
              </w:tabs>
              <w:spacing w:before="0"/>
              <w:ind w:left="360" w:right="0"/>
              <w:rPr>
                <w:bCs/>
              </w:rPr>
            </w:pPr>
            <w:r>
              <w:rPr>
                <w:bCs/>
              </w:rPr>
              <w:t xml:space="preserve">Type - Intel(R) Xeon(R) CPU E7-8880 v3 @ 2.30GHz </w:t>
            </w:r>
          </w:p>
          <w:p w14:paraId="2593692F" w14:textId="77777777" w:rsidR="00DB436C" w:rsidRDefault="00B84160">
            <w:pPr>
              <w:tabs>
                <w:tab w:val="left" w:pos="0"/>
              </w:tabs>
              <w:spacing w:before="0"/>
              <w:ind w:left="360" w:right="0"/>
              <w:rPr>
                <w:bCs/>
              </w:rPr>
            </w:pPr>
            <w:r>
              <w:rPr>
                <w:bCs/>
              </w:rPr>
              <w:t>Memory - 24 GB RAM</w:t>
            </w:r>
          </w:p>
          <w:p w14:paraId="3B0BF72F" w14:textId="77777777" w:rsidR="00DB436C" w:rsidRDefault="00B84160">
            <w:pPr>
              <w:tabs>
                <w:tab w:val="left" w:pos="0"/>
              </w:tabs>
              <w:spacing w:before="0"/>
              <w:ind w:left="360" w:right="0"/>
              <w:rPr>
                <w:bCs/>
              </w:rPr>
            </w:pPr>
            <w:r>
              <w:rPr>
                <w:bCs/>
              </w:rPr>
              <w:t>OS - Red Hat Enterprise Linux Server release 7.2 (Maipo)</w:t>
            </w:r>
          </w:p>
          <w:p w14:paraId="565BFF5B" w14:textId="77777777" w:rsidR="00DB436C" w:rsidRDefault="00DB436C">
            <w:pPr>
              <w:tabs>
                <w:tab w:val="left" w:pos="0"/>
              </w:tabs>
              <w:spacing w:before="0"/>
              <w:ind w:right="0"/>
              <w:rPr>
                <w:bCs/>
              </w:rPr>
            </w:pPr>
          </w:p>
        </w:tc>
      </w:tr>
      <w:tr w:rsidR="00DB436C" w14:paraId="694E0470" w14:textId="77777777">
        <w:trPr>
          <w:cantSplit/>
          <w:trHeight w:val="481"/>
        </w:trPr>
        <w:tc>
          <w:tcPr>
            <w:tcW w:w="49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F75A9DD" w14:textId="77777777" w:rsidR="00DB436C" w:rsidRDefault="00B84160">
            <w:pPr>
              <w:tabs>
                <w:tab w:val="left" w:pos="0"/>
              </w:tabs>
              <w:spacing w:before="0"/>
              <w:ind w:left="0" w:right="0"/>
              <w:rPr>
                <w:bCs/>
              </w:rPr>
            </w:pPr>
            <w:r>
              <w:rPr>
                <w:bCs/>
              </w:rPr>
              <w:lastRenderedPageBreak/>
              <w:t>3.</w:t>
            </w:r>
          </w:p>
        </w:tc>
        <w:tc>
          <w:tcPr>
            <w:tcW w:w="1103"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5173B35" w14:textId="77777777" w:rsidR="00DB436C" w:rsidRDefault="00B84160">
            <w:pPr>
              <w:tabs>
                <w:tab w:val="left" w:pos="0"/>
              </w:tabs>
              <w:spacing w:before="0"/>
              <w:ind w:left="39" w:right="0"/>
              <w:rPr>
                <w:bCs/>
              </w:rPr>
            </w:pPr>
            <w:r>
              <w:rPr>
                <w:bCs/>
              </w:rPr>
              <w:t>Database Test Server</w:t>
            </w:r>
          </w:p>
          <w:p w14:paraId="34CDD9EB" w14:textId="77777777" w:rsidR="00DB436C" w:rsidRDefault="00DB436C">
            <w:pPr>
              <w:tabs>
                <w:tab w:val="left" w:pos="0"/>
              </w:tabs>
              <w:spacing w:before="0"/>
              <w:ind w:left="39" w:right="0"/>
              <w:rPr>
                <w:bCs/>
              </w:rPr>
            </w:pPr>
          </w:p>
        </w:tc>
        <w:tc>
          <w:tcPr>
            <w:tcW w:w="1287"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108BADF" w14:textId="77777777" w:rsidR="00DB436C" w:rsidRDefault="00B84160">
            <w:pPr>
              <w:tabs>
                <w:tab w:val="left" w:pos="-63"/>
              </w:tabs>
              <w:spacing w:before="0"/>
              <w:ind w:left="0" w:right="0"/>
              <w:rPr>
                <w:bCs/>
              </w:rPr>
            </w:pPr>
            <w:r>
              <w:rPr>
                <w:iCs/>
              </w:rPr>
              <w:t>CLMST/LMS02</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8AF0D8" w14:textId="77777777" w:rsidR="00DB436C" w:rsidRDefault="00DB436C">
            <w:pPr>
              <w:tabs>
                <w:tab w:val="left" w:pos="0"/>
              </w:tabs>
              <w:spacing w:before="0"/>
              <w:ind w:left="0" w:right="0"/>
              <w:rPr>
                <w:bCs/>
              </w:rPr>
            </w:pPr>
          </w:p>
          <w:p w14:paraId="263F3B9E" w14:textId="77777777" w:rsidR="00DB436C" w:rsidRDefault="00DB436C">
            <w:pPr>
              <w:tabs>
                <w:tab w:val="left" w:pos="0"/>
              </w:tabs>
              <w:spacing w:before="0"/>
              <w:ind w:left="0" w:right="0"/>
              <w:rPr>
                <w:bCs/>
              </w:rPr>
            </w:pPr>
          </w:p>
          <w:p w14:paraId="16E5E008" w14:textId="77777777" w:rsidR="00DB436C" w:rsidRDefault="00DB436C">
            <w:pPr>
              <w:tabs>
                <w:tab w:val="left" w:pos="0"/>
              </w:tabs>
              <w:spacing w:before="0"/>
              <w:ind w:left="0" w:right="0"/>
              <w:rPr>
                <w:bCs/>
              </w:rPr>
            </w:pPr>
          </w:p>
          <w:p w14:paraId="40D2860B" w14:textId="77777777" w:rsidR="00DB436C" w:rsidRDefault="00DB436C">
            <w:pPr>
              <w:tabs>
                <w:tab w:val="left" w:pos="0"/>
              </w:tabs>
              <w:spacing w:before="0"/>
              <w:ind w:left="0" w:right="0"/>
              <w:rPr>
                <w:bCs/>
              </w:rPr>
            </w:pPr>
          </w:p>
          <w:p w14:paraId="05E7E344" w14:textId="77777777" w:rsidR="00DB436C" w:rsidRDefault="00B84160">
            <w:pPr>
              <w:tabs>
                <w:tab w:val="left" w:pos="0"/>
              </w:tabs>
              <w:spacing w:before="0"/>
              <w:ind w:left="0" w:right="0"/>
              <w:rPr>
                <w:bCs/>
              </w:rPr>
            </w:pPr>
            <w:r>
              <w:rPr>
                <w:bCs/>
              </w:rPr>
              <w:t>Public Cloud: Singapore</w:t>
            </w:r>
          </w:p>
        </w:tc>
        <w:tc>
          <w:tcPr>
            <w:tcW w:w="160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2050CB3" w14:textId="77777777" w:rsidR="00DB436C" w:rsidRDefault="00DB436C">
            <w:pPr>
              <w:tabs>
                <w:tab w:val="left" w:pos="0"/>
              </w:tabs>
              <w:spacing w:before="0"/>
              <w:ind w:left="0" w:right="0"/>
              <w:rPr>
                <w:bCs/>
              </w:rPr>
            </w:pPr>
          </w:p>
          <w:p w14:paraId="3D793169" w14:textId="77777777" w:rsidR="00DB436C" w:rsidRDefault="00B84160">
            <w:pPr>
              <w:tabs>
                <w:tab w:val="left" w:pos="0"/>
              </w:tabs>
              <w:spacing w:before="0"/>
              <w:ind w:left="0" w:right="0"/>
              <w:rPr>
                <w:bCs/>
              </w:rPr>
            </w:pPr>
            <w:r>
              <w:rPr>
                <w:szCs w:val="22"/>
              </w:rPr>
              <w:t>10.225.4.83</w:t>
            </w:r>
          </w:p>
        </w:tc>
        <w:tc>
          <w:tcPr>
            <w:tcW w:w="3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6FF8F4" w14:textId="77777777" w:rsidR="00DB436C" w:rsidRDefault="00B84160">
            <w:pPr>
              <w:tabs>
                <w:tab w:val="left" w:pos="0"/>
              </w:tabs>
              <w:spacing w:before="0"/>
              <w:ind w:left="0" w:right="0"/>
              <w:rPr>
                <w:bCs/>
              </w:rPr>
            </w:pPr>
            <w:r>
              <w:rPr>
                <w:bCs/>
              </w:rPr>
              <w:t xml:space="preserve">Test Database Server </w:t>
            </w:r>
          </w:p>
          <w:p w14:paraId="130CC4CD" w14:textId="77777777" w:rsidR="00DB436C" w:rsidRDefault="00DB436C">
            <w:pPr>
              <w:tabs>
                <w:tab w:val="left" w:pos="0"/>
              </w:tabs>
              <w:spacing w:before="0"/>
              <w:ind w:left="0" w:right="0"/>
              <w:rPr>
                <w:bCs/>
              </w:rPr>
            </w:pPr>
          </w:p>
          <w:p w14:paraId="0479C7BA" w14:textId="77777777" w:rsidR="00DB436C" w:rsidRDefault="00B84160">
            <w:pPr>
              <w:tabs>
                <w:tab w:val="left" w:pos="0"/>
              </w:tabs>
              <w:spacing w:before="0"/>
              <w:ind w:left="0" w:right="0"/>
              <w:rPr>
                <w:bCs/>
              </w:rPr>
            </w:pPr>
            <w:r>
              <w:rPr>
                <w:bCs/>
              </w:rPr>
              <w:t>Resources allocated :-</w:t>
            </w:r>
          </w:p>
          <w:p w14:paraId="6C5A9FEC" w14:textId="77777777" w:rsidR="00DB436C" w:rsidRDefault="00B84160">
            <w:pPr>
              <w:tabs>
                <w:tab w:val="left" w:pos="0"/>
              </w:tabs>
              <w:spacing w:before="0"/>
              <w:ind w:left="360" w:right="0"/>
              <w:rPr>
                <w:bCs/>
              </w:rPr>
            </w:pPr>
            <w:r>
              <w:rPr>
                <w:bCs/>
              </w:rPr>
              <w:t xml:space="preserve">CPU - 2 x 2.30GHz </w:t>
            </w:r>
          </w:p>
          <w:p w14:paraId="59BC6A56" w14:textId="77777777" w:rsidR="00DB436C" w:rsidRDefault="00B84160">
            <w:pPr>
              <w:tabs>
                <w:tab w:val="left" w:pos="0"/>
              </w:tabs>
              <w:spacing w:before="0"/>
              <w:ind w:left="360" w:right="0"/>
              <w:rPr>
                <w:bCs/>
              </w:rPr>
            </w:pPr>
            <w:r>
              <w:rPr>
                <w:bCs/>
              </w:rPr>
              <w:t xml:space="preserve">Type - Intel(R) Xeon(R) CPU E7-8880 v3 @ 2.30GHz </w:t>
            </w:r>
          </w:p>
          <w:p w14:paraId="40835A59" w14:textId="77777777" w:rsidR="00DB436C" w:rsidRDefault="00B84160">
            <w:pPr>
              <w:tabs>
                <w:tab w:val="left" w:pos="0"/>
              </w:tabs>
              <w:spacing w:before="0"/>
              <w:ind w:left="360" w:right="0"/>
              <w:rPr>
                <w:bCs/>
              </w:rPr>
            </w:pPr>
            <w:r>
              <w:rPr>
                <w:bCs/>
              </w:rPr>
              <w:t>Memory - 16 GB RAM</w:t>
            </w:r>
          </w:p>
          <w:p w14:paraId="7EE7F58B" w14:textId="77777777" w:rsidR="00DB436C" w:rsidRDefault="00B84160">
            <w:pPr>
              <w:tabs>
                <w:tab w:val="left" w:pos="0"/>
              </w:tabs>
              <w:spacing w:before="0"/>
              <w:ind w:left="360" w:right="0"/>
              <w:rPr>
                <w:bCs/>
              </w:rPr>
            </w:pPr>
            <w:r>
              <w:rPr>
                <w:bCs/>
              </w:rPr>
              <w:t>OS - Red Hat Enterprise Linux Server release 7.2 (Maipo)</w:t>
            </w:r>
          </w:p>
          <w:p w14:paraId="2FB6FF79" w14:textId="77777777" w:rsidR="00DB436C" w:rsidRDefault="00B84160">
            <w:pPr>
              <w:tabs>
                <w:tab w:val="left" w:pos="0"/>
              </w:tabs>
              <w:spacing w:before="0"/>
              <w:ind w:left="360" w:right="0"/>
              <w:rPr>
                <w:bCs/>
              </w:rPr>
            </w:pPr>
            <w:r>
              <w:rPr>
                <w:bCs/>
              </w:rPr>
              <w:t>Oracle Database 12c Enterprise Edition Release 12.1.0.2.0 - 64bit</w:t>
            </w:r>
          </w:p>
          <w:p w14:paraId="055BFDB1" w14:textId="77777777" w:rsidR="00DB436C" w:rsidRDefault="00DB436C">
            <w:pPr>
              <w:tabs>
                <w:tab w:val="left" w:pos="0"/>
              </w:tabs>
              <w:spacing w:before="0"/>
              <w:ind w:right="0"/>
              <w:rPr>
                <w:bCs/>
              </w:rPr>
            </w:pPr>
          </w:p>
        </w:tc>
        <w:bookmarkStart w:id="170" w:name="OLE_LINK1"/>
        <w:bookmarkEnd w:id="170"/>
      </w:tr>
      <w:tr w:rsidR="00DB436C" w14:paraId="28B3D29C" w14:textId="77777777">
        <w:trPr>
          <w:cantSplit/>
          <w:trHeight w:val="487"/>
        </w:trPr>
        <w:tc>
          <w:tcPr>
            <w:tcW w:w="490"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F9ABB3F" w14:textId="77777777" w:rsidR="00DB436C" w:rsidRDefault="00B84160">
            <w:pPr>
              <w:tabs>
                <w:tab w:val="left" w:pos="0"/>
              </w:tabs>
              <w:spacing w:before="0"/>
              <w:ind w:left="0" w:right="0"/>
              <w:rPr>
                <w:bCs/>
              </w:rPr>
            </w:pPr>
            <w:r>
              <w:rPr>
                <w:bCs/>
              </w:rPr>
              <w:t>4.</w:t>
            </w:r>
          </w:p>
        </w:tc>
        <w:tc>
          <w:tcPr>
            <w:tcW w:w="1103"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D5C7905" w14:textId="77777777" w:rsidR="00DB436C" w:rsidRDefault="00B84160">
            <w:pPr>
              <w:tabs>
                <w:tab w:val="left" w:pos="0"/>
              </w:tabs>
              <w:spacing w:before="0"/>
              <w:ind w:left="39" w:right="0"/>
              <w:rPr>
                <w:bCs/>
              </w:rPr>
            </w:pPr>
            <w:r>
              <w:rPr>
                <w:bCs/>
              </w:rPr>
              <w:t xml:space="preserve">Application Test Server </w:t>
            </w:r>
          </w:p>
        </w:tc>
        <w:tc>
          <w:tcPr>
            <w:tcW w:w="1287"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510DA183" w14:textId="77777777" w:rsidR="00DB436C" w:rsidRDefault="00B84160">
            <w:pPr>
              <w:tabs>
                <w:tab w:val="left" w:pos="-63"/>
              </w:tabs>
              <w:spacing w:before="0"/>
              <w:ind w:left="0" w:right="0"/>
              <w:rPr>
                <w:bCs/>
              </w:rPr>
            </w:pPr>
            <w:r>
              <w:rPr>
                <w:iCs/>
              </w:rPr>
              <w:t>3MFMIGAPP1.MAS.NET</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E78751" w14:textId="77777777" w:rsidR="00DB436C" w:rsidRDefault="00DB436C">
            <w:pPr>
              <w:tabs>
                <w:tab w:val="left" w:pos="0"/>
              </w:tabs>
              <w:spacing w:before="0"/>
              <w:ind w:left="0" w:right="0"/>
              <w:rPr>
                <w:bCs/>
              </w:rPr>
            </w:pPr>
          </w:p>
          <w:p w14:paraId="62A75F99" w14:textId="77777777" w:rsidR="00DB436C" w:rsidRDefault="00DB436C">
            <w:pPr>
              <w:tabs>
                <w:tab w:val="left" w:pos="0"/>
              </w:tabs>
              <w:spacing w:before="0"/>
              <w:ind w:left="0" w:right="0"/>
              <w:rPr>
                <w:bCs/>
              </w:rPr>
            </w:pPr>
          </w:p>
          <w:p w14:paraId="2ECAA31B" w14:textId="77777777" w:rsidR="00DB436C" w:rsidRDefault="00DB436C">
            <w:pPr>
              <w:tabs>
                <w:tab w:val="left" w:pos="0"/>
              </w:tabs>
              <w:spacing w:before="0"/>
              <w:ind w:left="0" w:right="0"/>
              <w:rPr>
                <w:bCs/>
              </w:rPr>
            </w:pPr>
          </w:p>
          <w:p w14:paraId="220C8746" w14:textId="77777777" w:rsidR="00DB436C" w:rsidRDefault="00B84160">
            <w:pPr>
              <w:tabs>
                <w:tab w:val="left" w:pos="0"/>
              </w:tabs>
              <w:spacing w:before="0"/>
              <w:ind w:left="0" w:right="0"/>
            </w:pPr>
            <w:r>
              <w:rPr>
                <w:bCs/>
              </w:rPr>
              <w:t>Public Cloud: Singapore</w:t>
            </w:r>
          </w:p>
        </w:tc>
        <w:tc>
          <w:tcPr>
            <w:tcW w:w="160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2DF91521" w14:textId="77777777" w:rsidR="00DB436C" w:rsidRDefault="00B84160">
            <w:pPr>
              <w:tabs>
                <w:tab w:val="left" w:pos="0"/>
              </w:tabs>
              <w:spacing w:before="0"/>
              <w:ind w:left="0" w:right="0"/>
              <w:rPr>
                <w:iCs/>
              </w:rPr>
            </w:pPr>
            <w:r>
              <w:t>10.221.12.20</w:t>
            </w:r>
          </w:p>
          <w:p w14:paraId="2FBD1CFD" w14:textId="77777777" w:rsidR="00DB436C" w:rsidRDefault="00DB436C">
            <w:pPr>
              <w:tabs>
                <w:tab w:val="left" w:pos="0"/>
              </w:tabs>
              <w:spacing w:before="0"/>
              <w:ind w:left="0" w:right="0"/>
              <w:rPr>
                <w:bCs/>
              </w:rPr>
            </w:pPr>
          </w:p>
        </w:tc>
        <w:tc>
          <w:tcPr>
            <w:tcW w:w="3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70BBA9" w14:textId="77777777" w:rsidR="00DB436C" w:rsidRDefault="00B84160">
            <w:pPr>
              <w:tabs>
                <w:tab w:val="left" w:pos="0"/>
              </w:tabs>
              <w:spacing w:before="0"/>
              <w:ind w:left="0" w:right="0"/>
              <w:rPr>
                <w:bCs/>
              </w:rPr>
            </w:pPr>
            <w:r>
              <w:rPr>
                <w:bCs/>
              </w:rPr>
              <w:t xml:space="preserve">Test Application Server </w:t>
            </w:r>
          </w:p>
          <w:p w14:paraId="714C8A8C" w14:textId="77777777" w:rsidR="00DB436C" w:rsidRDefault="00B84160">
            <w:pPr>
              <w:tabs>
                <w:tab w:val="left" w:pos="0"/>
              </w:tabs>
              <w:spacing w:before="0"/>
              <w:ind w:left="0" w:right="0"/>
              <w:rPr>
                <w:bCs/>
              </w:rPr>
            </w:pPr>
            <w:r>
              <w:rPr>
                <w:bCs/>
              </w:rPr>
              <w:t>Resources allocated :-</w:t>
            </w:r>
          </w:p>
          <w:p w14:paraId="2EA31078" w14:textId="77777777" w:rsidR="00DB436C" w:rsidRDefault="00B84160">
            <w:pPr>
              <w:tabs>
                <w:tab w:val="left" w:pos="0"/>
              </w:tabs>
              <w:spacing w:before="0"/>
              <w:ind w:left="360" w:right="0"/>
              <w:rPr>
                <w:bCs/>
              </w:rPr>
            </w:pPr>
            <w:r>
              <w:rPr>
                <w:bCs/>
              </w:rPr>
              <w:t xml:space="preserve">CPU - 2 x 2.30GHz </w:t>
            </w:r>
          </w:p>
          <w:p w14:paraId="25FE8BC1" w14:textId="77777777" w:rsidR="00DB436C" w:rsidRDefault="00B84160">
            <w:pPr>
              <w:tabs>
                <w:tab w:val="left" w:pos="0"/>
              </w:tabs>
              <w:spacing w:before="0"/>
              <w:ind w:left="360" w:right="0"/>
              <w:rPr>
                <w:bCs/>
              </w:rPr>
            </w:pPr>
            <w:r>
              <w:rPr>
                <w:bCs/>
              </w:rPr>
              <w:t xml:space="preserve">Type - Intel(R) Xeon(R) CPU E7-8880 v3 @ 2.30GHz </w:t>
            </w:r>
          </w:p>
          <w:p w14:paraId="5A6287CD" w14:textId="77777777" w:rsidR="00DB436C" w:rsidRDefault="00B84160">
            <w:pPr>
              <w:tabs>
                <w:tab w:val="left" w:pos="0"/>
              </w:tabs>
              <w:spacing w:before="0"/>
              <w:ind w:left="360" w:right="0"/>
              <w:rPr>
                <w:bCs/>
              </w:rPr>
            </w:pPr>
            <w:r>
              <w:rPr>
                <w:bCs/>
              </w:rPr>
              <w:t>Memory - 16 GB RAM</w:t>
            </w:r>
          </w:p>
          <w:p w14:paraId="59512461" w14:textId="77777777" w:rsidR="00DB436C" w:rsidRDefault="00B84160">
            <w:pPr>
              <w:tabs>
                <w:tab w:val="left" w:pos="0"/>
              </w:tabs>
              <w:spacing w:before="0"/>
              <w:ind w:left="360" w:right="0"/>
              <w:rPr>
                <w:bCs/>
              </w:rPr>
            </w:pPr>
            <w:r>
              <w:rPr>
                <w:bCs/>
              </w:rPr>
              <w:t>OS - Red Hat Enterprise Linux Server release 7.2 (Maipo)</w:t>
            </w:r>
          </w:p>
          <w:p w14:paraId="3FDCE676" w14:textId="77777777" w:rsidR="00DB436C" w:rsidRDefault="00DB436C">
            <w:pPr>
              <w:keepNext/>
              <w:tabs>
                <w:tab w:val="left" w:pos="0"/>
              </w:tabs>
              <w:spacing w:before="0"/>
              <w:ind w:right="0"/>
              <w:rPr>
                <w:bCs/>
              </w:rPr>
            </w:pPr>
          </w:p>
        </w:tc>
      </w:tr>
    </w:tbl>
    <w:p w14:paraId="02A8F066" w14:textId="77777777" w:rsidR="00DB436C" w:rsidRDefault="00B84160">
      <w:pPr>
        <w:pStyle w:val="Caption"/>
        <w:jc w:val="center"/>
        <w:rPr>
          <w:rFonts w:cs="Arial"/>
          <w:i w:val="0"/>
          <w:color w:val="0000FF"/>
        </w:rPr>
      </w:pPr>
      <w:r>
        <w:t xml:space="preserve">Table </w:t>
      </w:r>
      <w:fldSimple w:instr=" SEQ Table \* ARABIC ">
        <w:r>
          <w:t>10</w:t>
        </w:r>
      </w:fldSimple>
    </w:p>
    <w:p w14:paraId="2FC0A1CB" w14:textId="77777777" w:rsidR="00DB436C" w:rsidRDefault="00DB436C">
      <w:pPr>
        <w:pStyle w:val="List3"/>
        <w:numPr>
          <w:ilvl w:val="12"/>
          <w:numId w:val="0"/>
        </w:numPr>
        <w:rPr>
          <w:rFonts w:cs="Arial"/>
          <w:i/>
          <w:color w:val="0000FF"/>
          <w:sz w:val="20"/>
        </w:rPr>
      </w:pPr>
    </w:p>
    <w:p w14:paraId="3A2BAADD" w14:textId="77777777" w:rsidR="00DB436C" w:rsidRDefault="00DB436C">
      <w:pPr>
        <w:pStyle w:val="List3"/>
        <w:numPr>
          <w:ilvl w:val="12"/>
          <w:numId w:val="0"/>
        </w:numPr>
        <w:rPr>
          <w:rFonts w:cs="Arial"/>
          <w:i/>
          <w:color w:val="0000FF"/>
          <w:sz w:val="20"/>
        </w:rPr>
      </w:pPr>
    </w:p>
    <w:p w14:paraId="2E4B6A3E" w14:textId="77777777" w:rsidR="00DB436C" w:rsidRDefault="00DB436C">
      <w:pPr>
        <w:pStyle w:val="List3"/>
        <w:numPr>
          <w:ilvl w:val="12"/>
          <w:numId w:val="0"/>
        </w:numPr>
        <w:rPr>
          <w:rFonts w:cs="Arial"/>
          <w:i/>
          <w:color w:val="0000FF"/>
          <w:sz w:val="20"/>
        </w:rPr>
      </w:pPr>
    </w:p>
    <w:p w14:paraId="7EF37AA3" w14:textId="77777777" w:rsidR="00DB436C" w:rsidRDefault="00DB436C">
      <w:pPr>
        <w:pStyle w:val="List3"/>
        <w:numPr>
          <w:ilvl w:val="12"/>
          <w:numId w:val="0"/>
        </w:numPr>
        <w:rPr>
          <w:rFonts w:cs="Arial"/>
          <w:i/>
          <w:color w:val="0000FF"/>
          <w:sz w:val="20"/>
        </w:rPr>
      </w:pPr>
    </w:p>
    <w:p w14:paraId="02614873" w14:textId="77777777" w:rsidR="00DB436C" w:rsidRDefault="00B84160">
      <w:pPr>
        <w:pStyle w:val="List3"/>
        <w:numPr>
          <w:ilvl w:val="12"/>
          <w:numId w:val="0"/>
        </w:numPr>
        <w:rPr>
          <w:rFonts w:cs="Arial"/>
          <w:i/>
          <w:color w:val="0000FF"/>
          <w:sz w:val="20"/>
        </w:rPr>
      </w:pPr>
      <w:r>
        <w:rPr>
          <w:rFonts w:cs="Arial"/>
          <w:i/>
          <w:color w:val="0000FF"/>
          <w:sz w:val="20"/>
        </w:rPr>
        <w:t>.</w:t>
      </w:r>
    </w:p>
    <w:p w14:paraId="3C7576EC" w14:textId="77777777" w:rsidR="00DB436C" w:rsidRDefault="00DB436C">
      <w:pPr>
        <w:pStyle w:val="List3"/>
        <w:numPr>
          <w:ilvl w:val="12"/>
          <w:numId w:val="0"/>
        </w:numPr>
        <w:rPr>
          <w:rFonts w:cs="Arial"/>
          <w:sz w:val="20"/>
        </w:rPr>
      </w:pPr>
    </w:p>
    <w:p w14:paraId="0ADAE7A9" w14:textId="77777777" w:rsidR="00DB436C" w:rsidRDefault="00B84160">
      <w:pPr>
        <w:pStyle w:val="Heading2"/>
      </w:pPr>
      <w:bookmarkStart w:id="171" w:name="_Toc531101414"/>
      <w:r>
        <w:t>4.6.2</w:t>
      </w:r>
      <w:r>
        <w:tab/>
        <w:t>Software specifications</w:t>
      </w:r>
      <w:bookmarkEnd w:id="171"/>
    </w:p>
    <w:p w14:paraId="4FB611C9" w14:textId="77777777" w:rsidR="00DB436C" w:rsidRDefault="00B84160">
      <w:r>
        <w:rPr>
          <w:rFonts w:cs="Arial"/>
        </w:rPr>
        <w:tab/>
      </w:r>
      <w:r>
        <w:t xml:space="preserve">The iHRMS Archival software infrastructure as follows: </w:t>
      </w:r>
    </w:p>
    <w:tbl>
      <w:tblPr>
        <w:tblpPr w:leftFromText="180" w:rightFromText="180" w:vertAnchor="text" w:horzAnchor="page" w:tblpX="2129" w:tblpY="220"/>
        <w:tblW w:w="8819" w:type="dxa"/>
        <w:tblLayout w:type="fixed"/>
        <w:tblLook w:val="04A0" w:firstRow="1" w:lastRow="0" w:firstColumn="1" w:lastColumn="0" w:noHBand="0" w:noVBand="1"/>
      </w:tblPr>
      <w:tblGrid>
        <w:gridCol w:w="890"/>
        <w:gridCol w:w="2757"/>
        <w:gridCol w:w="1045"/>
        <w:gridCol w:w="4127"/>
      </w:tblGrid>
      <w:tr w:rsidR="00DB436C" w14:paraId="09A84DA5" w14:textId="77777777">
        <w:trPr>
          <w:cantSplit/>
          <w:tblHeader/>
        </w:trPr>
        <w:tc>
          <w:tcPr>
            <w:tcW w:w="890" w:type="dxa"/>
            <w:tcBorders>
              <w:top w:val="single" w:sz="4" w:space="0" w:color="000000"/>
              <w:left w:val="single" w:sz="4" w:space="0" w:color="000000"/>
              <w:bottom w:val="single" w:sz="4" w:space="0" w:color="000000"/>
            </w:tcBorders>
            <w:shd w:val="clear" w:color="auto" w:fill="9CC2E5"/>
          </w:tcPr>
          <w:p w14:paraId="749A7119" w14:textId="77777777" w:rsidR="00DB436C" w:rsidRDefault="00B84160">
            <w:pPr>
              <w:tabs>
                <w:tab w:val="left" w:pos="390"/>
              </w:tabs>
              <w:snapToGrid w:val="0"/>
              <w:spacing w:before="60" w:after="60"/>
              <w:ind w:left="0" w:right="248"/>
              <w:rPr>
                <w:b/>
                <w:iCs/>
              </w:rPr>
            </w:pPr>
            <w:r>
              <w:rPr>
                <w:b/>
                <w:iCs/>
              </w:rPr>
              <w:t>No</w:t>
            </w:r>
          </w:p>
        </w:tc>
        <w:tc>
          <w:tcPr>
            <w:tcW w:w="2757" w:type="dxa"/>
            <w:tcBorders>
              <w:top w:val="single" w:sz="4" w:space="0" w:color="000000"/>
              <w:left w:val="single" w:sz="4" w:space="0" w:color="000000"/>
              <w:bottom w:val="single" w:sz="4" w:space="0" w:color="000000"/>
            </w:tcBorders>
            <w:shd w:val="clear" w:color="auto" w:fill="9CC2E5"/>
          </w:tcPr>
          <w:p w14:paraId="4C899762" w14:textId="77777777" w:rsidR="00DB436C" w:rsidRDefault="00B84160">
            <w:pPr>
              <w:spacing w:before="60" w:after="60"/>
              <w:ind w:left="0"/>
              <w:rPr>
                <w:b/>
                <w:iCs/>
              </w:rPr>
            </w:pPr>
            <w:r>
              <w:rPr>
                <w:b/>
                <w:bCs/>
                <w:iCs/>
              </w:rPr>
              <w:t>Software</w:t>
            </w:r>
          </w:p>
        </w:tc>
        <w:tc>
          <w:tcPr>
            <w:tcW w:w="1045" w:type="dxa"/>
            <w:tcBorders>
              <w:top w:val="single" w:sz="4" w:space="0" w:color="000000"/>
              <w:left w:val="single" w:sz="4" w:space="0" w:color="000000"/>
              <w:bottom w:val="single" w:sz="4" w:space="0" w:color="000000"/>
            </w:tcBorders>
            <w:shd w:val="clear" w:color="auto" w:fill="9CC2E5"/>
          </w:tcPr>
          <w:p w14:paraId="75FA64D4" w14:textId="77777777" w:rsidR="00DB436C" w:rsidRDefault="00B84160">
            <w:pPr>
              <w:spacing w:before="60" w:after="60"/>
              <w:ind w:left="0" w:right="0"/>
              <w:rPr>
                <w:b/>
                <w:iCs/>
              </w:rPr>
            </w:pPr>
            <w:r>
              <w:rPr>
                <w:b/>
                <w:iCs/>
              </w:rPr>
              <w:t>No</w:t>
            </w:r>
          </w:p>
        </w:tc>
        <w:tc>
          <w:tcPr>
            <w:tcW w:w="4127" w:type="dxa"/>
            <w:tcBorders>
              <w:top w:val="single" w:sz="4" w:space="0" w:color="000000"/>
              <w:left w:val="single" w:sz="4" w:space="0" w:color="000000"/>
              <w:bottom w:val="single" w:sz="4" w:space="0" w:color="000000"/>
              <w:right w:val="single" w:sz="4" w:space="0" w:color="000000"/>
            </w:tcBorders>
            <w:shd w:val="clear" w:color="auto" w:fill="9CC2E5"/>
          </w:tcPr>
          <w:p w14:paraId="6B814A1E" w14:textId="77777777" w:rsidR="00DB436C" w:rsidRDefault="00B84160">
            <w:pPr>
              <w:spacing w:before="60" w:after="60"/>
              <w:ind w:left="0"/>
            </w:pPr>
            <w:r>
              <w:rPr>
                <w:b/>
                <w:iCs/>
              </w:rPr>
              <w:t>Version</w:t>
            </w:r>
          </w:p>
        </w:tc>
      </w:tr>
      <w:tr w:rsidR="00DB436C" w14:paraId="1EB31B71" w14:textId="77777777">
        <w:trPr>
          <w:cantSplit/>
        </w:trPr>
        <w:tc>
          <w:tcPr>
            <w:tcW w:w="890" w:type="dxa"/>
            <w:tcBorders>
              <w:top w:val="single" w:sz="4" w:space="0" w:color="000000"/>
              <w:left w:val="single" w:sz="4" w:space="0" w:color="000000"/>
              <w:bottom w:val="single" w:sz="4" w:space="0" w:color="000000"/>
            </w:tcBorders>
            <w:shd w:val="clear" w:color="auto" w:fill="auto"/>
          </w:tcPr>
          <w:p w14:paraId="06B67560" w14:textId="77777777" w:rsidR="00DB436C" w:rsidRDefault="00B84160">
            <w:pPr>
              <w:spacing w:before="60" w:after="60"/>
              <w:ind w:left="0" w:right="248"/>
              <w:rPr>
                <w:color w:val="000000"/>
              </w:rPr>
            </w:pPr>
            <w:r>
              <w:rPr>
                <w:color w:val="000000"/>
              </w:rPr>
              <w:t>1.</w:t>
            </w:r>
          </w:p>
        </w:tc>
        <w:tc>
          <w:tcPr>
            <w:tcW w:w="2757" w:type="dxa"/>
            <w:tcBorders>
              <w:top w:val="single" w:sz="4" w:space="0" w:color="000000"/>
              <w:left w:val="single" w:sz="4" w:space="0" w:color="000000"/>
              <w:bottom w:val="single" w:sz="4" w:space="0" w:color="000000"/>
            </w:tcBorders>
            <w:shd w:val="clear" w:color="auto" w:fill="auto"/>
          </w:tcPr>
          <w:p w14:paraId="5926A13E" w14:textId="77777777" w:rsidR="00DB436C" w:rsidRDefault="00B84160">
            <w:pPr>
              <w:spacing w:before="60" w:after="60"/>
              <w:ind w:left="0"/>
              <w:rPr>
                <w:color w:val="000000"/>
              </w:rPr>
            </w:pPr>
            <w:r>
              <w:rPr>
                <w:color w:val="000000"/>
              </w:rPr>
              <w:t>Database</w:t>
            </w:r>
          </w:p>
        </w:tc>
        <w:tc>
          <w:tcPr>
            <w:tcW w:w="1045" w:type="dxa"/>
            <w:tcBorders>
              <w:top w:val="single" w:sz="4" w:space="0" w:color="000000"/>
              <w:left w:val="single" w:sz="4" w:space="0" w:color="000000"/>
              <w:bottom w:val="single" w:sz="4" w:space="0" w:color="000000"/>
            </w:tcBorders>
            <w:shd w:val="clear" w:color="auto" w:fill="auto"/>
          </w:tcPr>
          <w:p w14:paraId="6FC67C15" w14:textId="77777777" w:rsidR="00DB436C" w:rsidRDefault="00B84160">
            <w:pPr>
              <w:spacing w:before="60" w:after="60"/>
              <w:ind w:left="0" w:right="0"/>
              <w:rPr>
                <w:color w:val="000000"/>
              </w:rPr>
            </w:pPr>
            <w:r>
              <w:rPr>
                <w:color w:val="000000"/>
              </w:rPr>
              <w:t>50users</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14:paraId="1280E1D1" w14:textId="77777777" w:rsidR="00DB436C" w:rsidRDefault="00B84160">
            <w:pPr>
              <w:spacing w:before="60" w:after="60"/>
              <w:ind w:left="0"/>
            </w:pPr>
            <w:r>
              <w:rPr>
                <w:color w:val="000000"/>
              </w:rPr>
              <w:t>Oracle 12c Enterprise Edition Database License</w:t>
            </w:r>
          </w:p>
        </w:tc>
      </w:tr>
      <w:tr w:rsidR="00DB436C" w14:paraId="4C859FD5" w14:textId="77777777">
        <w:trPr>
          <w:cantSplit/>
        </w:trPr>
        <w:tc>
          <w:tcPr>
            <w:tcW w:w="890" w:type="dxa"/>
            <w:tcBorders>
              <w:top w:val="single" w:sz="4" w:space="0" w:color="000000"/>
              <w:left w:val="single" w:sz="4" w:space="0" w:color="000000"/>
              <w:bottom w:val="single" w:sz="4" w:space="0" w:color="000000"/>
            </w:tcBorders>
            <w:shd w:val="clear" w:color="auto" w:fill="auto"/>
          </w:tcPr>
          <w:p w14:paraId="47886996" w14:textId="77777777" w:rsidR="00DB436C" w:rsidRDefault="00B84160">
            <w:pPr>
              <w:spacing w:before="60" w:after="60"/>
              <w:ind w:left="0" w:right="248"/>
              <w:rPr>
                <w:color w:val="000000"/>
              </w:rPr>
            </w:pPr>
            <w:r>
              <w:rPr>
                <w:color w:val="000000"/>
              </w:rPr>
              <w:lastRenderedPageBreak/>
              <w:t>2.</w:t>
            </w:r>
          </w:p>
        </w:tc>
        <w:tc>
          <w:tcPr>
            <w:tcW w:w="2757" w:type="dxa"/>
            <w:tcBorders>
              <w:top w:val="single" w:sz="4" w:space="0" w:color="000000"/>
              <w:left w:val="single" w:sz="4" w:space="0" w:color="000000"/>
              <w:bottom w:val="single" w:sz="4" w:space="0" w:color="000000"/>
            </w:tcBorders>
            <w:shd w:val="clear" w:color="auto" w:fill="auto"/>
          </w:tcPr>
          <w:p w14:paraId="2BCC458A" w14:textId="77777777" w:rsidR="00DB436C" w:rsidRDefault="00B84160">
            <w:pPr>
              <w:spacing w:before="60" w:after="60"/>
              <w:ind w:left="0"/>
              <w:rPr>
                <w:color w:val="000000"/>
              </w:rPr>
            </w:pPr>
            <w:r>
              <w:rPr>
                <w:color w:val="000000"/>
              </w:rPr>
              <w:t>Application</w:t>
            </w:r>
          </w:p>
        </w:tc>
        <w:tc>
          <w:tcPr>
            <w:tcW w:w="1045" w:type="dxa"/>
            <w:tcBorders>
              <w:top w:val="single" w:sz="4" w:space="0" w:color="000000"/>
              <w:left w:val="single" w:sz="4" w:space="0" w:color="000000"/>
              <w:bottom w:val="single" w:sz="4" w:space="0" w:color="000000"/>
            </w:tcBorders>
            <w:shd w:val="clear" w:color="auto" w:fill="auto"/>
          </w:tcPr>
          <w:p w14:paraId="4BE4D400" w14:textId="77777777" w:rsidR="00DB436C" w:rsidRDefault="00B84160">
            <w:pPr>
              <w:spacing w:before="60" w:after="60"/>
              <w:ind w:left="0" w:right="0"/>
              <w:rPr>
                <w:color w:val="000000"/>
              </w:rPr>
            </w:pPr>
            <w:r>
              <w:rPr>
                <w:color w:val="000000"/>
              </w:rPr>
              <w:t>50 users</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14:paraId="09132557" w14:textId="77777777" w:rsidR="00DB436C" w:rsidRDefault="00B84160">
            <w:pPr>
              <w:spacing w:before="60" w:after="60"/>
              <w:ind w:left="0"/>
            </w:pPr>
            <w:r>
              <w:rPr>
                <w:color w:val="000000"/>
              </w:rPr>
              <w:t>Oracle Application Server 12c R2 Enterprise Edition License</w:t>
            </w:r>
          </w:p>
        </w:tc>
      </w:tr>
      <w:tr w:rsidR="00DB436C" w14:paraId="09157DA4" w14:textId="77777777">
        <w:trPr>
          <w:cantSplit/>
        </w:trPr>
        <w:tc>
          <w:tcPr>
            <w:tcW w:w="890" w:type="dxa"/>
            <w:tcBorders>
              <w:top w:val="single" w:sz="4" w:space="0" w:color="000000"/>
              <w:left w:val="single" w:sz="4" w:space="0" w:color="000000"/>
              <w:bottom w:val="single" w:sz="4" w:space="0" w:color="000000"/>
            </w:tcBorders>
            <w:shd w:val="clear" w:color="auto" w:fill="auto"/>
          </w:tcPr>
          <w:p w14:paraId="41B07F09" w14:textId="77777777" w:rsidR="00DB436C" w:rsidRDefault="00B84160">
            <w:pPr>
              <w:spacing w:before="60" w:after="60"/>
              <w:ind w:left="0" w:right="248"/>
              <w:rPr>
                <w:color w:val="000000"/>
              </w:rPr>
            </w:pPr>
            <w:r>
              <w:rPr>
                <w:color w:val="000000"/>
              </w:rPr>
              <w:t>3.</w:t>
            </w:r>
          </w:p>
        </w:tc>
        <w:tc>
          <w:tcPr>
            <w:tcW w:w="2757" w:type="dxa"/>
            <w:tcBorders>
              <w:top w:val="single" w:sz="4" w:space="0" w:color="000000"/>
              <w:left w:val="single" w:sz="4" w:space="0" w:color="000000"/>
              <w:bottom w:val="single" w:sz="4" w:space="0" w:color="000000"/>
            </w:tcBorders>
            <w:shd w:val="clear" w:color="auto" w:fill="auto"/>
          </w:tcPr>
          <w:p w14:paraId="7FF74A46" w14:textId="77777777" w:rsidR="00DB436C" w:rsidRDefault="00B84160">
            <w:pPr>
              <w:spacing w:before="60" w:after="60"/>
              <w:ind w:left="0"/>
              <w:rPr>
                <w:color w:val="000000"/>
              </w:rPr>
            </w:pPr>
            <w:r>
              <w:rPr>
                <w:color w:val="000000"/>
              </w:rPr>
              <w:t>Tivoli Suite of products</w:t>
            </w:r>
          </w:p>
        </w:tc>
        <w:tc>
          <w:tcPr>
            <w:tcW w:w="1045" w:type="dxa"/>
            <w:tcBorders>
              <w:top w:val="single" w:sz="4" w:space="0" w:color="000000"/>
              <w:left w:val="single" w:sz="4" w:space="0" w:color="000000"/>
              <w:bottom w:val="single" w:sz="4" w:space="0" w:color="000000"/>
            </w:tcBorders>
            <w:shd w:val="clear" w:color="auto" w:fill="auto"/>
          </w:tcPr>
          <w:p w14:paraId="4E1E336A" w14:textId="77777777" w:rsidR="00DB436C" w:rsidRDefault="00B84160">
            <w:pPr>
              <w:spacing w:before="60" w:after="60"/>
              <w:ind w:left="0" w:right="0"/>
              <w:rPr>
                <w:color w:val="000000"/>
                <w:lang w:val="it-IT"/>
              </w:rPr>
            </w:pPr>
            <w:r>
              <w:rPr>
                <w:color w:val="000000"/>
              </w:rPr>
              <w:t>14</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14:paraId="210470D2" w14:textId="77777777" w:rsidR="00DB436C" w:rsidRDefault="00B84160">
            <w:pPr>
              <w:spacing w:before="60" w:after="60"/>
              <w:ind w:left="0"/>
            </w:pPr>
            <w:r>
              <w:rPr>
                <w:color w:val="000000"/>
                <w:lang w:val="it-IT"/>
              </w:rPr>
              <w:t>IBM Tivoli Monitoring Processor Lic</w:t>
            </w:r>
          </w:p>
        </w:tc>
      </w:tr>
      <w:tr w:rsidR="00DB436C" w14:paraId="0326A78D" w14:textId="77777777">
        <w:trPr>
          <w:cantSplit/>
        </w:trPr>
        <w:tc>
          <w:tcPr>
            <w:tcW w:w="890" w:type="dxa"/>
            <w:tcBorders>
              <w:top w:val="single" w:sz="4" w:space="0" w:color="000000"/>
              <w:left w:val="single" w:sz="4" w:space="0" w:color="000000"/>
              <w:bottom w:val="single" w:sz="4" w:space="0" w:color="000000"/>
            </w:tcBorders>
            <w:shd w:val="clear" w:color="auto" w:fill="auto"/>
          </w:tcPr>
          <w:p w14:paraId="5EECEDAA" w14:textId="77777777" w:rsidR="00DB436C" w:rsidRDefault="00B84160">
            <w:pPr>
              <w:spacing w:before="60" w:after="60"/>
              <w:ind w:left="0" w:right="248"/>
              <w:rPr>
                <w:color w:val="000000"/>
              </w:rPr>
            </w:pPr>
            <w:r>
              <w:rPr>
                <w:color w:val="000000"/>
              </w:rPr>
              <w:t>4.</w:t>
            </w:r>
          </w:p>
        </w:tc>
        <w:tc>
          <w:tcPr>
            <w:tcW w:w="2757" w:type="dxa"/>
            <w:tcBorders>
              <w:top w:val="single" w:sz="4" w:space="0" w:color="000000"/>
              <w:left w:val="single" w:sz="4" w:space="0" w:color="000000"/>
              <w:bottom w:val="single" w:sz="4" w:space="0" w:color="000000"/>
            </w:tcBorders>
            <w:shd w:val="clear" w:color="auto" w:fill="auto"/>
          </w:tcPr>
          <w:p w14:paraId="23D2936E" w14:textId="77777777" w:rsidR="00DB436C" w:rsidRDefault="00B84160">
            <w:pPr>
              <w:spacing w:before="60" w:after="60"/>
              <w:ind w:left="0"/>
              <w:rPr>
                <w:color w:val="000000"/>
              </w:rPr>
            </w:pPr>
            <w:r>
              <w:rPr>
                <w:color w:val="000000"/>
              </w:rPr>
              <w:t>Tivoli Suite of products</w:t>
            </w:r>
          </w:p>
        </w:tc>
        <w:tc>
          <w:tcPr>
            <w:tcW w:w="1045" w:type="dxa"/>
            <w:tcBorders>
              <w:top w:val="single" w:sz="4" w:space="0" w:color="000000"/>
              <w:left w:val="single" w:sz="4" w:space="0" w:color="000000"/>
              <w:bottom w:val="single" w:sz="4" w:space="0" w:color="000000"/>
            </w:tcBorders>
            <w:shd w:val="clear" w:color="auto" w:fill="auto"/>
          </w:tcPr>
          <w:p w14:paraId="0F953182" w14:textId="77777777" w:rsidR="00DB436C" w:rsidRDefault="00B84160">
            <w:pPr>
              <w:spacing w:before="60" w:after="60"/>
              <w:ind w:left="0" w:right="0"/>
              <w:rPr>
                <w:color w:val="000000"/>
                <w:lang w:val="it-IT"/>
              </w:rPr>
            </w:pPr>
            <w:r>
              <w:rPr>
                <w:color w:val="000000"/>
              </w:rPr>
              <w:t>14</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14:paraId="0C885491" w14:textId="77777777" w:rsidR="00DB436C" w:rsidRDefault="00B84160">
            <w:pPr>
              <w:spacing w:before="60" w:after="60"/>
              <w:ind w:left="0"/>
            </w:pPr>
            <w:r>
              <w:rPr>
                <w:color w:val="000000"/>
                <w:lang w:val="it-IT"/>
              </w:rPr>
              <w:t>IBM Tivoli Enterprise Console Processor Lic</w:t>
            </w:r>
          </w:p>
        </w:tc>
      </w:tr>
      <w:tr w:rsidR="00DB436C" w14:paraId="7A2B2E3D" w14:textId="77777777">
        <w:trPr>
          <w:cantSplit/>
        </w:trPr>
        <w:tc>
          <w:tcPr>
            <w:tcW w:w="890" w:type="dxa"/>
            <w:tcBorders>
              <w:top w:val="single" w:sz="4" w:space="0" w:color="000000"/>
              <w:left w:val="single" w:sz="4" w:space="0" w:color="000000"/>
              <w:bottom w:val="single" w:sz="4" w:space="0" w:color="000000"/>
            </w:tcBorders>
            <w:shd w:val="clear" w:color="auto" w:fill="auto"/>
          </w:tcPr>
          <w:p w14:paraId="56C72689" w14:textId="77777777" w:rsidR="00DB436C" w:rsidRDefault="00B84160">
            <w:pPr>
              <w:spacing w:before="60" w:after="60"/>
              <w:ind w:left="0" w:right="248"/>
              <w:rPr>
                <w:color w:val="000000"/>
              </w:rPr>
            </w:pPr>
            <w:r>
              <w:rPr>
                <w:color w:val="000000"/>
              </w:rPr>
              <w:t>5.</w:t>
            </w:r>
          </w:p>
        </w:tc>
        <w:tc>
          <w:tcPr>
            <w:tcW w:w="2757" w:type="dxa"/>
            <w:tcBorders>
              <w:top w:val="single" w:sz="4" w:space="0" w:color="000000"/>
              <w:left w:val="single" w:sz="4" w:space="0" w:color="000000"/>
              <w:bottom w:val="single" w:sz="4" w:space="0" w:color="000000"/>
            </w:tcBorders>
            <w:shd w:val="clear" w:color="auto" w:fill="auto"/>
          </w:tcPr>
          <w:p w14:paraId="4A437DFA" w14:textId="77777777" w:rsidR="00DB436C" w:rsidRDefault="00B84160">
            <w:pPr>
              <w:spacing w:before="60" w:after="60"/>
              <w:ind w:left="0"/>
              <w:rPr>
                <w:color w:val="000000"/>
              </w:rPr>
            </w:pPr>
            <w:r>
              <w:rPr>
                <w:color w:val="000000"/>
              </w:rPr>
              <w:t>Tivoli Suite of products</w:t>
            </w:r>
          </w:p>
        </w:tc>
        <w:tc>
          <w:tcPr>
            <w:tcW w:w="1045" w:type="dxa"/>
            <w:tcBorders>
              <w:top w:val="single" w:sz="4" w:space="0" w:color="000000"/>
              <w:left w:val="single" w:sz="4" w:space="0" w:color="000000"/>
              <w:bottom w:val="single" w:sz="4" w:space="0" w:color="000000"/>
            </w:tcBorders>
            <w:shd w:val="clear" w:color="auto" w:fill="auto"/>
          </w:tcPr>
          <w:p w14:paraId="29B4EA11" w14:textId="77777777" w:rsidR="00DB436C" w:rsidRDefault="00B84160">
            <w:pPr>
              <w:spacing w:before="60" w:after="60"/>
              <w:ind w:left="0" w:right="0"/>
              <w:rPr>
                <w:color w:val="000000"/>
                <w:lang w:val="pt-BR"/>
              </w:rPr>
            </w:pPr>
            <w:r>
              <w:rPr>
                <w:color w:val="000000"/>
              </w:rPr>
              <w:t>6</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14:paraId="750E751B" w14:textId="77777777" w:rsidR="00DB436C" w:rsidRDefault="00B84160">
            <w:pPr>
              <w:spacing w:before="60" w:after="60"/>
              <w:ind w:left="0"/>
            </w:pPr>
            <w:r>
              <w:rPr>
                <w:color w:val="000000"/>
                <w:lang w:val="pt-BR"/>
              </w:rPr>
              <w:t>IBM Tivoli Monitoring For Databases Processor Lic</w:t>
            </w:r>
          </w:p>
        </w:tc>
      </w:tr>
      <w:tr w:rsidR="00DB436C" w14:paraId="0F005886" w14:textId="77777777">
        <w:trPr>
          <w:cantSplit/>
        </w:trPr>
        <w:tc>
          <w:tcPr>
            <w:tcW w:w="890" w:type="dxa"/>
            <w:tcBorders>
              <w:top w:val="single" w:sz="4" w:space="0" w:color="000000"/>
              <w:left w:val="single" w:sz="4" w:space="0" w:color="000000"/>
              <w:bottom w:val="single" w:sz="4" w:space="0" w:color="000000"/>
            </w:tcBorders>
            <w:shd w:val="clear" w:color="auto" w:fill="auto"/>
          </w:tcPr>
          <w:p w14:paraId="4BC6DBBF" w14:textId="77777777" w:rsidR="00DB436C" w:rsidRDefault="00B84160">
            <w:pPr>
              <w:spacing w:before="60" w:after="60"/>
              <w:ind w:left="0" w:right="248"/>
              <w:rPr>
                <w:color w:val="000000"/>
              </w:rPr>
            </w:pPr>
            <w:r>
              <w:rPr>
                <w:color w:val="000000"/>
              </w:rPr>
              <w:t>6.</w:t>
            </w:r>
          </w:p>
        </w:tc>
        <w:tc>
          <w:tcPr>
            <w:tcW w:w="2757" w:type="dxa"/>
            <w:tcBorders>
              <w:top w:val="single" w:sz="4" w:space="0" w:color="000000"/>
              <w:left w:val="single" w:sz="4" w:space="0" w:color="000000"/>
              <w:bottom w:val="single" w:sz="4" w:space="0" w:color="000000"/>
            </w:tcBorders>
            <w:shd w:val="clear" w:color="auto" w:fill="auto"/>
          </w:tcPr>
          <w:p w14:paraId="20DB97DD" w14:textId="77777777" w:rsidR="00DB436C" w:rsidRDefault="00B84160">
            <w:pPr>
              <w:spacing w:before="60" w:after="60"/>
              <w:ind w:left="0"/>
              <w:rPr>
                <w:color w:val="000000"/>
              </w:rPr>
            </w:pPr>
            <w:r>
              <w:rPr>
                <w:color w:val="000000"/>
              </w:rPr>
              <w:t>Tivoli Suite of products</w:t>
            </w:r>
          </w:p>
        </w:tc>
        <w:tc>
          <w:tcPr>
            <w:tcW w:w="1045" w:type="dxa"/>
            <w:tcBorders>
              <w:top w:val="single" w:sz="4" w:space="0" w:color="000000"/>
              <w:left w:val="single" w:sz="4" w:space="0" w:color="000000"/>
              <w:bottom w:val="single" w:sz="4" w:space="0" w:color="000000"/>
            </w:tcBorders>
            <w:shd w:val="clear" w:color="auto" w:fill="auto"/>
          </w:tcPr>
          <w:p w14:paraId="052CBC2D" w14:textId="77777777" w:rsidR="00DB436C" w:rsidRDefault="00B84160">
            <w:pPr>
              <w:spacing w:before="60" w:after="60"/>
              <w:ind w:left="0" w:right="0"/>
              <w:rPr>
                <w:color w:val="000000"/>
              </w:rPr>
            </w:pPr>
            <w:r>
              <w:rPr>
                <w:color w:val="000000"/>
              </w:rPr>
              <w:t>14</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14:paraId="0458EC89" w14:textId="77777777" w:rsidR="00DB436C" w:rsidRDefault="00B84160">
            <w:pPr>
              <w:spacing w:before="60" w:after="60"/>
              <w:ind w:left="0"/>
            </w:pPr>
            <w:r>
              <w:rPr>
                <w:color w:val="000000"/>
              </w:rPr>
              <w:t>IBM Tivoli Storage Manager Extended Ed Proc. Lic.</w:t>
            </w:r>
          </w:p>
        </w:tc>
      </w:tr>
      <w:tr w:rsidR="00DB436C" w14:paraId="3FBE365D" w14:textId="77777777">
        <w:trPr>
          <w:cantSplit/>
        </w:trPr>
        <w:tc>
          <w:tcPr>
            <w:tcW w:w="890" w:type="dxa"/>
            <w:tcBorders>
              <w:top w:val="single" w:sz="4" w:space="0" w:color="000000"/>
              <w:left w:val="single" w:sz="4" w:space="0" w:color="000000"/>
              <w:bottom w:val="single" w:sz="4" w:space="0" w:color="000000"/>
            </w:tcBorders>
            <w:shd w:val="clear" w:color="auto" w:fill="auto"/>
          </w:tcPr>
          <w:p w14:paraId="45CB103B" w14:textId="77777777" w:rsidR="00DB436C" w:rsidRDefault="00B84160">
            <w:pPr>
              <w:spacing w:before="60" w:after="60"/>
              <w:ind w:left="0" w:right="248"/>
              <w:rPr>
                <w:color w:val="000000"/>
              </w:rPr>
            </w:pPr>
            <w:r>
              <w:rPr>
                <w:color w:val="000000"/>
              </w:rPr>
              <w:t>7.</w:t>
            </w:r>
          </w:p>
        </w:tc>
        <w:tc>
          <w:tcPr>
            <w:tcW w:w="2757" w:type="dxa"/>
            <w:tcBorders>
              <w:top w:val="single" w:sz="4" w:space="0" w:color="000000"/>
              <w:left w:val="single" w:sz="4" w:space="0" w:color="000000"/>
              <w:bottom w:val="single" w:sz="4" w:space="0" w:color="000000"/>
            </w:tcBorders>
            <w:shd w:val="clear" w:color="auto" w:fill="auto"/>
          </w:tcPr>
          <w:p w14:paraId="71401F9A" w14:textId="77777777" w:rsidR="00DB436C" w:rsidRDefault="00B84160">
            <w:pPr>
              <w:spacing w:before="60" w:after="60"/>
              <w:ind w:left="0"/>
              <w:rPr>
                <w:color w:val="000000"/>
              </w:rPr>
            </w:pPr>
            <w:r>
              <w:rPr>
                <w:color w:val="000000"/>
              </w:rPr>
              <w:t>Tivoli Suite of products</w:t>
            </w:r>
          </w:p>
        </w:tc>
        <w:tc>
          <w:tcPr>
            <w:tcW w:w="1045" w:type="dxa"/>
            <w:tcBorders>
              <w:top w:val="single" w:sz="4" w:space="0" w:color="000000"/>
              <w:left w:val="single" w:sz="4" w:space="0" w:color="000000"/>
              <w:bottom w:val="single" w:sz="4" w:space="0" w:color="000000"/>
            </w:tcBorders>
            <w:shd w:val="clear" w:color="auto" w:fill="auto"/>
          </w:tcPr>
          <w:p w14:paraId="15C6873E" w14:textId="77777777" w:rsidR="00DB436C" w:rsidRDefault="00B84160">
            <w:pPr>
              <w:spacing w:before="60" w:after="60"/>
              <w:ind w:left="0" w:right="0"/>
              <w:rPr>
                <w:color w:val="000000"/>
              </w:rPr>
            </w:pPr>
            <w:r>
              <w:rPr>
                <w:color w:val="000000"/>
              </w:rPr>
              <w:t>14</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14:paraId="3D97337D" w14:textId="77777777" w:rsidR="00DB436C" w:rsidRDefault="00B84160">
            <w:pPr>
              <w:spacing w:before="60" w:after="60"/>
              <w:ind w:left="0"/>
            </w:pPr>
            <w:r>
              <w:rPr>
                <w:color w:val="000000"/>
              </w:rPr>
              <w:t>IBM Tivoli Storage Mgr. For System Backup And Recover Pr. Lic.</w:t>
            </w:r>
          </w:p>
        </w:tc>
      </w:tr>
      <w:tr w:rsidR="00DB436C" w14:paraId="2BDEDF89" w14:textId="77777777">
        <w:trPr>
          <w:cantSplit/>
        </w:trPr>
        <w:tc>
          <w:tcPr>
            <w:tcW w:w="890" w:type="dxa"/>
            <w:tcBorders>
              <w:top w:val="single" w:sz="4" w:space="0" w:color="000000"/>
              <w:left w:val="single" w:sz="4" w:space="0" w:color="000000"/>
              <w:bottom w:val="single" w:sz="4" w:space="0" w:color="000000"/>
            </w:tcBorders>
            <w:shd w:val="clear" w:color="auto" w:fill="auto"/>
          </w:tcPr>
          <w:p w14:paraId="3DF6D3BA" w14:textId="77777777" w:rsidR="00DB436C" w:rsidRDefault="00B84160">
            <w:pPr>
              <w:spacing w:before="60" w:after="60"/>
              <w:ind w:left="0" w:right="248"/>
              <w:rPr>
                <w:color w:val="000000"/>
              </w:rPr>
            </w:pPr>
            <w:r>
              <w:rPr>
                <w:color w:val="000000"/>
              </w:rPr>
              <w:t>8.</w:t>
            </w:r>
          </w:p>
        </w:tc>
        <w:tc>
          <w:tcPr>
            <w:tcW w:w="2757" w:type="dxa"/>
            <w:tcBorders>
              <w:top w:val="single" w:sz="4" w:space="0" w:color="000000"/>
              <w:left w:val="single" w:sz="4" w:space="0" w:color="000000"/>
              <w:bottom w:val="single" w:sz="4" w:space="0" w:color="000000"/>
            </w:tcBorders>
            <w:shd w:val="clear" w:color="auto" w:fill="auto"/>
          </w:tcPr>
          <w:p w14:paraId="18E8F084" w14:textId="77777777" w:rsidR="00DB436C" w:rsidRDefault="00B84160">
            <w:pPr>
              <w:spacing w:before="60" w:after="60"/>
              <w:ind w:left="0"/>
              <w:rPr>
                <w:color w:val="000000"/>
              </w:rPr>
            </w:pPr>
            <w:r>
              <w:rPr>
                <w:color w:val="000000"/>
              </w:rPr>
              <w:t>Tivoli Suite of products</w:t>
            </w:r>
          </w:p>
        </w:tc>
        <w:tc>
          <w:tcPr>
            <w:tcW w:w="1045" w:type="dxa"/>
            <w:tcBorders>
              <w:top w:val="single" w:sz="4" w:space="0" w:color="000000"/>
              <w:left w:val="single" w:sz="4" w:space="0" w:color="000000"/>
              <w:bottom w:val="single" w:sz="4" w:space="0" w:color="000000"/>
            </w:tcBorders>
            <w:shd w:val="clear" w:color="auto" w:fill="auto"/>
          </w:tcPr>
          <w:p w14:paraId="4B7EE69E" w14:textId="77777777" w:rsidR="00DB436C" w:rsidRDefault="00B84160">
            <w:pPr>
              <w:spacing w:before="60" w:after="60"/>
              <w:ind w:left="0" w:right="0"/>
              <w:rPr>
                <w:color w:val="000000"/>
                <w:lang w:val="nb-NO"/>
              </w:rPr>
            </w:pPr>
            <w:r>
              <w:rPr>
                <w:color w:val="000000"/>
              </w:rPr>
              <w:t>14</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14:paraId="7C75BDEB" w14:textId="77777777" w:rsidR="00DB436C" w:rsidRDefault="00B84160">
            <w:pPr>
              <w:spacing w:before="60" w:after="60"/>
              <w:ind w:left="0"/>
            </w:pPr>
            <w:r>
              <w:rPr>
                <w:color w:val="000000"/>
                <w:lang w:val="nb-NO"/>
              </w:rPr>
              <w:t>IBM Tivoli Storage Mgr For Storage Area Nw Pr Lic</w:t>
            </w:r>
          </w:p>
        </w:tc>
      </w:tr>
      <w:tr w:rsidR="00DB436C" w14:paraId="05958355" w14:textId="77777777">
        <w:trPr>
          <w:cantSplit/>
        </w:trPr>
        <w:tc>
          <w:tcPr>
            <w:tcW w:w="890" w:type="dxa"/>
            <w:tcBorders>
              <w:top w:val="single" w:sz="4" w:space="0" w:color="000000"/>
              <w:left w:val="single" w:sz="4" w:space="0" w:color="000000"/>
              <w:bottom w:val="single" w:sz="4" w:space="0" w:color="000000"/>
            </w:tcBorders>
            <w:shd w:val="clear" w:color="auto" w:fill="auto"/>
          </w:tcPr>
          <w:p w14:paraId="0F57406D" w14:textId="77777777" w:rsidR="00DB436C" w:rsidRDefault="00B84160">
            <w:pPr>
              <w:spacing w:before="60" w:after="60"/>
              <w:ind w:left="0" w:right="248"/>
              <w:rPr>
                <w:color w:val="000000"/>
              </w:rPr>
            </w:pPr>
            <w:r>
              <w:rPr>
                <w:color w:val="000000"/>
              </w:rPr>
              <w:t>9.</w:t>
            </w:r>
          </w:p>
        </w:tc>
        <w:tc>
          <w:tcPr>
            <w:tcW w:w="2757" w:type="dxa"/>
            <w:tcBorders>
              <w:top w:val="single" w:sz="4" w:space="0" w:color="000000"/>
              <w:left w:val="single" w:sz="4" w:space="0" w:color="000000"/>
              <w:bottom w:val="single" w:sz="4" w:space="0" w:color="000000"/>
            </w:tcBorders>
            <w:shd w:val="clear" w:color="auto" w:fill="auto"/>
          </w:tcPr>
          <w:p w14:paraId="0A7A82D6" w14:textId="77777777" w:rsidR="00DB436C" w:rsidRDefault="00B84160">
            <w:pPr>
              <w:spacing w:before="60" w:after="60"/>
              <w:ind w:left="0"/>
              <w:rPr>
                <w:color w:val="000000"/>
              </w:rPr>
            </w:pPr>
            <w:r>
              <w:rPr>
                <w:color w:val="000000"/>
              </w:rPr>
              <w:t>Tivoli Suite of products</w:t>
            </w:r>
          </w:p>
        </w:tc>
        <w:tc>
          <w:tcPr>
            <w:tcW w:w="1045" w:type="dxa"/>
            <w:tcBorders>
              <w:top w:val="single" w:sz="4" w:space="0" w:color="000000"/>
              <w:left w:val="single" w:sz="4" w:space="0" w:color="000000"/>
              <w:bottom w:val="single" w:sz="4" w:space="0" w:color="000000"/>
            </w:tcBorders>
            <w:shd w:val="clear" w:color="auto" w:fill="auto"/>
          </w:tcPr>
          <w:p w14:paraId="1B87E3DE" w14:textId="77777777" w:rsidR="00DB436C" w:rsidRDefault="00B84160">
            <w:pPr>
              <w:spacing w:before="60" w:after="60"/>
              <w:ind w:left="0"/>
              <w:rPr>
                <w:color w:val="000000"/>
                <w:lang w:val="da-DK"/>
              </w:rPr>
            </w:pPr>
            <w:r>
              <w:rPr>
                <w:color w:val="000000"/>
              </w:rPr>
              <w:t>6</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14:paraId="69DE6890" w14:textId="77777777" w:rsidR="00DB436C" w:rsidRDefault="00B84160">
            <w:pPr>
              <w:spacing w:before="60" w:after="60"/>
              <w:ind w:left="0"/>
            </w:pPr>
            <w:r>
              <w:rPr>
                <w:color w:val="000000"/>
                <w:lang w:val="da-DK"/>
              </w:rPr>
              <w:t>IBM Tivoli Storage Manager For Dbs Processor Lic</w:t>
            </w:r>
          </w:p>
        </w:tc>
      </w:tr>
      <w:tr w:rsidR="00DB436C" w14:paraId="116B7ACE" w14:textId="77777777">
        <w:trPr>
          <w:cantSplit/>
        </w:trPr>
        <w:tc>
          <w:tcPr>
            <w:tcW w:w="890" w:type="dxa"/>
            <w:tcBorders>
              <w:top w:val="single" w:sz="4" w:space="0" w:color="000000"/>
              <w:left w:val="single" w:sz="4" w:space="0" w:color="000000"/>
              <w:bottom w:val="single" w:sz="4" w:space="0" w:color="000000"/>
            </w:tcBorders>
            <w:shd w:val="clear" w:color="auto" w:fill="auto"/>
          </w:tcPr>
          <w:p w14:paraId="5F682803" w14:textId="77777777" w:rsidR="00DB436C" w:rsidRDefault="00B84160">
            <w:pPr>
              <w:spacing w:before="60" w:after="60"/>
              <w:ind w:left="0" w:right="248"/>
              <w:rPr>
                <w:color w:val="000000"/>
              </w:rPr>
            </w:pPr>
            <w:r>
              <w:rPr>
                <w:color w:val="000000"/>
              </w:rPr>
              <w:t>10.</w:t>
            </w:r>
          </w:p>
        </w:tc>
        <w:tc>
          <w:tcPr>
            <w:tcW w:w="2757" w:type="dxa"/>
            <w:tcBorders>
              <w:top w:val="single" w:sz="4" w:space="0" w:color="000000"/>
              <w:left w:val="single" w:sz="4" w:space="0" w:color="000000"/>
              <w:bottom w:val="single" w:sz="4" w:space="0" w:color="000000"/>
            </w:tcBorders>
            <w:shd w:val="clear" w:color="auto" w:fill="auto"/>
          </w:tcPr>
          <w:p w14:paraId="460D6FB2" w14:textId="77777777" w:rsidR="00DB436C" w:rsidRDefault="00B84160">
            <w:pPr>
              <w:spacing w:before="60" w:after="60"/>
              <w:ind w:left="0"/>
              <w:rPr>
                <w:color w:val="000000"/>
              </w:rPr>
            </w:pPr>
            <w:r>
              <w:rPr>
                <w:color w:val="000000"/>
              </w:rPr>
              <w:t>OS for DB and Application servers</w:t>
            </w:r>
          </w:p>
        </w:tc>
        <w:tc>
          <w:tcPr>
            <w:tcW w:w="1045" w:type="dxa"/>
            <w:tcBorders>
              <w:top w:val="single" w:sz="4" w:space="0" w:color="000000"/>
              <w:left w:val="single" w:sz="4" w:space="0" w:color="000000"/>
              <w:bottom w:val="single" w:sz="4" w:space="0" w:color="000000"/>
            </w:tcBorders>
            <w:shd w:val="clear" w:color="auto" w:fill="auto"/>
          </w:tcPr>
          <w:p w14:paraId="1946A7AE" w14:textId="77777777" w:rsidR="00DB436C" w:rsidRDefault="00B84160">
            <w:pPr>
              <w:spacing w:before="60" w:after="60"/>
              <w:ind w:left="0"/>
              <w:rPr>
                <w:color w:val="000000"/>
              </w:rPr>
            </w:pPr>
            <w:r>
              <w:rPr>
                <w:color w:val="000000"/>
              </w:rPr>
              <w:t>6</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14:paraId="5303EE98" w14:textId="77777777" w:rsidR="00DB436C" w:rsidRDefault="00B84160">
            <w:pPr>
              <w:spacing w:before="60" w:after="60"/>
              <w:ind w:left="0"/>
            </w:pPr>
            <w:r>
              <w:rPr>
                <w:color w:val="000000"/>
              </w:rPr>
              <w:t>RHEL 7.2 (Maipo)</w:t>
            </w:r>
          </w:p>
        </w:tc>
      </w:tr>
      <w:tr w:rsidR="00DB436C" w14:paraId="0513C533" w14:textId="77777777">
        <w:trPr>
          <w:cantSplit/>
        </w:trPr>
        <w:tc>
          <w:tcPr>
            <w:tcW w:w="890" w:type="dxa"/>
            <w:tcBorders>
              <w:top w:val="single" w:sz="4" w:space="0" w:color="000000"/>
              <w:left w:val="single" w:sz="4" w:space="0" w:color="000000"/>
              <w:bottom w:val="single" w:sz="4" w:space="0" w:color="000000"/>
            </w:tcBorders>
            <w:shd w:val="clear" w:color="auto" w:fill="auto"/>
          </w:tcPr>
          <w:p w14:paraId="6B7135B9" w14:textId="77777777" w:rsidR="00DB436C" w:rsidRDefault="00B84160">
            <w:pPr>
              <w:spacing w:before="60" w:after="60"/>
              <w:ind w:left="0" w:right="248"/>
              <w:rPr>
                <w:color w:val="000000"/>
              </w:rPr>
            </w:pPr>
            <w:r>
              <w:rPr>
                <w:color w:val="000000"/>
              </w:rPr>
              <w:t>11.</w:t>
            </w:r>
          </w:p>
        </w:tc>
        <w:tc>
          <w:tcPr>
            <w:tcW w:w="2757" w:type="dxa"/>
            <w:tcBorders>
              <w:top w:val="single" w:sz="4" w:space="0" w:color="000000"/>
              <w:left w:val="single" w:sz="4" w:space="0" w:color="000000"/>
              <w:bottom w:val="single" w:sz="4" w:space="0" w:color="000000"/>
            </w:tcBorders>
            <w:shd w:val="clear" w:color="auto" w:fill="auto"/>
          </w:tcPr>
          <w:p w14:paraId="1E86A19C" w14:textId="77777777" w:rsidR="00DB436C" w:rsidRDefault="00B84160">
            <w:pPr>
              <w:spacing w:before="60" w:after="60"/>
              <w:ind w:left="0"/>
              <w:rPr>
                <w:color w:val="000000"/>
              </w:rPr>
            </w:pPr>
            <w:r>
              <w:rPr>
                <w:color w:val="000000"/>
              </w:rPr>
              <w:t>WBI Jtext</w:t>
            </w:r>
          </w:p>
        </w:tc>
        <w:tc>
          <w:tcPr>
            <w:tcW w:w="1045" w:type="dxa"/>
            <w:tcBorders>
              <w:top w:val="single" w:sz="4" w:space="0" w:color="000000"/>
              <w:left w:val="single" w:sz="4" w:space="0" w:color="000000"/>
              <w:bottom w:val="single" w:sz="4" w:space="0" w:color="000000"/>
            </w:tcBorders>
            <w:shd w:val="clear" w:color="auto" w:fill="auto"/>
          </w:tcPr>
          <w:p w14:paraId="0DAE06F5" w14:textId="77777777" w:rsidR="00DB436C" w:rsidRDefault="00B84160">
            <w:pPr>
              <w:spacing w:before="60" w:after="60"/>
              <w:ind w:left="0" w:right="370"/>
              <w:rPr>
                <w:color w:val="000000"/>
              </w:rPr>
            </w:pPr>
            <w:r>
              <w:rPr>
                <w:color w:val="000000"/>
              </w:rPr>
              <w:t>ELA</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14:paraId="20C5047F" w14:textId="77777777" w:rsidR="00DB436C" w:rsidRDefault="00B84160">
            <w:pPr>
              <w:keepNext/>
              <w:spacing w:before="60" w:after="60"/>
              <w:ind w:left="0"/>
            </w:pPr>
            <w:r>
              <w:rPr>
                <w:color w:val="000000"/>
              </w:rPr>
              <w:t xml:space="preserve">MAB enterprise licenses. </w:t>
            </w:r>
          </w:p>
        </w:tc>
      </w:tr>
    </w:tbl>
    <w:p w14:paraId="6000547E" w14:textId="77777777" w:rsidR="00DB436C" w:rsidRDefault="00DB436C">
      <w:pPr>
        <w:overflowPunct/>
        <w:autoSpaceDE/>
        <w:autoSpaceDN/>
        <w:adjustRightInd/>
        <w:spacing w:before="0"/>
        <w:ind w:left="0" w:right="0"/>
        <w:textAlignment w:val="auto"/>
        <w:rPr>
          <w:rFonts w:cs="Arial"/>
          <w:b/>
          <w:caps/>
        </w:rPr>
      </w:pPr>
    </w:p>
    <w:p w14:paraId="71F798A8" w14:textId="77777777" w:rsidR="00DB436C" w:rsidRDefault="00DB436C">
      <w:pPr>
        <w:pStyle w:val="Heading2"/>
      </w:pPr>
    </w:p>
    <w:p w14:paraId="5BC294DE" w14:textId="77777777" w:rsidR="00DB436C" w:rsidRDefault="00DB436C">
      <w:pPr>
        <w:pStyle w:val="Heading2"/>
      </w:pPr>
    </w:p>
    <w:p w14:paraId="7D36B6E2" w14:textId="77777777" w:rsidR="00DB436C" w:rsidRDefault="00DB436C">
      <w:pPr>
        <w:pStyle w:val="Heading2"/>
      </w:pPr>
    </w:p>
    <w:p w14:paraId="43A65479" w14:textId="77777777" w:rsidR="00DB436C" w:rsidRDefault="00DB436C">
      <w:pPr>
        <w:pStyle w:val="Heading2"/>
      </w:pPr>
    </w:p>
    <w:p w14:paraId="70648378" w14:textId="77777777" w:rsidR="00DB436C" w:rsidRDefault="00DB436C">
      <w:pPr>
        <w:pStyle w:val="Heading2"/>
      </w:pPr>
    </w:p>
    <w:p w14:paraId="50040504" w14:textId="77777777" w:rsidR="00DB436C" w:rsidRDefault="00DB436C">
      <w:pPr>
        <w:pStyle w:val="Heading2"/>
      </w:pPr>
    </w:p>
    <w:p w14:paraId="1F28F27C" w14:textId="77777777" w:rsidR="00DB436C" w:rsidRDefault="00DB436C">
      <w:pPr>
        <w:pStyle w:val="Heading2"/>
      </w:pPr>
    </w:p>
    <w:p w14:paraId="4A87C363" w14:textId="77777777" w:rsidR="00DB436C" w:rsidRDefault="00DB436C">
      <w:pPr>
        <w:pStyle w:val="Heading2"/>
      </w:pPr>
    </w:p>
    <w:p w14:paraId="4DF9E10C" w14:textId="77777777" w:rsidR="00DB436C" w:rsidRDefault="00DB436C">
      <w:pPr>
        <w:pStyle w:val="Heading2"/>
      </w:pPr>
    </w:p>
    <w:p w14:paraId="2A243E61" w14:textId="77777777" w:rsidR="00DB436C" w:rsidRDefault="00DB436C">
      <w:pPr>
        <w:pStyle w:val="Heading2"/>
      </w:pPr>
    </w:p>
    <w:p w14:paraId="43D98CF8" w14:textId="77777777" w:rsidR="00DB436C" w:rsidRDefault="00DB436C">
      <w:pPr>
        <w:pStyle w:val="Heading2"/>
      </w:pPr>
    </w:p>
    <w:p w14:paraId="75C32BFB" w14:textId="77777777" w:rsidR="00DB436C" w:rsidRDefault="00DB436C">
      <w:pPr>
        <w:pStyle w:val="Heading2"/>
      </w:pPr>
    </w:p>
    <w:p w14:paraId="0662AD45" w14:textId="77777777" w:rsidR="00DB436C" w:rsidRDefault="00DB436C">
      <w:pPr>
        <w:pStyle w:val="Heading2"/>
      </w:pPr>
    </w:p>
    <w:p w14:paraId="757622BD" w14:textId="77777777" w:rsidR="00DB436C" w:rsidRDefault="00DB436C">
      <w:pPr>
        <w:pStyle w:val="Heading2"/>
      </w:pPr>
    </w:p>
    <w:p w14:paraId="11FA519B" w14:textId="77777777" w:rsidR="00DB436C" w:rsidRDefault="00B84160">
      <w:pPr>
        <w:pStyle w:val="Caption"/>
        <w:framePr w:hSpace="180" w:wrap="around" w:vAnchor="text" w:hAnchor="page" w:x="5531" w:y="328"/>
      </w:pPr>
      <w:r>
        <w:t xml:space="preserve">Table </w:t>
      </w:r>
      <w:fldSimple w:instr=" SEQ Table \* ARABIC ">
        <w:r>
          <w:t>11</w:t>
        </w:r>
      </w:fldSimple>
    </w:p>
    <w:p w14:paraId="6D72DC9D" w14:textId="77777777" w:rsidR="00DB436C" w:rsidRDefault="00DB436C">
      <w:pPr>
        <w:pStyle w:val="Heading2"/>
      </w:pPr>
    </w:p>
    <w:p w14:paraId="477AB001" w14:textId="77777777" w:rsidR="00DB436C" w:rsidRDefault="00DB436C">
      <w:pPr>
        <w:pStyle w:val="Heading2"/>
      </w:pPr>
    </w:p>
    <w:p w14:paraId="428D7FD6" w14:textId="77777777" w:rsidR="00DB436C" w:rsidRDefault="00B84160">
      <w:pPr>
        <w:pStyle w:val="Heading2"/>
      </w:pPr>
      <w:bookmarkStart w:id="172" w:name="_Toc531101415"/>
      <w:r>
        <w:t>4.6.3</w:t>
      </w:r>
      <w:r>
        <w:tab/>
        <w:t>Communication / Network Specification</w:t>
      </w:r>
      <w:bookmarkEnd w:id="172"/>
    </w:p>
    <w:p w14:paraId="78ED8F4C" w14:textId="77777777" w:rsidR="00DB436C" w:rsidRDefault="00B84160">
      <w:pPr>
        <w:jc w:val="both"/>
        <w:rPr>
          <w:rFonts w:cs="Arial"/>
          <w:kern w:val="1"/>
          <w:lang w:eastAsia="ar-SA"/>
        </w:rPr>
      </w:pPr>
      <w:r>
        <w:t>The iHRMS Archival application users will be accessing the application over the WAN from KLIA-ACC. The network bandwidth of 20 Kbps per user sessions with each user having 3 sessions is expected. The total network bandwidth requirement for all the users will be around 3Mbps +. It is anticipated that the existing network is able to support the required bandwidth where currently the network bandwidth from KLIA to CX2 is about 100Mbps with the utilization of 10Mbps</w:t>
      </w:r>
    </w:p>
    <w:p w14:paraId="059F71EF" w14:textId="77777777" w:rsidR="00DB436C" w:rsidRDefault="00B84160">
      <w:pPr>
        <w:jc w:val="both"/>
      </w:pPr>
      <w:r>
        <w:t>Below are the lists of ports used:</w:t>
      </w:r>
    </w:p>
    <w:tbl>
      <w:tblPr>
        <w:tblW w:w="8793" w:type="dxa"/>
        <w:tblInd w:w="607" w:type="dxa"/>
        <w:tblLayout w:type="fixed"/>
        <w:tblLook w:val="04A0" w:firstRow="1" w:lastRow="0" w:firstColumn="1" w:lastColumn="0" w:noHBand="0" w:noVBand="1"/>
      </w:tblPr>
      <w:tblGrid>
        <w:gridCol w:w="2943"/>
        <w:gridCol w:w="990"/>
        <w:gridCol w:w="1620"/>
        <w:gridCol w:w="3240"/>
      </w:tblGrid>
      <w:tr w:rsidR="00DB436C" w14:paraId="58EB49D1" w14:textId="77777777">
        <w:trPr>
          <w:trHeight w:val="314"/>
          <w:tblHeader/>
        </w:trPr>
        <w:tc>
          <w:tcPr>
            <w:tcW w:w="2943" w:type="dxa"/>
            <w:tcBorders>
              <w:top w:val="single" w:sz="4" w:space="0" w:color="000000"/>
              <w:left w:val="single" w:sz="4" w:space="0" w:color="000000"/>
              <w:bottom w:val="single" w:sz="4" w:space="0" w:color="000000"/>
            </w:tcBorders>
            <w:shd w:val="clear" w:color="auto" w:fill="9CC2E5"/>
          </w:tcPr>
          <w:p w14:paraId="14F011E8" w14:textId="77777777" w:rsidR="00DB436C" w:rsidRDefault="00B84160">
            <w:pPr>
              <w:overflowPunct/>
              <w:spacing w:before="0"/>
              <w:ind w:left="0" w:right="0"/>
              <w:textAlignment w:val="auto"/>
              <w:rPr>
                <w:b/>
              </w:rPr>
            </w:pPr>
            <w:r>
              <w:rPr>
                <w:sz w:val="22"/>
                <w:szCs w:val="22"/>
              </w:rPr>
              <w:tab/>
            </w:r>
            <w:r>
              <w:rPr>
                <w:b/>
              </w:rPr>
              <w:t>Hostname</w:t>
            </w:r>
          </w:p>
        </w:tc>
        <w:tc>
          <w:tcPr>
            <w:tcW w:w="990" w:type="dxa"/>
            <w:tcBorders>
              <w:top w:val="single" w:sz="4" w:space="0" w:color="000000"/>
              <w:left w:val="single" w:sz="4" w:space="0" w:color="000000"/>
              <w:bottom w:val="single" w:sz="4" w:space="0" w:color="000000"/>
            </w:tcBorders>
            <w:shd w:val="clear" w:color="auto" w:fill="9CC2E5"/>
          </w:tcPr>
          <w:p w14:paraId="08D49549" w14:textId="77777777" w:rsidR="00DB436C" w:rsidRDefault="00B84160">
            <w:pPr>
              <w:overflowPunct/>
              <w:spacing w:before="0" w:line="600" w:lineRule="auto"/>
              <w:ind w:left="0" w:right="0"/>
              <w:textAlignment w:val="auto"/>
              <w:rPr>
                <w:b/>
              </w:rPr>
            </w:pPr>
            <w:r>
              <w:rPr>
                <w:b/>
              </w:rPr>
              <w:t>Service</w:t>
            </w:r>
          </w:p>
        </w:tc>
        <w:tc>
          <w:tcPr>
            <w:tcW w:w="1620" w:type="dxa"/>
            <w:tcBorders>
              <w:top w:val="single" w:sz="4" w:space="0" w:color="000000"/>
              <w:left w:val="single" w:sz="4" w:space="0" w:color="000000"/>
              <w:bottom w:val="single" w:sz="4" w:space="0" w:color="000000"/>
            </w:tcBorders>
            <w:shd w:val="clear" w:color="auto" w:fill="9CC2E5"/>
          </w:tcPr>
          <w:p w14:paraId="7B30397D" w14:textId="77777777" w:rsidR="00DB436C" w:rsidRDefault="00B84160">
            <w:pPr>
              <w:overflowPunct/>
              <w:spacing w:before="0" w:line="600" w:lineRule="auto"/>
              <w:ind w:left="0" w:right="0"/>
              <w:textAlignment w:val="auto"/>
              <w:rPr>
                <w:b/>
              </w:rPr>
            </w:pPr>
            <w:r>
              <w:rPr>
                <w:b/>
              </w:rPr>
              <w:t>Ports used</w:t>
            </w:r>
          </w:p>
        </w:tc>
        <w:tc>
          <w:tcPr>
            <w:tcW w:w="3240" w:type="dxa"/>
            <w:tcBorders>
              <w:top w:val="single" w:sz="4" w:space="0" w:color="000000"/>
              <w:left w:val="single" w:sz="4" w:space="0" w:color="000000"/>
              <w:bottom w:val="single" w:sz="4" w:space="0" w:color="000000"/>
              <w:right w:val="single" w:sz="4" w:space="0" w:color="000000"/>
            </w:tcBorders>
            <w:shd w:val="clear" w:color="auto" w:fill="9CC2E5"/>
          </w:tcPr>
          <w:p w14:paraId="71491BF6" w14:textId="77777777" w:rsidR="00DB436C" w:rsidRDefault="00B84160">
            <w:pPr>
              <w:overflowPunct/>
              <w:spacing w:before="0" w:line="600" w:lineRule="auto"/>
              <w:ind w:left="0" w:right="0"/>
              <w:textAlignment w:val="auto"/>
              <w:rPr>
                <w:b/>
              </w:rPr>
            </w:pPr>
            <w:r>
              <w:rPr>
                <w:b/>
              </w:rPr>
              <w:t>Comment</w:t>
            </w:r>
          </w:p>
        </w:tc>
      </w:tr>
      <w:tr w:rsidR="00DB436C" w14:paraId="6E4FD963" w14:textId="77777777">
        <w:trPr>
          <w:trHeight w:val="350"/>
        </w:trPr>
        <w:tc>
          <w:tcPr>
            <w:tcW w:w="2943" w:type="dxa"/>
            <w:tcBorders>
              <w:top w:val="single" w:sz="4" w:space="0" w:color="000000"/>
              <w:left w:val="single" w:sz="4" w:space="0" w:color="000000"/>
              <w:bottom w:val="single" w:sz="4" w:space="0" w:color="000000"/>
            </w:tcBorders>
            <w:shd w:val="clear" w:color="auto" w:fill="auto"/>
          </w:tcPr>
          <w:p w14:paraId="22290360" w14:textId="77777777" w:rsidR="00DB436C" w:rsidRDefault="00B84160">
            <w:pPr>
              <w:overflowPunct/>
              <w:spacing w:before="0"/>
              <w:ind w:left="0" w:right="0"/>
              <w:textAlignment w:val="auto"/>
            </w:pPr>
            <w:r>
              <w:rPr>
                <w:iCs/>
              </w:rPr>
              <w:t>1MFMIGAPP1.MAS.NET</w:t>
            </w:r>
          </w:p>
        </w:tc>
        <w:tc>
          <w:tcPr>
            <w:tcW w:w="990" w:type="dxa"/>
            <w:tcBorders>
              <w:top w:val="single" w:sz="4" w:space="0" w:color="000000"/>
              <w:left w:val="single" w:sz="4" w:space="0" w:color="000000"/>
              <w:bottom w:val="single" w:sz="4" w:space="0" w:color="000000"/>
            </w:tcBorders>
            <w:shd w:val="clear" w:color="auto" w:fill="auto"/>
          </w:tcPr>
          <w:p w14:paraId="532A2B19" w14:textId="77777777" w:rsidR="00DB436C" w:rsidRDefault="00B84160">
            <w:pPr>
              <w:overflowPunct/>
              <w:spacing w:before="0" w:line="600" w:lineRule="auto"/>
              <w:ind w:left="0" w:right="0"/>
              <w:jc w:val="right"/>
              <w:textAlignment w:val="auto"/>
            </w:pPr>
            <w:r>
              <w:t>HTTPS</w:t>
            </w:r>
          </w:p>
        </w:tc>
        <w:tc>
          <w:tcPr>
            <w:tcW w:w="1620" w:type="dxa"/>
            <w:tcBorders>
              <w:top w:val="single" w:sz="4" w:space="0" w:color="000000"/>
              <w:left w:val="single" w:sz="4" w:space="0" w:color="000000"/>
              <w:bottom w:val="single" w:sz="4" w:space="0" w:color="000000"/>
            </w:tcBorders>
            <w:shd w:val="clear" w:color="auto" w:fill="auto"/>
          </w:tcPr>
          <w:p w14:paraId="41FA55EC" w14:textId="77777777" w:rsidR="00DB436C" w:rsidRDefault="00B84160">
            <w:pPr>
              <w:overflowPunct/>
              <w:spacing w:before="0" w:line="600" w:lineRule="auto"/>
              <w:ind w:left="0" w:right="0"/>
              <w:textAlignment w:val="auto"/>
            </w:pPr>
            <w:r>
              <w:t>8080</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765F8CE8" w14:textId="77777777" w:rsidR="00DB436C" w:rsidRDefault="00B84160">
            <w:pPr>
              <w:overflowPunct/>
              <w:snapToGrid w:val="0"/>
              <w:spacing w:before="0"/>
              <w:ind w:left="0" w:right="0"/>
              <w:textAlignment w:val="auto"/>
            </w:pPr>
            <w:r>
              <w:t>Application Server to host application and access</w:t>
            </w:r>
          </w:p>
        </w:tc>
      </w:tr>
      <w:tr w:rsidR="00DB436C" w14:paraId="2E240A8A" w14:textId="77777777">
        <w:trPr>
          <w:trHeight w:val="305"/>
        </w:trPr>
        <w:tc>
          <w:tcPr>
            <w:tcW w:w="2943" w:type="dxa"/>
            <w:tcBorders>
              <w:top w:val="single" w:sz="4" w:space="0" w:color="000000"/>
              <w:left w:val="single" w:sz="4" w:space="0" w:color="000000"/>
              <w:bottom w:val="single" w:sz="4" w:space="0" w:color="000000"/>
            </w:tcBorders>
            <w:shd w:val="clear" w:color="auto" w:fill="auto"/>
          </w:tcPr>
          <w:p w14:paraId="7EB79E2F" w14:textId="77777777" w:rsidR="00DB436C" w:rsidRDefault="00B84160">
            <w:pPr>
              <w:overflowPunct/>
              <w:spacing w:before="0"/>
              <w:ind w:left="0" w:right="0"/>
              <w:textAlignment w:val="auto"/>
            </w:pPr>
            <w:r>
              <w:t>IHRMSLEGACYDB.MAS.NET</w:t>
            </w:r>
          </w:p>
        </w:tc>
        <w:tc>
          <w:tcPr>
            <w:tcW w:w="990" w:type="dxa"/>
            <w:tcBorders>
              <w:top w:val="single" w:sz="4" w:space="0" w:color="000000"/>
              <w:left w:val="single" w:sz="4" w:space="0" w:color="000000"/>
              <w:bottom w:val="single" w:sz="4" w:space="0" w:color="000000"/>
            </w:tcBorders>
            <w:shd w:val="clear" w:color="auto" w:fill="auto"/>
          </w:tcPr>
          <w:p w14:paraId="7D8DEA95" w14:textId="77777777" w:rsidR="00DB436C" w:rsidRDefault="00B84160">
            <w:pPr>
              <w:overflowPunct/>
              <w:spacing w:before="0" w:line="600" w:lineRule="auto"/>
              <w:ind w:left="0" w:right="0"/>
              <w:jc w:val="right"/>
              <w:textAlignment w:val="auto"/>
            </w:pPr>
            <w:r>
              <w:t>Oracle</w:t>
            </w:r>
          </w:p>
        </w:tc>
        <w:tc>
          <w:tcPr>
            <w:tcW w:w="1620" w:type="dxa"/>
            <w:tcBorders>
              <w:top w:val="single" w:sz="4" w:space="0" w:color="000000"/>
              <w:left w:val="single" w:sz="4" w:space="0" w:color="000000"/>
              <w:bottom w:val="single" w:sz="4" w:space="0" w:color="000000"/>
            </w:tcBorders>
            <w:shd w:val="clear" w:color="auto" w:fill="auto"/>
          </w:tcPr>
          <w:p w14:paraId="1E42DFE0" w14:textId="77777777" w:rsidR="00DB436C" w:rsidRDefault="00B84160">
            <w:pPr>
              <w:overflowPunct/>
              <w:spacing w:before="0" w:line="600" w:lineRule="auto"/>
              <w:ind w:left="0" w:right="0"/>
              <w:textAlignment w:val="auto"/>
            </w:pPr>
            <w:r>
              <w:t>1546</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409A3DBF" w14:textId="77777777" w:rsidR="00DB436C" w:rsidRDefault="00B84160">
            <w:pPr>
              <w:overflowPunct/>
              <w:snapToGrid w:val="0"/>
              <w:spacing w:before="0"/>
              <w:ind w:left="0" w:right="0"/>
              <w:textAlignment w:val="auto"/>
            </w:pPr>
            <w:r>
              <w:t>Database server to fetch data from database</w:t>
            </w:r>
          </w:p>
        </w:tc>
      </w:tr>
    </w:tbl>
    <w:p w14:paraId="38A4D083" w14:textId="77777777" w:rsidR="00DB436C" w:rsidRDefault="00B84160">
      <w:pPr>
        <w:pStyle w:val="Caption"/>
        <w:jc w:val="center"/>
      </w:pPr>
      <w:r>
        <w:t xml:space="preserve">Table </w:t>
      </w:r>
      <w:fldSimple w:instr=" SEQ Table \* ARABIC ">
        <w:r>
          <w:t>12</w:t>
        </w:r>
      </w:fldSimple>
    </w:p>
    <w:p w14:paraId="369B25BB" w14:textId="77777777" w:rsidR="00DB436C" w:rsidRDefault="00B84160">
      <w:pPr>
        <w:keepNext/>
        <w:suppressAutoHyphens/>
        <w:overflowPunct/>
        <w:autoSpaceDE/>
        <w:autoSpaceDN/>
        <w:adjustRightInd/>
        <w:spacing w:line="600" w:lineRule="auto"/>
        <w:ind w:left="0"/>
        <w:textAlignment w:val="auto"/>
      </w:pPr>
      <w:r>
        <w:object w:dxaOrig="9735" w:dyaOrig="10020" w14:anchorId="2A912C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501pt" o:ole="">
            <v:imagedata r:id="rId36" o:title=""/>
          </v:shape>
          <o:OLEObject Type="Embed" ProgID="Visio.Drawing.11" ShapeID="_x0000_i1025" DrawAspect="Content" ObjectID="_1658147729" r:id="rId37"/>
        </w:object>
      </w:r>
    </w:p>
    <w:p w14:paraId="3A142133" w14:textId="77777777" w:rsidR="00DB436C" w:rsidRDefault="00B84160">
      <w:pPr>
        <w:pStyle w:val="Caption"/>
        <w:jc w:val="center"/>
        <w:rPr>
          <w:rFonts w:cs="Arial"/>
          <w:kern w:val="1"/>
        </w:rPr>
      </w:pPr>
      <w:r>
        <w:t>Figure 11</w:t>
      </w:r>
    </w:p>
    <w:p w14:paraId="3DACA320" w14:textId="77777777" w:rsidR="00DB436C" w:rsidRDefault="00DB436C">
      <w:pPr>
        <w:suppressAutoHyphens/>
        <w:overflowPunct/>
        <w:autoSpaceDE/>
        <w:autoSpaceDN/>
        <w:adjustRightInd/>
        <w:textAlignment w:val="auto"/>
        <w:rPr>
          <w:rFonts w:cs="Arial"/>
          <w:kern w:val="1"/>
          <w:lang w:eastAsia="ar-SA"/>
        </w:rPr>
      </w:pPr>
    </w:p>
    <w:p w14:paraId="53DBAC7D" w14:textId="77777777" w:rsidR="00DB436C" w:rsidRDefault="00DB436C">
      <w:pPr>
        <w:suppressAutoHyphens/>
        <w:overflowPunct/>
        <w:autoSpaceDE/>
        <w:autoSpaceDN/>
        <w:adjustRightInd/>
        <w:textAlignment w:val="auto"/>
        <w:rPr>
          <w:rFonts w:cs="Arial"/>
          <w:kern w:val="1"/>
          <w:lang w:eastAsia="ar-SA"/>
        </w:rPr>
      </w:pPr>
    </w:p>
    <w:p w14:paraId="6A1B5C7B" w14:textId="77777777" w:rsidR="00DB436C" w:rsidRDefault="00DB436C">
      <w:pPr>
        <w:suppressAutoHyphens/>
        <w:overflowPunct/>
        <w:autoSpaceDE/>
        <w:autoSpaceDN/>
        <w:adjustRightInd/>
        <w:textAlignment w:val="auto"/>
        <w:rPr>
          <w:rFonts w:cs="Arial"/>
          <w:kern w:val="1"/>
          <w:lang w:eastAsia="ar-SA"/>
        </w:rPr>
      </w:pPr>
    </w:p>
    <w:p w14:paraId="4D35CF86" w14:textId="77777777" w:rsidR="00DB436C" w:rsidRDefault="00DB436C">
      <w:pPr>
        <w:suppressAutoHyphens/>
        <w:overflowPunct/>
        <w:autoSpaceDE/>
        <w:autoSpaceDN/>
        <w:adjustRightInd/>
        <w:ind w:left="0"/>
        <w:textAlignment w:val="auto"/>
        <w:rPr>
          <w:rFonts w:cs="Arial"/>
          <w:kern w:val="1"/>
          <w:lang w:eastAsia="ar-SA"/>
        </w:rPr>
      </w:pPr>
    </w:p>
    <w:p w14:paraId="0B09DA9F" w14:textId="77777777" w:rsidR="00DB436C" w:rsidRDefault="00DB436C">
      <w:pPr>
        <w:suppressAutoHyphens/>
        <w:overflowPunct/>
        <w:autoSpaceDE/>
        <w:autoSpaceDN/>
        <w:adjustRightInd/>
        <w:ind w:left="0"/>
        <w:textAlignment w:val="auto"/>
        <w:rPr>
          <w:rFonts w:cs="Arial"/>
          <w:kern w:val="1"/>
          <w:lang w:eastAsia="ar-SA"/>
        </w:rPr>
      </w:pPr>
    </w:p>
    <w:p w14:paraId="18CEC12B" w14:textId="77777777" w:rsidR="00DB436C" w:rsidRDefault="00DB436C">
      <w:pPr>
        <w:suppressAutoHyphens/>
        <w:overflowPunct/>
        <w:autoSpaceDE/>
        <w:autoSpaceDN/>
        <w:adjustRightInd/>
        <w:textAlignment w:val="auto"/>
        <w:rPr>
          <w:rFonts w:cs="Arial"/>
          <w:kern w:val="1"/>
          <w:lang w:eastAsia="ar-SA"/>
        </w:rPr>
      </w:pPr>
    </w:p>
    <w:p w14:paraId="0ADD416C" w14:textId="77777777" w:rsidR="00DB436C" w:rsidRDefault="00B84160">
      <w:pPr>
        <w:overflowPunct/>
        <w:autoSpaceDE/>
        <w:autoSpaceDN/>
        <w:adjustRightInd/>
        <w:spacing w:before="0"/>
        <w:ind w:left="0" w:right="0"/>
        <w:textAlignment w:val="auto"/>
        <w:rPr>
          <w:b/>
          <w:kern w:val="1"/>
          <w:lang w:eastAsia="ar-SA"/>
        </w:rPr>
      </w:pPr>
      <w:bookmarkStart w:id="173" w:name="__RefHeading__26721_207586688"/>
      <w:bookmarkStart w:id="174" w:name="_Toc445815648"/>
      <w:bookmarkEnd w:id="173"/>
      <w:r>
        <w:rPr>
          <w:b/>
          <w:kern w:val="1"/>
          <w:lang w:eastAsia="ar-SA"/>
        </w:rPr>
        <w:br w:type="page"/>
      </w:r>
    </w:p>
    <w:p w14:paraId="3C4172D4" w14:textId="77777777" w:rsidR="00DB436C" w:rsidRDefault="00B84160">
      <w:pPr>
        <w:pStyle w:val="Heading2"/>
      </w:pPr>
      <w:bookmarkStart w:id="175" w:name="_Toc531101416"/>
      <w:bookmarkEnd w:id="174"/>
      <w:r>
        <w:lastRenderedPageBreak/>
        <w:t>4.6.4</w:t>
      </w:r>
      <w:r>
        <w:tab/>
        <w:t>User and Equipment Locations</w:t>
      </w:r>
      <w:bookmarkEnd w:id="175"/>
    </w:p>
    <w:p w14:paraId="5C5A043D" w14:textId="77777777" w:rsidR="00DB436C" w:rsidRDefault="00B84160">
      <w:pPr>
        <w:ind w:left="216" w:right="0" w:firstLine="360"/>
        <w:rPr>
          <w:iCs/>
        </w:rPr>
      </w:pPr>
      <w:r>
        <w:rPr>
          <w:iCs/>
        </w:rPr>
        <w:t xml:space="preserve">The user’s PCs have been upgraded or replaced to meet the iHRMS Archival requirement as below: </w:t>
      </w:r>
    </w:p>
    <w:p w14:paraId="78C0D4CB" w14:textId="77777777" w:rsidR="00DB436C" w:rsidRDefault="00DB436C">
      <w:pPr>
        <w:ind w:left="720" w:right="0"/>
        <w:rPr>
          <w:iCs/>
        </w:rPr>
      </w:pPr>
    </w:p>
    <w:tbl>
      <w:tblPr>
        <w:tblW w:w="8692" w:type="dxa"/>
        <w:tblInd w:w="675" w:type="dxa"/>
        <w:tblLayout w:type="fixed"/>
        <w:tblLook w:val="04A0" w:firstRow="1" w:lastRow="0" w:firstColumn="1" w:lastColumn="0" w:noHBand="0" w:noVBand="1"/>
      </w:tblPr>
      <w:tblGrid>
        <w:gridCol w:w="2722"/>
        <w:gridCol w:w="5970"/>
      </w:tblGrid>
      <w:tr w:rsidR="00DB436C" w14:paraId="4D4A1C85" w14:textId="77777777">
        <w:tc>
          <w:tcPr>
            <w:tcW w:w="2722" w:type="dxa"/>
            <w:tcBorders>
              <w:top w:val="single" w:sz="4" w:space="0" w:color="000000"/>
              <w:left w:val="single" w:sz="4" w:space="0" w:color="000000"/>
              <w:bottom w:val="single" w:sz="4" w:space="0" w:color="000000"/>
            </w:tcBorders>
            <w:shd w:val="clear" w:color="auto" w:fill="9CC2E5"/>
            <w:vAlign w:val="center"/>
          </w:tcPr>
          <w:p w14:paraId="3B184921" w14:textId="77777777" w:rsidR="00DB436C" w:rsidRDefault="00B84160">
            <w:pPr>
              <w:spacing w:before="0"/>
              <w:ind w:left="0"/>
            </w:pPr>
            <w:r>
              <w:rPr>
                <w:b/>
              </w:rPr>
              <w:t>CPU</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66C55E" w14:textId="77777777" w:rsidR="00DB436C" w:rsidRDefault="00B84160">
            <w:pPr>
              <w:suppressAutoHyphens/>
              <w:overflowPunct/>
              <w:autoSpaceDE/>
              <w:autoSpaceDN/>
              <w:adjustRightInd/>
              <w:spacing w:before="0"/>
              <w:ind w:left="0" w:right="0"/>
              <w:textAlignment w:val="auto"/>
            </w:pPr>
            <w:r>
              <w:t>Intel/AMD 2 GHz or Above</w:t>
            </w:r>
          </w:p>
        </w:tc>
      </w:tr>
      <w:tr w:rsidR="00DB436C" w14:paraId="074AF923" w14:textId="77777777">
        <w:tc>
          <w:tcPr>
            <w:tcW w:w="2722" w:type="dxa"/>
            <w:tcBorders>
              <w:top w:val="single" w:sz="4" w:space="0" w:color="000000"/>
              <w:left w:val="single" w:sz="4" w:space="0" w:color="000000"/>
              <w:bottom w:val="single" w:sz="4" w:space="0" w:color="000000"/>
            </w:tcBorders>
            <w:shd w:val="clear" w:color="auto" w:fill="9CC2E5"/>
            <w:vAlign w:val="center"/>
          </w:tcPr>
          <w:p w14:paraId="6326CE16" w14:textId="77777777" w:rsidR="00DB436C" w:rsidRDefault="00B84160">
            <w:pPr>
              <w:spacing w:before="0"/>
              <w:ind w:left="0"/>
            </w:pPr>
            <w:r>
              <w:rPr>
                <w:b/>
              </w:rPr>
              <w:t>RAM</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780B9D" w14:textId="77777777" w:rsidR="00DB436C" w:rsidRDefault="00B84160">
            <w:pPr>
              <w:suppressAutoHyphens/>
              <w:overflowPunct/>
              <w:autoSpaceDE/>
              <w:autoSpaceDN/>
              <w:adjustRightInd/>
              <w:spacing w:before="0"/>
              <w:ind w:left="0" w:right="0"/>
              <w:textAlignment w:val="auto"/>
            </w:pPr>
            <w:r>
              <w:t>2GB RAM memory or Above</w:t>
            </w:r>
          </w:p>
        </w:tc>
      </w:tr>
      <w:tr w:rsidR="00DB436C" w14:paraId="10E9618B" w14:textId="77777777">
        <w:tc>
          <w:tcPr>
            <w:tcW w:w="2722" w:type="dxa"/>
            <w:tcBorders>
              <w:top w:val="single" w:sz="4" w:space="0" w:color="000000"/>
              <w:left w:val="single" w:sz="4" w:space="0" w:color="000000"/>
              <w:bottom w:val="single" w:sz="4" w:space="0" w:color="000000"/>
            </w:tcBorders>
            <w:shd w:val="clear" w:color="auto" w:fill="9CC2E5"/>
            <w:vAlign w:val="center"/>
          </w:tcPr>
          <w:p w14:paraId="0EFACF59" w14:textId="77777777" w:rsidR="00DB436C" w:rsidRDefault="00B84160">
            <w:pPr>
              <w:spacing w:before="0"/>
              <w:ind w:left="0"/>
            </w:pPr>
            <w:r>
              <w:rPr>
                <w:b/>
              </w:rPr>
              <w:t>Monitor</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62A96" w14:textId="77777777" w:rsidR="00DB436C" w:rsidRDefault="00B84160">
            <w:pPr>
              <w:suppressAutoHyphens/>
              <w:overflowPunct/>
              <w:autoSpaceDE/>
              <w:autoSpaceDN/>
              <w:adjustRightInd/>
              <w:spacing w:before="0"/>
              <w:ind w:left="0" w:right="0"/>
              <w:textAlignment w:val="auto"/>
            </w:pPr>
            <w:r>
              <w:t>800 x 600 resolution VGA color</w:t>
            </w:r>
          </w:p>
        </w:tc>
      </w:tr>
      <w:tr w:rsidR="00DB436C" w14:paraId="6AFDAD8B" w14:textId="77777777">
        <w:tc>
          <w:tcPr>
            <w:tcW w:w="2722" w:type="dxa"/>
            <w:tcBorders>
              <w:top w:val="single" w:sz="4" w:space="0" w:color="000000"/>
              <w:left w:val="single" w:sz="4" w:space="0" w:color="000000"/>
              <w:bottom w:val="single" w:sz="4" w:space="0" w:color="000000"/>
            </w:tcBorders>
            <w:shd w:val="clear" w:color="auto" w:fill="9CC2E5"/>
            <w:vAlign w:val="center"/>
          </w:tcPr>
          <w:p w14:paraId="269FF964" w14:textId="77777777" w:rsidR="00DB436C" w:rsidRDefault="00B84160">
            <w:pPr>
              <w:spacing w:before="0"/>
              <w:ind w:left="0"/>
            </w:pPr>
            <w:r>
              <w:rPr>
                <w:b/>
              </w:rPr>
              <w:t>Operating System</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1C26B" w14:textId="77777777" w:rsidR="00DB436C" w:rsidRDefault="00B84160">
            <w:pPr>
              <w:suppressAutoHyphens/>
              <w:overflowPunct/>
              <w:autoSpaceDE/>
              <w:autoSpaceDN/>
              <w:adjustRightInd/>
              <w:spacing w:before="0"/>
              <w:ind w:left="0" w:right="0"/>
              <w:textAlignment w:val="auto"/>
            </w:pPr>
            <w:r>
              <w:t>Windows  XP or Above</w:t>
            </w:r>
          </w:p>
        </w:tc>
      </w:tr>
      <w:tr w:rsidR="00DB436C" w14:paraId="04906979" w14:textId="77777777">
        <w:tc>
          <w:tcPr>
            <w:tcW w:w="2722" w:type="dxa"/>
            <w:tcBorders>
              <w:top w:val="single" w:sz="4" w:space="0" w:color="000000"/>
              <w:left w:val="single" w:sz="4" w:space="0" w:color="000000"/>
              <w:bottom w:val="single" w:sz="4" w:space="0" w:color="000000"/>
            </w:tcBorders>
            <w:shd w:val="clear" w:color="auto" w:fill="9CC2E5"/>
            <w:vAlign w:val="center"/>
          </w:tcPr>
          <w:p w14:paraId="7E9AECC4" w14:textId="77777777" w:rsidR="00DB436C" w:rsidRDefault="00B84160">
            <w:pPr>
              <w:spacing w:before="0"/>
              <w:ind w:left="0"/>
            </w:pPr>
            <w:r>
              <w:rPr>
                <w:b/>
              </w:rPr>
              <w:t>Disk</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FC325A" w14:textId="77777777" w:rsidR="00DB436C" w:rsidRDefault="00B84160">
            <w:pPr>
              <w:suppressAutoHyphens/>
              <w:overflowPunct/>
              <w:autoSpaceDE/>
              <w:autoSpaceDN/>
              <w:adjustRightInd/>
              <w:spacing w:before="0"/>
              <w:ind w:left="0" w:right="0"/>
              <w:textAlignment w:val="auto"/>
            </w:pPr>
            <w:r>
              <w:t>80 GB (less than 1GB is required)</w:t>
            </w:r>
          </w:p>
        </w:tc>
      </w:tr>
      <w:tr w:rsidR="00DB436C" w14:paraId="7F88299D" w14:textId="77777777">
        <w:tc>
          <w:tcPr>
            <w:tcW w:w="2722" w:type="dxa"/>
            <w:tcBorders>
              <w:top w:val="single" w:sz="4" w:space="0" w:color="000000"/>
              <w:left w:val="single" w:sz="4" w:space="0" w:color="000000"/>
              <w:bottom w:val="single" w:sz="4" w:space="0" w:color="000000"/>
            </w:tcBorders>
            <w:shd w:val="clear" w:color="auto" w:fill="9CC2E5"/>
            <w:vAlign w:val="center"/>
          </w:tcPr>
          <w:p w14:paraId="5CE3483C" w14:textId="77777777" w:rsidR="00DB436C" w:rsidRDefault="00B84160">
            <w:pPr>
              <w:spacing w:before="0"/>
              <w:ind w:left="0"/>
            </w:pPr>
            <w:r>
              <w:rPr>
                <w:b/>
              </w:rPr>
              <w:t>Software</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F08CD7" w14:textId="77777777" w:rsidR="00DB436C" w:rsidRDefault="00B84160">
            <w:pPr>
              <w:suppressAutoHyphens/>
              <w:overflowPunct/>
              <w:autoSpaceDE/>
              <w:autoSpaceDN/>
              <w:adjustRightInd/>
              <w:spacing w:before="0"/>
              <w:ind w:left="0" w:right="0"/>
              <w:textAlignment w:val="auto"/>
            </w:pPr>
            <w:r>
              <w:t>Internet Explorer Web browser - IE 8.0/Google Chrome/Fire fox</w:t>
            </w:r>
          </w:p>
          <w:p w14:paraId="5F6C65C9" w14:textId="77777777" w:rsidR="00DB436C" w:rsidRDefault="00B84160">
            <w:pPr>
              <w:suppressAutoHyphens/>
              <w:overflowPunct/>
              <w:autoSpaceDE/>
              <w:autoSpaceDN/>
              <w:adjustRightInd/>
              <w:spacing w:before="0"/>
              <w:ind w:left="0" w:right="0"/>
              <w:textAlignment w:val="auto"/>
            </w:pPr>
            <w:r>
              <w:t>Acrobat Reader 9.0 to read the Report</w:t>
            </w:r>
          </w:p>
        </w:tc>
      </w:tr>
      <w:tr w:rsidR="00DB436C" w14:paraId="75045FC6" w14:textId="77777777">
        <w:tc>
          <w:tcPr>
            <w:tcW w:w="2722" w:type="dxa"/>
            <w:tcBorders>
              <w:top w:val="single" w:sz="4" w:space="0" w:color="000000"/>
              <w:left w:val="single" w:sz="4" w:space="0" w:color="000000"/>
              <w:bottom w:val="single" w:sz="4" w:space="0" w:color="000000"/>
            </w:tcBorders>
            <w:shd w:val="clear" w:color="auto" w:fill="9CC2E5"/>
            <w:vAlign w:val="center"/>
          </w:tcPr>
          <w:p w14:paraId="68DE7212" w14:textId="77777777" w:rsidR="00DB436C" w:rsidRDefault="00B84160">
            <w:pPr>
              <w:spacing w:before="0"/>
              <w:ind w:left="0"/>
            </w:pPr>
            <w:r>
              <w:rPr>
                <w:b/>
              </w:rPr>
              <w:t>Network</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7C1A40" w14:textId="77777777" w:rsidR="00DB436C" w:rsidRDefault="00B84160">
            <w:pPr>
              <w:suppressAutoHyphens/>
              <w:overflowPunct/>
              <w:autoSpaceDE/>
              <w:autoSpaceDN/>
              <w:adjustRightInd/>
              <w:spacing w:before="0"/>
              <w:ind w:left="0" w:right="0"/>
              <w:textAlignment w:val="auto"/>
            </w:pPr>
            <w:r>
              <w:t>PC must be within MAB LAN/WAN network</w:t>
            </w:r>
          </w:p>
        </w:tc>
      </w:tr>
      <w:tr w:rsidR="00DB436C" w14:paraId="0509805C" w14:textId="77777777">
        <w:tc>
          <w:tcPr>
            <w:tcW w:w="2722" w:type="dxa"/>
            <w:tcBorders>
              <w:top w:val="single" w:sz="4" w:space="0" w:color="000000"/>
              <w:left w:val="single" w:sz="4" w:space="0" w:color="000000"/>
              <w:bottom w:val="single" w:sz="4" w:space="0" w:color="000000"/>
            </w:tcBorders>
            <w:shd w:val="clear" w:color="auto" w:fill="9CC2E5"/>
            <w:vAlign w:val="center"/>
          </w:tcPr>
          <w:p w14:paraId="6CD88E72" w14:textId="77777777" w:rsidR="00DB436C" w:rsidRDefault="00B84160">
            <w:pPr>
              <w:spacing w:before="0"/>
              <w:ind w:left="0"/>
            </w:pPr>
            <w:r>
              <w:rPr>
                <w:b/>
              </w:rPr>
              <w:t>Specific Configuration</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664638" w14:textId="77777777" w:rsidR="00DB436C" w:rsidRDefault="00B84160">
            <w:pPr>
              <w:keepNext/>
              <w:suppressAutoHyphens/>
              <w:overflowPunct/>
              <w:autoSpaceDE/>
              <w:autoSpaceDN/>
              <w:adjustRightInd/>
              <w:spacing w:before="0" w:after="280"/>
              <w:ind w:left="0" w:right="0"/>
              <w:textAlignment w:val="auto"/>
              <w:rPr>
                <w:lang w:val="en-GB"/>
              </w:rPr>
            </w:pPr>
            <w:r>
              <w:t>If Proxy server is set on in the IE browser, ensure that the *mas.net.* is exempted. The performance may be slower if it goes through proxy. To change go to -&gt; IE-&gt;Tools-&gt;Internet Options-&gt;Connection-&gt;LAN Setting-&gt;Advances-&gt;Exceptions.</w:t>
            </w:r>
          </w:p>
        </w:tc>
      </w:tr>
    </w:tbl>
    <w:p w14:paraId="03BE2FFC" w14:textId="77777777" w:rsidR="00DB436C" w:rsidRDefault="00B84160">
      <w:pPr>
        <w:pStyle w:val="Caption"/>
        <w:jc w:val="center"/>
      </w:pPr>
      <w:r>
        <w:t xml:space="preserve">Table </w:t>
      </w:r>
      <w:fldSimple w:instr=" SEQ Table \* ARABIC ">
        <w:r>
          <w:t>13</w:t>
        </w:r>
      </w:fldSimple>
    </w:p>
    <w:p w14:paraId="27F7C729" w14:textId="77777777" w:rsidR="00DB436C" w:rsidRDefault="00B84160">
      <w:pPr>
        <w:pStyle w:val="Heading2"/>
        <w:ind w:left="0" w:firstLine="0"/>
      </w:pPr>
      <w:bookmarkStart w:id="176" w:name="_Toc531101417"/>
      <w:r>
        <w:t>4.6.5</w:t>
      </w:r>
      <w:r>
        <w:tab/>
        <w:t>File Management</w:t>
      </w:r>
      <w:bookmarkEnd w:id="176"/>
    </w:p>
    <w:p w14:paraId="2FAD1A6C" w14:textId="77777777" w:rsidR="00DB436C" w:rsidRDefault="00B84160">
      <w:pPr>
        <w:pStyle w:val="Heading2"/>
        <w:ind w:left="0" w:firstLine="0"/>
      </w:pPr>
      <w:r>
        <w:tab/>
      </w:r>
      <w:bookmarkStart w:id="177" w:name="_Toc531101418"/>
      <w:r>
        <w:t>4.6.5.1</w:t>
      </w:r>
      <w:r>
        <w:tab/>
        <w:t>Libraries and files</w:t>
      </w:r>
      <w:bookmarkEnd w:id="177"/>
    </w:p>
    <w:p w14:paraId="146E8121" w14:textId="77777777" w:rsidR="00DB436C" w:rsidRDefault="00B84160">
      <w:pPr>
        <w:pStyle w:val="Heading4"/>
        <w:numPr>
          <w:ilvl w:val="3"/>
          <w:numId w:val="0"/>
        </w:numPr>
        <w:tabs>
          <w:tab w:val="left" w:pos="0"/>
        </w:tabs>
        <w:suppressAutoHyphens/>
        <w:autoSpaceDE/>
        <w:autoSpaceDN/>
        <w:adjustRightInd/>
        <w:spacing w:before="240"/>
        <w:ind w:left="720" w:right="0" w:firstLine="285"/>
        <w:jc w:val="left"/>
        <w:textAlignment w:val="auto"/>
        <w:rPr>
          <w:rFonts w:cs="Arial"/>
          <w:i/>
          <w:iCs/>
          <w:color w:val="0000FF"/>
        </w:rPr>
      </w:pPr>
      <w:r>
        <w:rPr>
          <w:rFonts w:cs="Arial"/>
          <w:sz w:val="20"/>
        </w:rPr>
        <w:t>NA</w:t>
      </w:r>
    </w:p>
    <w:p w14:paraId="69F44D16" w14:textId="77777777" w:rsidR="00DB436C" w:rsidRDefault="00B84160">
      <w:pPr>
        <w:pStyle w:val="Heading2"/>
        <w:ind w:left="0" w:firstLine="0"/>
      </w:pPr>
      <w:r>
        <w:tab/>
      </w:r>
      <w:bookmarkStart w:id="178" w:name="_Toc531101419"/>
      <w:r>
        <w:t>4.6.5.2</w:t>
      </w:r>
      <w:r>
        <w:tab/>
        <w:t>DBMS setup</w:t>
      </w:r>
      <w:bookmarkEnd w:id="178"/>
    </w:p>
    <w:p w14:paraId="4A3C81CA" w14:textId="77777777" w:rsidR="00DB436C" w:rsidRDefault="00B84160">
      <w:pPr>
        <w:pStyle w:val="Heading4"/>
        <w:numPr>
          <w:ilvl w:val="3"/>
          <w:numId w:val="0"/>
        </w:numPr>
        <w:tabs>
          <w:tab w:val="left" w:pos="0"/>
        </w:tabs>
        <w:suppressAutoHyphens/>
        <w:autoSpaceDE/>
        <w:autoSpaceDN/>
        <w:adjustRightInd/>
        <w:spacing w:before="240"/>
        <w:ind w:left="720" w:right="0" w:firstLine="285"/>
        <w:jc w:val="left"/>
        <w:textAlignment w:val="auto"/>
        <w:rPr>
          <w:rFonts w:cs="Arial"/>
          <w:sz w:val="20"/>
        </w:rPr>
      </w:pPr>
      <w:r>
        <w:rPr>
          <w:rFonts w:cs="Arial"/>
          <w:sz w:val="20"/>
        </w:rPr>
        <w:t>Instance Names</w:t>
      </w:r>
    </w:p>
    <w:p w14:paraId="1B17031A" w14:textId="77777777" w:rsidR="00DB436C" w:rsidRDefault="00B84160">
      <w:pPr>
        <w:pStyle w:val="BodyText"/>
        <w:tabs>
          <w:tab w:val="left" w:pos="1440"/>
        </w:tabs>
        <w:ind w:left="1005"/>
        <w:rPr>
          <w:rFonts w:cs="Arial"/>
          <w:sz w:val="20"/>
        </w:rPr>
      </w:pPr>
      <w:r>
        <w:rPr>
          <w:rFonts w:cs="Arial"/>
          <w:sz w:val="20"/>
        </w:rPr>
        <w:t>CLMSP for production database</w:t>
      </w:r>
    </w:p>
    <w:p w14:paraId="22D3C0ED" w14:textId="77777777" w:rsidR="00DB436C" w:rsidRDefault="00B84160">
      <w:pPr>
        <w:pStyle w:val="Heading4"/>
        <w:numPr>
          <w:ilvl w:val="3"/>
          <w:numId w:val="0"/>
        </w:numPr>
        <w:tabs>
          <w:tab w:val="left" w:pos="0"/>
        </w:tabs>
        <w:suppressAutoHyphens/>
        <w:autoSpaceDE/>
        <w:autoSpaceDN/>
        <w:adjustRightInd/>
        <w:spacing w:before="240"/>
        <w:ind w:left="645" w:right="0" w:firstLine="360"/>
        <w:jc w:val="left"/>
        <w:textAlignment w:val="auto"/>
        <w:rPr>
          <w:rFonts w:cs="Arial"/>
          <w:sz w:val="20"/>
        </w:rPr>
      </w:pPr>
      <w:r>
        <w:rPr>
          <w:rFonts w:cs="Arial"/>
          <w:sz w:val="20"/>
        </w:rPr>
        <w:t>Database Overall Size</w:t>
      </w:r>
    </w:p>
    <w:p w14:paraId="377F031C" w14:textId="77777777" w:rsidR="00DB436C" w:rsidRDefault="00B84160">
      <w:pPr>
        <w:pStyle w:val="BodyText"/>
        <w:tabs>
          <w:tab w:val="left" w:pos="1440"/>
        </w:tabs>
        <w:ind w:left="1005"/>
        <w:rPr>
          <w:rFonts w:cs="Arial"/>
          <w:b/>
          <w:bCs/>
          <w:sz w:val="20"/>
        </w:rPr>
      </w:pPr>
      <w:r>
        <w:rPr>
          <w:rFonts w:cs="Arial"/>
          <w:sz w:val="20"/>
        </w:rPr>
        <w:t>Approximately 350GB disk space is required for Production instance.</w:t>
      </w:r>
    </w:p>
    <w:p w14:paraId="55482F3C" w14:textId="77777777" w:rsidR="00DB436C" w:rsidRDefault="00DB436C">
      <w:pPr>
        <w:pStyle w:val="BodyText"/>
        <w:ind w:left="2160"/>
        <w:rPr>
          <w:rFonts w:cs="Arial"/>
          <w:b/>
          <w:bCs/>
          <w:sz w:val="20"/>
        </w:rPr>
      </w:pPr>
    </w:p>
    <w:p w14:paraId="7058CEC9" w14:textId="77777777" w:rsidR="00DB436C" w:rsidRDefault="00B84160">
      <w:pPr>
        <w:pStyle w:val="Heading1"/>
        <w:rPr>
          <w:rFonts w:cs="Arial"/>
          <w:sz w:val="20"/>
        </w:rPr>
      </w:pPr>
      <w:bookmarkStart w:id="179" w:name="_Toc531101420"/>
      <w:r>
        <w:rPr>
          <w:rFonts w:cs="Arial"/>
          <w:sz w:val="20"/>
        </w:rPr>
        <w:t>4.7</w:t>
      </w:r>
      <w:r>
        <w:rPr>
          <w:rFonts w:cs="Arial"/>
          <w:sz w:val="20"/>
        </w:rPr>
        <w:tab/>
      </w:r>
      <w:r>
        <w:rPr>
          <w:rFonts w:cs="Arial"/>
          <w:caps/>
          <w:sz w:val="20"/>
        </w:rPr>
        <w:t>Technical operations guide</w:t>
      </w:r>
      <w:bookmarkEnd w:id="179"/>
    </w:p>
    <w:p w14:paraId="392817D5" w14:textId="77777777" w:rsidR="00DB436C" w:rsidRDefault="00B84160">
      <w:pPr>
        <w:pStyle w:val="BodyText"/>
        <w:ind w:left="720"/>
        <w:rPr>
          <w:rFonts w:cs="Arial"/>
          <w:i/>
          <w:color w:val="0000FF"/>
          <w:sz w:val="20"/>
          <w:lang w:val="en-GB"/>
        </w:rPr>
      </w:pPr>
      <w:r>
        <w:rPr>
          <w:rFonts w:cs="Arial"/>
          <w:iCs/>
          <w:sz w:val="20"/>
          <w:lang w:val="en-GB"/>
        </w:rPr>
        <w:t>This section describes all technical activities to be performed by IT Operations to operate and maintain the system</w:t>
      </w:r>
    </w:p>
    <w:p w14:paraId="075937F9" w14:textId="77777777" w:rsidR="00DB436C" w:rsidRDefault="00DB436C">
      <w:pPr>
        <w:ind w:left="0"/>
        <w:rPr>
          <w:rFonts w:cs="Arial"/>
          <w:lang w:val="en-GB"/>
        </w:rPr>
      </w:pPr>
    </w:p>
    <w:p w14:paraId="24D012F5" w14:textId="77777777" w:rsidR="00DB436C" w:rsidRDefault="00B84160">
      <w:pPr>
        <w:pStyle w:val="Heading2"/>
      </w:pPr>
      <w:bookmarkStart w:id="180" w:name="_Toc531101421"/>
      <w:r>
        <w:t>4.7.1</w:t>
      </w:r>
      <w:r>
        <w:tab/>
        <w:t>Installation Procedures</w:t>
      </w:r>
      <w:bookmarkEnd w:id="180"/>
    </w:p>
    <w:p w14:paraId="0E95CDC1" w14:textId="77777777" w:rsidR="00DB436C" w:rsidRDefault="00B84160">
      <w:pPr>
        <w:pStyle w:val="BodyText"/>
        <w:rPr>
          <w:sz w:val="20"/>
          <w:lang w:val="de-DE"/>
        </w:rPr>
      </w:pPr>
      <w:r>
        <w:tab/>
      </w:r>
      <w:r>
        <w:rPr>
          <w:sz w:val="20"/>
        </w:rPr>
        <w:t>NA</w:t>
      </w:r>
    </w:p>
    <w:p w14:paraId="30FAE3EA" w14:textId="77777777" w:rsidR="00DB436C" w:rsidRDefault="00DB436C">
      <w:pPr>
        <w:ind w:left="720"/>
        <w:rPr>
          <w:rFonts w:cs="Arial"/>
          <w:lang w:val="de-DE"/>
        </w:rPr>
      </w:pPr>
    </w:p>
    <w:p w14:paraId="727A892B" w14:textId="77777777" w:rsidR="00DB436C" w:rsidRDefault="00B84160">
      <w:pPr>
        <w:pStyle w:val="Heading2"/>
      </w:pPr>
      <w:bookmarkStart w:id="181" w:name="_Toc531101422"/>
      <w:r>
        <w:lastRenderedPageBreak/>
        <w:t>4.7.2</w:t>
      </w:r>
      <w:r>
        <w:tab/>
        <w:t>Backup and Recovery</w:t>
      </w:r>
      <w:bookmarkEnd w:id="181"/>
    </w:p>
    <w:p w14:paraId="7DFF51E9" w14:textId="77777777" w:rsidR="00DB436C" w:rsidRDefault="00B84160">
      <w:pPr>
        <w:ind w:left="720"/>
        <w:jc w:val="both"/>
      </w:pPr>
      <w:r>
        <w:t>Recovery Services vault is an entity that stores all the backups and recovery points that have been created over time. The vault also contains the backup policies that will be applied to the virtual machines being backed up</w:t>
      </w:r>
    </w:p>
    <w:p w14:paraId="2DC9C5F4" w14:textId="77777777" w:rsidR="00DB436C" w:rsidRDefault="00B84160">
      <w:pPr>
        <w:ind w:left="720"/>
        <w:jc w:val="both"/>
      </w:pPr>
      <w:r>
        <w:t>When the Recovery service initiates a backup job at the scheduled time, it triggers the backup extension to take a point-in-time snapshot. The Azure Recovery service uses the VMSnapshot extension in Windows, and the VM Snapshot Linux extension in Linux. The extension is installed during the first VM backup.</w:t>
      </w:r>
    </w:p>
    <w:p w14:paraId="6DA56B34" w14:textId="77777777" w:rsidR="00DB436C" w:rsidRDefault="00B84160">
      <w:pPr>
        <w:ind w:left="720"/>
        <w:jc w:val="both"/>
      </w:pPr>
      <w:r>
        <w:t>Once the Azure Backup service takes the snapshot, the data is transferred to the vault. To maximize efficiency, the service identifies and transfers only the blocks of data that has changed since the previous backup.</w:t>
      </w:r>
    </w:p>
    <w:p w14:paraId="2E2F9A43" w14:textId="77777777" w:rsidR="00DB436C" w:rsidRDefault="00B84160">
      <w:pPr>
        <w:ind w:firstLine="144"/>
        <w:jc w:val="both"/>
      </w:pPr>
      <w:r>
        <w:t>When the data transfer is complete, the snapshot is removed and a recovery point is created.</w:t>
      </w:r>
    </w:p>
    <w:p w14:paraId="31282F13" w14:textId="77777777" w:rsidR="00DB436C" w:rsidRDefault="00DB436C">
      <w:pPr>
        <w:ind w:firstLine="144"/>
        <w:jc w:val="both"/>
      </w:pPr>
    </w:p>
    <w:tbl>
      <w:tblPr>
        <w:tblW w:w="8928" w:type="dxa"/>
        <w:tblInd w:w="607" w:type="dxa"/>
        <w:tblLayout w:type="fixed"/>
        <w:tblLook w:val="04A0" w:firstRow="1" w:lastRow="0" w:firstColumn="1" w:lastColumn="0" w:noHBand="0" w:noVBand="1"/>
      </w:tblPr>
      <w:tblGrid>
        <w:gridCol w:w="1874"/>
        <w:gridCol w:w="1096"/>
        <w:gridCol w:w="1440"/>
        <w:gridCol w:w="1620"/>
        <w:gridCol w:w="2898"/>
      </w:tblGrid>
      <w:tr w:rsidR="00DB436C" w14:paraId="295AC1C6" w14:textId="77777777">
        <w:trPr>
          <w:cantSplit/>
          <w:trHeight w:val="300"/>
        </w:trPr>
        <w:tc>
          <w:tcPr>
            <w:tcW w:w="1874" w:type="dxa"/>
            <w:tcBorders>
              <w:top w:val="single" w:sz="4" w:space="0" w:color="auto"/>
              <w:left w:val="single" w:sz="4" w:space="0" w:color="auto"/>
              <w:bottom w:val="single" w:sz="4" w:space="0" w:color="auto"/>
              <w:right w:val="single" w:sz="4" w:space="0" w:color="auto"/>
            </w:tcBorders>
            <w:shd w:val="clear" w:color="auto" w:fill="9CC2E5"/>
            <w:vAlign w:val="center"/>
          </w:tcPr>
          <w:p w14:paraId="09B2C7BC" w14:textId="77777777" w:rsidR="00DB436C" w:rsidRDefault="00B84160">
            <w:pPr>
              <w:overflowPunct/>
              <w:autoSpaceDE/>
              <w:spacing w:before="0"/>
              <w:ind w:left="0" w:right="0"/>
              <w:jc w:val="center"/>
              <w:textAlignment w:val="auto"/>
              <w:rPr>
                <w:b/>
                <w:bCs/>
                <w:color w:val="000000"/>
              </w:rPr>
            </w:pPr>
            <w:r>
              <w:rPr>
                <w:b/>
                <w:bCs/>
                <w:color w:val="000000"/>
                <w:lang w:val="en-GB"/>
              </w:rPr>
              <w:t>Server/Database</w:t>
            </w:r>
          </w:p>
        </w:tc>
        <w:tc>
          <w:tcPr>
            <w:tcW w:w="1096" w:type="dxa"/>
            <w:tcBorders>
              <w:top w:val="single" w:sz="4" w:space="0" w:color="auto"/>
              <w:left w:val="nil"/>
              <w:bottom w:val="single" w:sz="4" w:space="0" w:color="auto"/>
              <w:right w:val="single" w:sz="4" w:space="0" w:color="auto"/>
            </w:tcBorders>
            <w:shd w:val="clear" w:color="auto" w:fill="9CC2E5"/>
            <w:vAlign w:val="center"/>
          </w:tcPr>
          <w:p w14:paraId="46A45A07" w14:textId="77777777" w:rsidR="00DB436C" w:rsidRDefault="00B84160">
            <w:pPr>
              <w:overflowPunct/>
              <w:autoSpaceDE/>
              <w:spacing w:before="0"/>
              <w:ind w:left="0" w:right="0"/>
              <w:jc w:val="center"/>
              <w:textAlignment w:val="auto"/>
              <w:rPr>
                <w:b/>
                <w:bCs/>
                <w:color w:val="000000"/>
              </w:rPr>
            </w:pPr>
            <w:r>
              <w:rPr>
                <w:b/>
                <w:bCs/>
                <w:color w:val="000000"/>
                <w:lang w:val="en-GB"/>
              </w:rPr>
              <w:t># of Versions</w:t>
            </w:r>
          </w:p>
        </w:tc>
        <w:tc>
          <w:tcPr>
            <w:tcW w:w="1440" w:type="dxa"/>
            <w:tcBorders>
              <w:top w:val="single" w:sz="4" w:space="0" w:color="auto"/>
              <w:left w:val="nil"/>
              <w:bottom w:val="single" w:sz="4" w:space="0" w:color="auto"/>
              <w:right w:val="single" w:sz="4" w:space="0" w:color="auto"/>
            </w:tcBorders>
            <w:shd w:val="clear" w:color="auto" w:fill="9CC2E5"/>
            <w:vAlign w:val="center"/>
          </w:tcPr>
          <w:p w14:paraId="6F35DBC6" w14:textId="77777777" w:rsidR="00DB436C" w:rsidRDefault="00B84160">
            <w:pPr>
              <w:overflowPunct/>
              <w:autoSpaceDE/>
              <w:spacing w:before="0"/>
              <w:ind w:left="0" w:right="0"/>
              <w:jc w:val="center"/>
              <w:textAlignment w:val="auto"/>
              <w:rPr>
                <w:b/>
                <w:bCs/>
                <w:color w:val="000000"/>
              </w:rPr>
            </w:pPr>
            <w:r>
              <w:rPr>
                <w:b/>
                <w:bCs/>
                <w:color w:val="000000"/>
                <w:lang w:val="en-GB"/>
              </w:rPr>
              <w:t>Frequency</w:t>
            </w:r>
          </w:p>
        </w:tc>
        <w:tc>
          <w:tcPr>
            <w:tcW w:w="1620" w:type="dxa"/>
            <w:tcBorders>
              <w:top w:val="single" w:sz="4" w:space="0" w:color="auto"/>
              <w:left w:val="nil"/>
              <w:bottom w:val="single" w:sz="4" w:space="0" w:color="auto"/>
              <w:right w:val="single" w:sz="4" w:space="0" w:color="auto"/>
            </w:tcBorders>
            <w:shd w:val="clear" w:color="auto" w:fill="9CC2E5"/>
            <w:vAlign w:val="center"/>
          </w:tcPr>
          <w:p w14:paraId="4D234A41" w14:textId="77777777" w:rsidR="00DB436C" w:rsidRDefault="00B84160">
            <w:pPr>
              <w:overflowPunct/>
              <w:autoSpaceDE/>
              <w:spacing w:before="0"/>
              <w:ind w:left="0" w:right="0"/>
              <w:jc w:val="center"/>
              <w:textAlignment w:val="auto"/>
              <w:rPr>
                <w:b/>
                <w:bCs/>
                <w:color w:val="000000"/>
              </w:rPr>
            </w:pPr>
            <w:r>
              <w:rPr>
                <w:b/>
                <w:bCs/>
                <w:color w:val="000000"/>
                <w:lang w:val="en-GB"/>
              </w:rPr>
              <w:t>Schedule (MYT)</w:t>
            </w:r>
          </w:p>
        </w:tc>
        <w:tc>
          <w:tcPr>
            <w:tcW w:w="2898" w:type="dxa"/>
            <w:tcBorders>
              <w:top w:val="single" w:sz="4" w:space="0" w:color="auto"/>
              <w:left w:val="nil"/>
              <w:bottom w:val="single" w:sz="4" w:space="0" w:color="auto"/>
              <w:right w:val="single" w:sz="4" w:space="0" w:color="auto"/>
            </w:tcBorders>
            <w:shd w:val="clear" w:color="auto" w:fill="9CC2E5"/>
            <w:vAlign w:val="center"/>
          </w:tcPr>
          <w:p w14:paraId="4C94FBC7" w14:textId="77777777" w:rsidR="00DB436C" w:rsidRDefault="00B84160">
            <w:pPr>
              <w:overflowPunct/>
              <w:autoSpaceDE/>
              <w:spacing w:before="0"/>
              <w:ind w:left="0" w:right="0"/>
              <w:jc w:val="center"/>
              <w:textAlignment w:val="auto"/>
              <w:rPr>
                <w:b/>
                <w:bCs/>
                <w:color w:val="000000"/>
              </w:rPr>
            </w:pPr>
            <w:r>
              <w:rPr>
                <w:b/>
                <w:bCs/>
                <w:color w:val="000000"/>
                <w:lang w:val="en-GB"/>
              </w:rPr>
              <w:t>Remarks</w:t>
            </w:r>
          </w:p>
        </w:tc>
      </w:tr>
      <w:tr w:rsidR="00DB436C" w14:paraId="691B5515" w14:textId="77777777">
        <w:trPr>
          <w:trHeight w:val="510"/>
        </w:trPr>
        <w:tc>
          <w:tcPr>
            <w:tcW w:w="1874" w:type="dxa"/>
            <w:tcBorders>
              <w:top w:val="nil"/>
              <w:left w:val="single" w:sz="4" w:space="0" w:color="auto"/>
              <w:bottom w:val="single" w:sz="4" w:space="0" w:color="auto"/>
              <w:right w:val="single" w:sz="4" w:space="0" w:color="auto"/>
            </w:tcBorders>
            <w:shd w:val="clear" w:color="auto" w:fill="auto"/>
            <w:vAlign w:val="center"/>
          </w:tcPr>
          <w:p w14:paraId="6F01EC90" w14:textId="77777777" w:rsidR="00DB436C" w:rsidRDefault="00B84160">
            <w:pPr>
              <w:overflowPunct/>
              <w:autoSpaceDE/>
              <w:spacing w:before="0"/>
              <w:ind w:left="0" w:right="0"/>
              <w:textAlignment w:val="auto"/>
              <w:rPr>
                <w:color w:val="000000"/>
              </w:rPr>
            </w:pPr>
            <w:r>
              <w:rPr>
                <w:color w:val="000000"/>
              </w:rPr>
              <w:t>MASG-1MFMIGAPP1</w:t>
            </w:r>
          </w:p>
        </w:tc>
        <w:tc>
          <w:tcPr>
            <w:tcW w:w="1096" w:type="dxa"/>
            <w:tcBorders>
              <w:top w:val="nil"/>
              <w:left w:val="nil"/>
              <w:bottom w:val="single" w:sz="4" w:space="0" w:color="auto"/>
              <w:right w:val="single" w:sz="4" w:space="0" w:color="auto"/>
            </w:tcBorders>
            <w:shd w:val="clear" w:color="auto" w:fill="auto"/>
            <w:vAlign w:val="center"/>
          </w:tcPr>
          <w:p w14:paraId="6DDB914C" w14:textId="77777777" w:rsidR="00DB436C" w:rsidRDefault="00B84160">
            <w:pPr>
              <w:overflowPunct/>
              <w:autoSpaceDE/>
              <w:spacing w:before="0"/>
              <w:ind w:left="0" w:right="0"/>
              <w:textAlignment w:val="auto"/>
              <w:rPr>
                <w:color w:val="000000"/>
              </w:rPr>
            </w:pPr>
            <w:r>
              <w:rPr>
                <w:color w:val="000000"/>
              </w:rPr>
              <w:t>6</w:t>
            </w:r>
          </w:p>
        </w:tc>
        <w:tc>
          <w:tcPr>
            <w:tcW w:w="1440" w:type="dxa"/>
            <w:tcBorders>
              <w:top w:val="nil"/>
              <w:left w:val="nil"/>
              <w:bottom w:val="single" w:sz="4" w:space="0" w:color="auto"/>
              <w:right w:val="single" w:sz="4" w:space="0" w:color="auto"/>
            </w:tcBorders>
            <w:shd w:val="clear" w:color="auto" w:fill="auto"/>
            <w:vAlign w:val="center"/>
          </w:tcPr>
          <w:p w14:paraId="677C86A2" w14:textId="77777777" w:rsidR="00DB436C" w:rsidRDefault="00B84160">
            <w:pPr>
              <w:overflowPunct/>
              <w:autoSpaceDE/>
              <w:spacing w:before="0"/>
              <w:ind w:left="0" w:right="0"/>
              <w:textAlignment w:val="auto"/>
              <w:rPr>
                <w:color w:val="000000"/>
              </w:rPr>
            </w:pPr>
            <w:r>
              <w:rPr>
                <w:color w:val="000000"/>
              </w:rPr>
              <w:t>Every Saturday</w:t>
            </w:r>
          </w:p>
        </w:tc>
        <w:tc>
          <w:tcPr>
            <w:tcW w:w="1620" w:type="dxa"/>
            <w:tcBorders>
              <w:top w:val="nil"/>
              <w:left w:val="nil"/>
              <w:bottom w:val="single" w:sz="4" w:space="0" w:color="auto"/>
              <w:right w:val="single" w:sz="4" w:space="0" w:color="auto"/>
            </w:tcBorders>
            <w:shd w:val="clear" w:color="auto" w:fill="auto"/>
            <w:vAlign w:val="center"/>
          </w:tcPr>
          <w:p w14:paraId="1C7666C0" w14:textId="77777777" w:rsidR="00DB436C" w:rsidRDefault="00B84160">
            <w:pPr>
              <w:overflowPunct/>
              <w:autoSpaceDE/>
              <w:spacing w:before="0"/>
              <w:ind w:left="0" w:right="0"/>
              <w:textAlignment w:val="auto"/>
              <w:rPr>
                <w:color w:val="000000"/>
              </w:rPr>
            </w:pPr>
            <w:r>
              <w:rPr>
                <w:color w:val="000000"/>
              </w:rPr>
              <w:t>5:50 PM MYT</w:t>
            </w:r>
          </w:p>
        </w:tc>
        <w:tc>
          <w:tcPr>
            <w:tcW w:w="2898" w:type="dxa"/>
            <w:tcBorders>
              <w:top w:val="nil"/>
              <w:left w:val="nil"/>
              <w:bottom w:val="single" w:sz="4" w:space="0" w:color="auto"/>
              <w:right w:val="single" w:sz="4" w:space="0" w:color="auto"/>
            </w:tcBorders>
            <w:shd w:val="clear" w:color="auto" w:fill="auto"/>
            <w:vAlign w:val="center"/>
          </w:tcPr>
          <w:p w14:paraId="65E525AC" w14:textId="77777777" w:rsidR="00DB436C" w:rsidRDefault="00B84160">
            <w:pPr>
              <w:overflowPunct/>
              <w:autoSpaceDE/>
              <w:spacing w:before="0"/>
              <w:ind w:left="0" w:right="0"/>
              <w:textAlignment w:val="auto"/>
              <w:rPr>
                <w:color w:val="000000"/>
              </w:rPr>
            </w:pPr>
            <w:r>
              <w:rPr>
                <w:color w:val="000000"/>
              </w:rPr>
              <w:t>Monthly first Saturday backup retention is 3 months</w:t>
            </w:r>
          </w:p>
        </w:tc>
      </w:tr>
      <w:tr w:rsidR="00DB436C" w14:paraId="4FDFBEC5" w14:textId="77777777">
        <w:trPr>
          <w:trHeight w:val="510"/>
        </w:trPr>
        <w:tc>
          <w:tcPr>
            <w:tcW w:w="1874" w:type="dxa"/>
            <w:tcBorders>
              <w:top w:val="nil"/>
              <w:left w:val="single" w:sz="4" w:space="0" w:color="auto"/>
              <w:bottom w:val="single" w:sz="4" w:space="0" w:color="auto"/>
              <w:right w:val="single" w:sz="4" w:space="0" w:color="auto"/>
            </w:tcBorders>
            <w:shd w:val="clear" w:color="auto" w:fill="auto"/>
            <w:vAlign w:val="center"/>
          </w:tcPr>
          <w:p w14:paraId="5039C586" w14:textId="77777777" w:rsidR="00DB436C" w:rsidRDefault="00B84160">
            <w:pPr>
              <w:overflowPunct/>
              <w:autoSpaceDE/>
              <w:spacing w:before="0"/>
              <w:ind w:left="0" w:right="0"/>
              <w:textAlignment w:val="auto"/>
              <w:rPr>
                <w:color w:val="000000"/>
              </w:rPr>
            </w:pPr>
            <w:r>
              <w:rPr>
                <w:color w:val="000000"/>
              </w:rPr>
              <w:t>MASG-1MFMIGDB1</w:t>
            </w:r>
          </w:p>
        </w:tc>
        <w:tc>
          <w:tcPr>
            <w:tcW w:w="1096" w:type="dxa"/>
            <w:tcBorders>
              <w:top w:val="nil"/>
              <w:left w:val="nil"/>
              <w:bottom w:val="single" w:sz="4" w:space="0" w:color="auto"/>
              <w:right w:val="single" w:sz="4" w:space="0" w:color="auto"/>
            </w:tcBorders>
            <w:shd w:val="clear" w:color="auto" w:fill="auto"/>
            <w:vAlign w:val="center"/>
          </w:tcPr>
          <w:p w14:paraId="5D9A48CF" w14:textId="77777777" w:rsidR="00DB436C" w:rsidRDefault="00B84160">
            <w:pPr>
              <w:overflowPunct/>
              <w:autoSpaceDE/>
              <w:spacing w:before="0"/>
              <w:ind w:left="0" w:right="0"/>
              <w:textAlignment w:val="auto"/>
              <w:rPr>
                <w:color w:val="000000"/>
              </w:rPr>
            </w:pPr>
            <w:r>
              <w:rPr>
                <w:color w:val="000000"/>
              </w:rPr>
              <w:t>6</w:t>
            </w:r>
          </w:p>
        </w:tc>
        <w:tc>
          <w:tcPr>
            <w:tcW w:w="1440" w:type="dxa"/>
            <w:tcBorders>
              <w:top w:val="nil"/>
              <w:left w:val="nil"/>
              <w:bottom w:val="single" w:sz="4" w:space="0" w:color="auto"/>
              <w:right w:val="single" w:sz="4" w:space="0" w:color="auto"/>
            </w:tcBorders>
            <w:shd w:val="clear" w:color="auto" w:fill="auto"/>
            <w:vAlign w:val="center"/>
          </w:tcPr>
          <w:p w14:paraId="11D30A36" w14:textId="77777777" w:rsidR="00DB436C" w:rsidRDefault="00B84160">
            <w:pPr>
              <w:overflowPunct/>
              <w:autoSpaceDE/>
              <w:spacing w:before="0"/>
              <w:ind w:left="0" w:right="0"/>
              <w:textAlignment w:val="auto"/>
              <w:rPr>
                <w:color w:val="000000"/>
              </w:rPr>
            </w:pPr>
            <w:r>
              <w:rPr>
                <w:color w:val="000000"/>
              </w:rPr>
              <w:t>Every Saturday</w:t>
            </w:r>
          </w:p>
        </w:tc>
        <w:tc>
          <w:tcPr>
            <w:tcW w:w="1620" w:type="dxa"/>
            <w:tcBorders>
              <w:top w:val="nil"/>
              <w:left w:val="nil"/>
              <w:bottom w:val="single" w:sz="4" w:space="0" w:color="auto"/>
              <w:right w:val="single" w:sz="4" w:space="0" w:color="auto"/>
            </w:tcBorders>
            <w:shd w:val="clear" w:color="auto" w:fill="auto"/>
            <w:vAlign w:val="center"/>
          </w:tcPr>
          <w:p w14:paraId="440F0F81" w14:textId="77777777" w:rsidR="00DB436C" w:rsidRDefault="00B84160">
            <w:pPr>
              <w:overflowPunct/>
              <w:autoSpaceDE/>
              <w:spacing w:before="0"/>
              <w:ind w:left="0" w:right="0"/>
              <w:textAlignment w:val="auto"/>
              <w:rPr>
                <w:color w:val="000000"/>
              </w:rPr>
            </w:pPr>
            <w:r>
              <w:rPr>
                <w:color w:val="000000"/>
              </w:rPr>
              <w:t>5:50 PM MYT</w:t>
            </w:r>
          </w:p>
        </w:tc>
        <w:tc>
          <w:tcPr>
            <w:tcW w:w="2898" w:type="dxa"/>
            <w:tcBorders>
              <w:top w:val="nil"/>
              <w:left w:val="nil"/>
              <w:bottom w:val="single" w:sz="4" w:space="0" w:color="auto"/>
              <w:right w:val="single" w:sz="4" w:space="0" w:color="auto"/>
            </w:tcBorders>
            <w:shd w:val="clear" w:color="auto" w:fill="auto"/>
            <w:vAlign w:val="center"/>
          </w:tcPr>
          <w:p w14:paraId="260633A6" w14:textId="77777777" w:rsidR="00DB436C" w:rsidRDefault="00B84160">
            <w:pPr>
              <w:overflowPunct/>
              <w:autoSpaceDE/>
              <w:spacing w:before="0"/>
              <w:ind w:left="0" w:right="0"/>
              <w:textAlignment w:val="auto"/>
              <w:rPr>
                <w:color w:val="000000"/>
              </w:rPr>
            </w:pPr>
            <w:r>
              <w:rPr>
                <w:color w:val="000000"/>
              </w:rPr>
              <w:t>Monthly first Saturday backup retention is 3 months</w:t>
            </w:r>
          </w:p>
        </w:tc>
      </w:tr>
      <w:tr w:rsidR="00DB436C" w14:paraId="0A11A99F" w14:textId="77777777">
        <w:trPr>
          <w:trHeight w:val="510"/>
        </w:trPr>
        <w:tc>
          <w:tcPr>
            <w:tcW w:w="1874" w:type="dxa"/>
            <w:tcBorders>
              <w:top w:val="nil"/>
              <w:left w:val="single" w:sz="4" w:space="0" w:color="auto"/>
              <w:bottom w:val="single" w:sz="4" w:space="0" w:color="auto"/>
              <w:right w:val="single" w:sz="4" w:space="0" w:color="auto"/>
            </w:tcBorders>
            <w:shd w:val="clear" w:color="auto" w:fill="auto"/>
            <w:vAlign w:val="center"/>
          </w:tcPr>
          <w:p w14:paraId="055B8147" w14:textId="77777777" w:rsidR="00DB436C" w:rsidRDefault="00B84160">
            <w:pPr>
              <w:overflowPunct/>
              <w:autoSpaceDE/>
              <w:spacing w:before="0"/>
              <w:ind w:left="0" w:right="0"/>
              <w:textAlignment w:val="auto"/>
              <w:rPr>
                <w:color w:val="000000"/>
              </w:rPr>
            </w:pPr>
            <w:r>
              <w:rPr>
                <w:color w:val="000000"/>
              </w:rPr>
              <w:t>MASG-3MFMIGAPP-LX</w:t>
            </w:r>
          </w:p>
        </w:tc>
        <w:tc>
          <w:tcPr>
            <w:tcW w:w="1096" w:type="dxa"/>
            <w:tcBorders>
              <w:top w:val="nil"/>
              <w:left w:val="nil"/>
              <w:bottom w:val="single" w:sz="4" w:space="0" w:color="auto"/>
              <w:right w:val="single" w:sz="4" w:space="0" w:color="auto"/>
            </w:tcBorders>
            <w:shd w:val="clear" w:color="auto" w:fill="auto"/>
            <w:vAlign w:val="center"/>
          </w:tcPr>
          <w:p w14:paraId="1AA1B773" w14:textId="77777777" w:rsidR="00DB436C" w:rsidRDefault="00B84160">
            <w:pPr>
              <w:overflowPunct/>
              <w:autoSpaceDE/>
              <w:spacing w:before="0"/>
              <w:ind w:left="0" w:right="0"/>
              <w:textAlignment w:val="auto"/>
              <w:rPr>
                <w:color w:val="000000"/>
              </w:rPr>
            </w:pPr>
            <w:r>
              <w:rPr>
                <w:color w:val="000000"/>
              </w:rPr>
              <w:t>6</w:t>
            </w:r>
          </w:p>
        </w:tc>
        <w:tc>
          <w:tcPr>
            <w:tcW w:w="1440" w:type="dxa"/>
            <w:tcBorders>
              <w:top w:val="nil"/>
              <w:left w:val="nil"/>
              <w:bottom w:val="single" w:sz="4" w:space="0" w:color="auto"/>
              <w:right w:val="single" w:sz="4" w:space="0" w:color="auto"/>
            </w:tcBorders>
            <w:shd w:val="clear" w:color="auto" w:fill="auto"/>
            <w:vAlign w:val="center"/>
          </w:tcPr>
          <w:p w14:paraId="161A70F2" w14:textId="77777777" w:rsidR="00DB436C" w:rsidRDefault="00B84160">
            <w:pPr>
              <w:overflowPunct/>
              <w:autoSpaceDE/>
              <w:spacing w:before="0"/>
              <w:ind w:left="0" w:right="0"/>
              <w:textAlignment w:val="auto"/>
              <w:rPr>
                <w:color w:val="000000"/>
              </w:rPr>
            </w:pPr>
            <w:r>
              <w:rPr>
                <w:color w:val="000000"/>
              </w:rPr>
              <w:t>Every Saturday</w:t>
            </w:r>
          </w:p>
        </w:tc>
        <w:tc>
          <w:tcPr>
            <w:tcW w:w="1620" w:type="dxa"/>
            <w:tcBorders>
              <w:top w:val="nil"/>
              <w:left w:val="nil"/>
              <w:bottom w:val="single" w:sz="4" w:space="0" w:color="auto"/>
              <w:right w:val="single" w:sz="4" w:space="0" w:color="auto"/>
            </w:tcBorders>
            <w:shd w:val="clear" w:color="auto" w:fill="auto"/>
            <w:vAlign w:val="center"/>
          </w:tcPr>
          <w:p w14:paraId="24D04CBC" w14:textId="77777777" w:rsidR="00DB436C" w:rsidRDefault="00B84160">
            <w:pPr>
              <w:overflowPunct/>
              <w:autoSpaceDE/>
              <w:spacing w:before="0"/>
              <w:ind w:left="0" w:right="0"/>
              <w:textAlignment w:val="auto"/>
              <w:rPr>
                <w:color w:val="000000"/>
              </w:rPr>
            </w:pPr>
            <w:r>
              <w:rPr>
                <w:color w:val="000000"/>
              </w:rPr>
              <w:t>5:50 PM MYT</w:t>
            </w:r>
          </w:p>
        </w:tc>
        <w:tc>
          <w:tcPr>
            <w:tcW w:w="2898" w:type="dxa"/>
            <w:tcBorders>
              <w:top w:val="nil"/>
              <w:left w:val="nil"/>
              <w:bottom w:val="single" w:sz="4" w:space="0" w:color="auto"/>
              <w:right w:val="single" w:sz="4" w:space="0" w:color="auto"/>
            </w:tcBorders>
            <w:shd w:val="clear" w:color="auto" w:fill="auto"/>
            <w:vAlign w:val="center"/>
          </w:tcPr>
          <w:p w14:paraId="0149B470" w14:textId="77777777" w:rsidR="00DB436C" w:rsidRDefault="00B84160">
            <w:pPr>
              <w:overflowPunct/>
              <w:autoSpaceDE/>
              <w:spacing w:before="0"/>
              <w:ind w:left="0" w:right="0"/>
              <w:textAlignment w:val="auto"/>
              <w:rPr>
                <w:color w:val="000000"/>
              </w:rPr>
            </w:pPr>
            <w:r>
              <w:rPr>
                <w:color w:val="000000"/>
              </w:rPr>
              <w:t>Monthly first Saturday backup retention is 3 months</w:t>
            </w:r>
          </w:p>
        </w:tc>
      </w:tr>
      <w:tr w:rsidR="00DB436C" w14:paraId="65533A96" w14:textId="77777777">
        <w:trPr>
          <w:trHeight w:val="510"/>
        </w:trPr>
        <w:tc>
          <w:tcPr>
            <w:tcW w:w="1874" w:type="dxa"/>
            <w:tcBorders>
              <w:top w:val="nil"/>
              <w:left w:val="single" w:sz="4" w:space="0" w:color="auto"/>
              <w:bottom w:val="single" w:sz="4" w:space="0" w:color="auto"/>
              <w:right w:val="single" w:sz="4" w:space="0" w:color="auto"/>
            </w:tcBorders>
            <w:shd w:val="clear" w:color="auto" w:fill="auto"/>
            <w:vAlign w:val="center"/>
          </w:tcPr>
          <w:p w14:paraId="630887E9" w14:textId="77777777" w:rsidR="00DB436C" w:rsidRDefault="00B84160">
            <w:pPr>
              <w:overflowPunct/>
              <w:autoSpaceDE/>
              <w:spacing w:before="0"/>
              <w:ind w:left="0" w:right="0"/>
              <w:textAlignment w:val="auto"/>
              <w:rPr>
                <w:color w:val="000000"/>
              </w:rPr>
            </w:pPr>
            <w:r>
              <w:rPr>
                <w:color w:val="000000"/>
              </w:rPr>
              <w:t>MASG-3MFMIGDB-LX</w:t>
            </w:r>
          </w:p>
        </w:tc>
        <w:tc>
          <w:tcPr>
            <w:tcW w:w="1096" w:type="dxa"/>
            <w:tcBorders>
              <w:top w:val="nil"/>
              <w:left w:val="nil"/>
              <w:bottom w:val="single" w:sz="4" w:space="0" w:color="auto"/>
              <w:right w:val="single" w:sz="4" w:space="0" w:color="auto"/>
            </w:tcBorders>
            <w:shd w:val="clear" w:color="auto" w:fill="auto"/>
            <w:vAlign w:val="center"/>
          </w:tcPr>
          <w:p w14:paraId="1D3DECFD" w14:textId="77777777" w:rsidR="00DB436C" w:rsidRDefault="00B84160">
            <w:pPr>
              <w:overflowPunct/>
              <w:autoSpaceDE/>
              <w:spacing w:before="0"/>
              <w:ind w:left="0" w:right="0"/>
              <w:textAlignment w:val="auto"/>
              <w:rPr>
                <w:color w:val="000000"/>
              </w:rPr>
            </w:pPr>
            <w:r>
              <w:rPr>
                <w:color w:val="000000"/>
              </w:rPr>
              <w:t>6</w:t>
            </w:r>
          </w:p>
        </w:tc>
        <w:tc>
          <w:tcPr>
            <w:tcW w:w="1440" w:type="dxa"/>
            <w:tcBorders>
              <w:top w:val="nil"/>
              <w:left w:val="nil"/>
              <w:bottom w:val="single" w:sz="4" w:space="0" w:color="auto"/>
              <w:right w:val="single" w:sz="4" w:space="0" w:color="auto"/>
            </w:tcBorders>
            <w:shd w:val="clear" w:color="auto" w:fill="auto"/>
            <w:vAlign w:val="center"/>
          </w:tcPr>
          <w:p w14:paraId="641DC294" w14:textId="77777777" w:rsidR="00DB436C" w:rsidRDefault="00B84160">
            <w:pPr>
              <w:overflowPunct/>
              <w:autoSpaceDE/>
              <w:spacing w:before="0"/>
              <w:ind w:left="0" w:right="0"/>
              <w:textAlignment w:val="auto"/>
              <w:rPr>
                <w:color w:val="000000"/>
              </w:rPr>
            </w:pPr>
            <w:r>
              <w:rPr>
                <w:color w:val="000000"/>
              </w:rPr>
              <w:t>Every Saturday</w:t>
            </w:r>
          </w:p>
        </w:tc>
        <w:tc>
          <w:tcPr>
            <w:tcW w:w="1620" w:type="dxa"/>
            <w:tcBorders>
              <w:top w:val="nil"/>
              <w:left w:val="nil"/>
              <w:bottom w:val="single" w:sz="4" w:space="0" w:color="auto"/>
              <w:right w:val="single" w:sz="4" w:space="0" w:color="auto"/>
            </w:tcBorders>
            <w:shd w:val="clear" w:color="auto" w:fill="auto"/>
            <w:vAlign w:val="center"/>
          </w:tcPr>
          <w:p w14:paraId="570DC4BD" w14:textId="77777777" w:rsidR="00DB436C" w:rsidRDefault="00B84160">
            <w:pPr>
              <w:overflowPunct/>
              <w:autoSpaceDE/>
              <w:spacing w:before="0"/>
              <w:ind w:left="0" w:right="0"/>
              <w:textAlignment w:val="auto"/>
              <w:rPr>
                <w:color w:val="000000"/>
              </w:rPr>
            </w:pPr>
            <w:r>
              <w:rPr>
                <w:color w:val="000000"/>
              </w:rPr>
              <w:t>5:50 PM MYT</w:t>
            </w:r>
          </w:p>
        </w:tc>
        <w:tc>
          <w:tcPr>
            <w:tcW w:w="2898" w:type="dxa"/>
            <w:tcBorders>
              <w:top w:val="nil"/>
              <w:left w:val="nil"/>
              <w:bottom w:val="single" w:sz="4" w:space="0" w:color="auto"/>
              <w:right w:val="single" w:sz="4" w:space="0" w:color="auto"/>
            </w:tcBorders>
            <w:shd w:val="clear" w:color="auto" w:fill="auto"/>
            <w:vAlign w:val="center"/>
          </w:tcPr>
          <w:p w14:paraId="4E0CF6A1" w14:textId="77777777" w:rsidR="00DB436C" w:rsidRDefault="00B84160">
            <w:pPr>
              <w:keepNext/>
              <w:overflowPunct/>
              <w:autoSpaceDE/>
              <w:spacing w:before="0"/>
              <w:ind w:left="0" w:right="0"/>
              <w:textAlignment w:val="auto"/>
              <w:rPr>
                <w:color w:val="000000"/>
              </w:rPr>
            </w:pPr>
            <w:r>
              <w:rPr>
                <w:color w:val="000000"/>
              </w:rPr>
              <w:t>Monthly first Saturday backup retention is 3 months</w:t>
            </w:r>
          </w:p>
        </w:tc>
      </w:tr>
    </w:tbl>
    <w:p w14:paraId="0ACD93D3" w14:textId="77777777" w:rsidR="00DB436C" w:rsidRDefault="00B84160">
      <w:pPr>
        <w:pStyle w:val="Caption"/>
        <w:jc w:val="center"/>
      </w:pPr>
      <w:r>
        <w:t xml:space="preserve">Table </w:t>
      </w:r>
      <w:fldSimple w:instr=" SEQ Table \* ARABIC ">
        <w:r>
          <w:t>14</w:t>
        </w:r>
      </w:fldSimple>
    </w:p>
    <w:p w14:paraId="2C036B44" w14:textId="77777777" w:rsidR="00DB436C" w:rsidRDefault="00B84160">
      <w:pPr>
        <w:pStyle w:val="Heading2"/>
      </w:pPr>
      <w:bookmarkStart w:id="182" w:name="_Toc531101423"/>
      <w:r>
        <w:t>4.7.3</w:t>
      </w:r>
      <w:r>
        <w:tab/>
        <w:t>System Startup and Restart</w:t>
      </w:r>
      <w:bookmarkEnd w:id="182"/>
    </w:p>
    <w:p w14:paraId="77AF947F" w14:textId="77777777" w:rsidR="00DB436C" w:rsidRDefault="00DB436C"/>
    <w:tbl>
      <w:tblPr>
        <w:tblW w:w="87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1440"/>
        <w:gridCol w:w="1980"/>
        <w:gridCol w:w="2960"/>
      </w:tblGrid>
      <w:tr w:rsidR="00DB436C" w14:paraId="13856BC4" w14:textId="77777777">
        <w:trPr>
          <w:trHeight w:val="300"/>
        </w:trPr>
        <w:tc>
          <w:tcPr>
            <w:tcW w:w="2368" w:type="dxa"/>
            <w:shd w:val="clear" w:color="auto" w:fill="9CC2E5"/>
            <w:vAlign w:val="center"/>
          </w:tcPr>
          <w:p w14:paraId="64282FA3" w14:textId="77777777" w:rsidR="00DB436C" w:rsidRDefault="00B84160">
            <w:pPr>
              <w:overflowPunct/>
              <w:autoSpaceDE/>
              <w:spacing w:before="0"/>
              <w:ind w:left="0" w:right="0"/>
              <w:jc w:val="center"/>
              <w:textAlignment w:val="auto"/>
              <w:rPr>
                <w:b/>
                <w:bCs/>
              </w:rPr>
            </w:pPr>
            <w:r>
              <w:rPr>
                <w:b/>
                <w:bCs/>
              </w:rPr>
              <w:t>Hostname</w:t>
            </w:r>
          </w:p>
        </w:tc>
        <w:tc>
          <w:tcPr>
            <w:tcW w:w="1440" w:type="dxa"/>
            <w:shd w:val="clear" w:color="auto" w:fill="9CC2E5"/>
            <w:vAlign w:val="center"/>
          </w:tcPr>
          <w:p w14:paraId="051AE4FF" w14:textId="77777777" w:rsidR="00DB436C" w:rsidRDefault="00B84160">
            <w:pPr>
              <w:overflowPunct/>
              <w:autoSpaceDE/>
              <w:spacing w:before="0"/>
              <w:ind w:left="0" w:right="0"/>
              <w:jc w:val="center"/>
              <w:textAlignment w:val="auto"/>
              <w:rPr>
                <w:b/>
                <w:bCs/>
              </w:rPr>
            </w:pPr>
            <w:r>
              <w:rPr>
                <w:b/>
                <w:bCs/>
              </w:rPr>
              <w:t>IP Address</w:t>
            </w:r>
          </w:p>
        </w:tc>
        <w:tc>
          <w:tcPr>
            <w:tcW w:w="1980" w:type="dxa"/>
            <w:shd w:val="clear" w:color="auto" w:fill="9CC2E5"/>
            <w:vAlign w:val="center"/>
          </w:tcPr>
          <w:p w14:paraId="1CA9C085" w14:textId="77777777" w:rsidR="00DB436C" w:rsidRDefault="00B84160">
            <w:pPr>
              <w:overflowPunct/>
              <w:autoSpaceDE/>
              <w:spacing w:before="0"/>
              <w:ind w:left="0" w:right="0"/>
              <w:jc w:val="center"/>
              <w:textAlignment w:val="auto"/>
              <w:rPr>
                <w:b/>
                <w:bCs/>
              </w:rPr>
            </w:pPr>
            <w:r>
              <w:rPr>
                <w:b/>
                <w:bCs/>
              </w:rPr>
              <w:t>Server Function</w:t>
            </w:r>
          </w:p>
        </w:tc>
        <w:tc>
          <w:tcPr>
            <w:tcW w:w="2960" w:type="dxa"/>
            <w:shd w:val="clear" w:color="auto" w:fill="9CC2E5"/>
            <w:vAlign w:val="center"/>
          </w:tcPr>
          <w:p w14:paraId="443A022E" w14:textId="77777777" w:rsidR="00DB436C" w:rsidRDefault="00B84160">
            <w:pPr>
              <w:overflowPunct/>
              <w:autoSpaceDE/>
              <w:spacing w:before="0"/>
              <w:ind w:left="0" w:right="0"/>
              <w:jc w:val="center"/>
              <w:textAlignment w:val="auto"/>
              <w:rPr>
                <w:b/>
                <w:bCs/>
              </w:rPr>
            </w:pPr>
            <w:r>
              <w:rPr>
                <w:b/>
                <w:bCs/>
              </w:rPr>
              <w:t>Application Startup Procedure</w:t>
            </w:r>
          </w:p>
        </w:tc>
      </w:tr>
      <w:tr w:rsidR="00DB436C" w14:paraId="700F56CC" w14:textId="77777777">
        <w:trPr>
          <w:trHeight w:val="422"/>
        </w:trPr>
        <w:tc>
          <w:tcPr>
            <w:tcW w:w="2368" w:type="dxa"/>
            <w:shd w:val="clear" w:color="auto" w:fill="auto"/>
            <w:vAlign w:val="center"/>
          </w:tcPr>
          <w:p w14:paraId="0664F42C" w14:textId="77777777" w:rsidR="00DB436C" w:rsidRDefault="00B84160">
            <w:pPr>
              <w:overflowPunct/>
              <w:autoSpaceDE/>
              <w:spacing w:before="0"/>
              <w:ind w:left="0" w:right="0"/>
              <w:textAlignment w:val="auto"/>
              <w:rPr>
                <w:color w:val="000000"/>
              </w:rPr>
            </w:pPr>
            <w:r>
              <w:rPr>
                <w:color w:val="000000"/>
              </w:rPr>
              <w:t>MASG-1MFMIGAPP1</w:t>
            </w:r>
          </w:p>
        </w:tc>
        <w:tc>
          <w:tcPr>
            <w:tcW w:w="1440" w:type="dxa"/>
            <w:shd w:val="clear" w:color="auto" w:fill="auto"/>
            <w:vAlign w:val="center"/>
          </w:tcPr>
          <w:p w14:paraId="14878061" w14:textId="77777777" w:rsidR="00DB436C" w:rsidRDefault="00B84160">
            <w:pPr>
              <w:overflowPunct/>
              <w:autoSpaceDE/>
              <w:spacing w:before="0"/>
              <w:ind w:left="0" w:right="0"/>
              <w:textAlignment w:val="auto"/>
              <w:rPr>
                <w:color w:val="000000"/>
              </w:rPr>
            </w:pPr>
            <w:r>
              <w:rPr>
                <w:color w:val="000000"/>
              </w:rPr>
              <w:t>10.221.4.18</w:t>
            </w:r>
          </w:p>
        </w:tc>
        <w:tc>
          <w:tcPr>
            <w:tcW w:w="1980" w:type="dxa"/>
            <w:shd w:val="clear" w:color="auto" w:fill="auto"/>
            <w:vAlign w:val="center"/>
          </w:tcPr>
          <w:p w14:paraId="48E27A71" w14:textId="77777777" w:rsidR="00DB436C" w:rsidRDefault="00B84160">
            <w:pPr>
              <w:overflowPunct/>
              <w:autoSpaceDE/>
              <w:spacing w:before="0"/>
              <w:ind w:left="0" w:right="0"/>
              <w:textAlignment w:val="auto"/>
              <w:rPr>
                <w:color w:val="000000"/>
              </w:rPr>
            </w:pPr>
            <w:r>
              <w:rPr>
                <w:color w:val="000000"/>
              </w:rPr>
              <w:t>Production Application</w:t>
            </w:r>
          </w:p>
        </w:tc>
        <w:tc>
          <w:tcPr>
            <w:tcW w:w="2960" w:type="dxa"/>
            <w:vAlign w:val="center"/>
          </w:tcPr>
          <w:p w14:paraId="6CE4AD31" w14:textId="77777777" w:rsidR="00DB436C" w:rsidRDefault="00B84160">
            <w:pPr>
              <w:overflowPunct/>
              <w:autoSpaceDE/>
              <w:spacing w:before="0"/>
              <w:ind w:left="0" w:right="0"/>
              <w:textAlignment w:val="auto"/>
              <w:rPr>
                <w:bCs/>
              </w:rPr>
            </w:pPr>
            <w:r>
              <w:rPr>
                <w:bCs/>
              </w:rPr>
              <w:t>Tomcat -&gt; bin -&gt; startup.sh</w:t>
            </w:r>
          </w:p>
        </w:tc>
      </w:tr>
      <w:tr w:rsidR="00DB436C" w14:paraId="3A9A1838" w14:textId="77777777">
        <w:trPr>
          <w:trHeight w:val="422"/>
        </w:trPr>
        <w:tc>
          <w:tcPr>
            <w:tcW w:w="2368" w:type="dxa"/>
            <w:shd w:val="clear" w:color="auto" w:fill="auto"/>
            <w:vAlign w:val="center"/>
          </w:tcPr>
          <w:p w14:paraId="584E210F" w14:textId="77777777" w:rsidR="00DB436C" w:rsidRDefault="00B84160">
            <w:pPr>
              <w:overflowPunct/>
              <w:autoSpaceDE/>
              <w:spacing w:before="0"/>
              <w:ind w:left="0" w:right="0"/>
              <w:textAlignment w:val="auto"/>
              <w:rPr>
                <w:color w:val="000000"/>
              </w:rPr>
            </w:pPr>
            <w:r>
              <w:rPr>
                <w:color w:val="000000"/>
              </w:rPr>
              <w:t>MASG-3MFMIGAPP-LX</w:t>
            </w:r>
          </w:p>
        </w:tc>
        <w:tc>
          <w:tcPr>
            <w:tcW w:w="1440" w:type="dxa"/>
            <w:shd w:val="clear" w:color="auto" w:fill="auto"/>
            <w:vAlign w:val="center"/>
          </w:tcPr>
          <w:p w14:paraId="4DB1DCB8" w14:textId="77777777" w:rsidR="00DB436C" w:rsidRDefault="00B84160">
            <w:pPr>
              <w:overflowPunct/>
              <w:autoSpaceDE/>
              <w:spacing w:before="0"/>
              <w:ind w:left="0" w:right="0"/>
              <w:textAlignment w:val="auto"/>
              <w:rPr>
                <w:color w:val="000000"/>
              </w:rPr>
            </w:pPr>
            <w:r>
              <w:rPr>
                <w:color w:val="000000"/>
              </w:rPr>
              <w:t>10.221.12.20</w:t>
            </w:r>
          </w:p>
        </w:tc>
        <w:tc>
          <w:tcPr>
            <w:tcW w:w="1980" w:type="dxa"/>
            <w:shd w:val="clear" w:color="auto" w:fill="auto"/>
            <w:vAlign w:val="center"/>
          </w:tcPr>
          <w:p w14:paraId="3EA8C372" w14:textId="77777777" w:rsidR="00DB436C" w:rsidRDefault="00B84160">
            <w:pPr>
              <w:overflowPunct/>
              <w:autoSpaceDE/>
              <w:spacing w:before="0"/>
              <w:ind w:left="0" w:right="0"/>
              <w:textAlignment w:val="auto"/>
              <w:rPr>
                <w:color w:val="000000"/>
              </w:rPr>
            </w:pPr>
            <w:r>
              <w:rPr>
                <w:color w:val="000000"/>
              </w:rPr>
              <w:t>UAT Application</w:t>
            </w:r>
          </w:p>
        </w:tc>
        <w:tc>
          <w:tcPr>
            <w:tcW w:w="2960" w:type="dxa"/>
            <w:vAlign w:val="center"/>
          </w:tcPr>
          <w:p w14:paraId="0F07D182" w14:textId="77777777" w:rsidR="00DB436C" w:rsidRDefault="00B84160">
            <w:pPr>
              <w:keepNext/>
              <w:overflowPunct/>
              <w:autoSpaceDE/>
              <w:spacing w:before="0"/>
              <w:ind w:left="0" w:right="0"/>
              <w:textAlignment w:val="auto"/>
              <w:rPr>
                <w:bCs/>
              </w:rPr>
            </w:pPr>
            <w:r>
              <w:rPr>
                <w:bCs/>
              </w:rPr>
              <w:t>Tomcat -&gt; bin -&gt; startup.sh</w:t>
            </w:r>
          </w:p>
        </w:tc>
      </w:tr>
    </w:tbl>
    <w:p w14:paraId="7645AA3E" w14:textId="77777777" w:rsidR="00DB436C" w:rsidRDefault="00B84160">
      <w:pPr>
        <w:pStyle w:val="Caption"/>
        <w:jc w:val="center"/>
        <w:rPr>
          <w:rFonts w:cs="Arial"/>
        </w:rPr>
      </w:pPr>
      <w:bookmarkStart w:id="183" w:name="__RefHeading__26759_207586688"/>
      <w:bookmarkEnd w:id="183"/>
      <w:r>
        <w:t xml:space="preserve">Table </w:t>
      </w:r>
      <w:fldSimple w:instr=" SEQ Table \* ARABIC ">
        <w:r>
          <w:t>15</w:t>
        </w:r>
      </w:fldSimple>
    </w:p>
    <w:p w14:paraId="2078B33E" w14:textId="77777777" w:rsidR="00DB436C" w:rsidRDefault="00B84160">
      <w:pPr>
        <w:pStyle w:val="Heading2"/>
      </w:pPr>
      <w:bookmarkStart w:id="184" w:name="_Toc531101424"/>
      <w:r>
        <w:t>4.7.4</w:t>
      </w:r>
      <w:r>
        <w:tab/>
        <w:t>System Shutdown</w:t>
      </w:r>
      <w:bookmarkEnd w:id="184"/>
    </w:p>
    <w:p w14:paraId="38ECD459" w14:textId="77777777" w:rsidR="00DB436C" w:rsidRDefault="00B84160">
      <w:pPr>
        <w:pStyle w:val="Heading2"/>
      </w:pPr>
      <w:r>
        <w:tab/>
      </w:r>
    </w:p>
    <w:tbl>
      <w:tblPr>
        <w:tblW w:w="848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1440"/>
        <w:gridCol w:w="1698"/>
        <w:gridCol w:w="2982"/>
      </w:tblGrid>
      <w:tr w:rsidR="00DB436C" w14:paraId="7CF50624" w14:textId="77777777">
        <w:trPr>
          <w:trHeight w:val="300"/>
        </w:trPr>
        <w:tc>
          <w:tcPr>
            <w:tcW w:w="2368" w:type="dxa"/>
            <w:shd w:val="clear" w:color="auto" w:fill="9CC2E5"/>
            <w:vAlign w:val="center"/>
          </w:tcPr>
          <w:p w14:paraId="3EA679D3" w14:textId="77777777" w:rsidR="00DB436C" w:rsidRDefault="00B84160">
            <w:pPr>
              <w:overflowPunct/>
              <w:autoSpaceDE/>
              <w:spacing w:before="0"/>
              <w:ind w:left="0" w:right="0"/>
              <w:jc w:val="center"/>
              <w:textAlignment w:val="auto"/>
              <w:rPr>
                <w:b/>
                <w:bCs/>
              </w:rPr>
            </w:pPr>
            <w:r>
              <w:rPr>
                <w:b/>
                <w:bCs/>
              </w:rPr>
              <w:t>Hostname</w:t>
            </w:r>
          </w:p>
        </w:tc>
        <w:tc>
          <w:tcPr>
            <w:tcW w:w="1440" w:type="dxa"/>
            <w:shd w:val="clear" w:color="auto" w:fill="9CC2E5"/>
            <w:vAlign w:val="center"/>
          </w:tcPr>
          <w:p w14:paraId="208CF3D5" w14:textId="77777777" w:rsidR="00DB436C" w:rsidRDefault="00B84160">
            <w:pPr>
              <w:overflowPunct/>
              <w:autoSpaceDE/>
              <w:spacing w:before="0"/>
              <w:ind w:left="0" w:right="0"/>
              <w:jc w:val="center"/>
              <w:textAlignment w:val="auto"/>
              <w:rPr>
                <w:b/>
                <w:bCs/>
              </w:rPr>
            </w:pPr>
            <w:r>
              <w:rPr>
                <w:b/>
                <w:bCs/>
              </w:rPr>
              <w:t>IP Address</w:t>
            </w:r>
          </w:p>
        </w:tc>
        <w:tc>
          <w:tcPr>
            <w:tcW w:w="1698" w:type="dxa"/>
            <w:shd w:val="clear" w:color="auto" w:fill="9CC2E5"/>
            <w:vAlign w:val="center"/>
          </w:tcPr>
          <w:p w14:paraId="32548CE7" w14:textId="77777777" w:rsidR="00DB436C" w:rsidRDefault="00B84160">
            <w:pPr>
              <w:overflowPunct/>
              <w:autoSpaceDE/>
              <w:spacing w:before="0"/>
              <w:ind w:left="0" w:right="0"/>
              <w:jc w:val="center"/>
              <w:textAlignment w:val="auto"/>
              <w:rPr>
                <w:b/>
                <w:bCs/>
              </w:rPr>
            </w:pPr>
            <w:r>
              <w:rPr>
                <w:b/>
                <w:bCs/>
              </w:rPr>
              <w:t>Server Function</w:t>
            </w:r>
          </w:p>
        </w:tc>
        <w:tc>
          <w:tcPr>
            <w:tcW w:w="2982" w:type="dxa"/>
            <w:shd w:val="clear" w:color="auto" w:fill="9CC2E5"/>
            <w:vAlign w:val="center"/>
          </w:tcPr>
          <w:p w14:paraId="7C114946" w14:textId="77777777" w:rsidR="00DB436C" w:rsidRDefault="00B84160">
            <w:pPr>
              <w:overflowPunct/>
              <w:autoSpaceDE/>
              <w:spacing w:before="0"/>
              <w:ind w:left="0" w:right="0"/>
              <w:jc w:val="center"/>
              <w:textAlignment w:val="auto"/>
              <w:rPr>
                <w:b/>
                <w:bCs/>
              </w:rPr>
            </w:pPr>
            <w:r>
              <w:rPr>
                <w:b/>
                <w:bCs/>
              </w:rPr>
              <w:t>Application Shutdown Procedure</w:t>
            </w:r>
          </w:p>
        </w:tc>
      </w:tr>
      <w:tr w:rsidR="00DB436C" w14:paraId="007B7601" w14:textId="77777777">
        <w:trPr>
          <w:trHeight w:val="422"/>
        </w:trPr>
        <w:tc>
          <w:tcPr>
            <w:tcW w:w="2368" w:type="dxa"/>
            <w:shd w:val="clear" w:color="auto" w:fill="auto"/>
            <w:vAlign w:val="center"/>
          </w:tcPr>
          <w:p w14:paraId="167A5217" w14:textId="77777777" w:rsidR="00DB436C" w:rsidRDefault="00B84160">
            <w:pPr>
              <w:overflowPunct/>
              <w:autoSpaceDE/>
              <w:spacing w:before="0"/>
              <w:ind w:left="0" w:right="0"/>
              <w:textAlignment w:val="auto"/>
              <w:rPr>
                <w:color w:val="000000"/>
              </w:rPr>
            </w:pPr>
            <w:r>
              <w:rPr>
                <w:color w:val="000000"/>
              </w:rPr>
              <w:t>MASG-1MFMIGAPP1</w:t>
            </w:r>
          </w:p>
        </w:tc>
        <w:tc>
          <w:tcPr>
            <w:tcW w:w="1440" w:type="dxa"/>
            <w:shd w:val="clear" w:color="auto" w:fill="auto"/>
            <w:vAlign w:val="center"/>
          </w:tcPr>
          <w:p w14:paraId="75965FE0" w14:textId="77777777" w:rsidR="00DB436C" w:rsidRDefault="00B84160">
            <w:pPr>
              <w:overflowPunct/>
              <w:autoSpaceDE/>
              <w:spacing w:before="0"/>
              <w:ind w:left="0" w:right="0"/>
              <w:textAlignment w:val="auto"/>
              <w:rPr>
                <w:color w:val="000000"/>
              </w:rPr>
            </w:pPr>
            <w:r>
              <w:rPr>
                <w:color w:val="000000"/>
              </w:rPr>
              <w:t>10.221.4.18</w:t>
            </w:r>
          </w:p>
        </w:tc>
        <w:tc>
          <w:tcPr>
            <w:tcW w:w="1698" w:type="dxa"/>
            <w:shd w:val="clear" w:color="auto" w:fill="auto"/>
            <w:vAlign w:val="center"/>
          </w:tcPr>
          <w:p w14:paraId="1F8A0823" w14:textId="77777777" w:rsidR="00DB436C" w:rsidRDefault="00B84160">
            <w:pPr>
              <w:overflowPunct/>
              <w:autoSpaceDE/>
              <w:spacing w:before="0"/>
              <w:ind w:left="0" w:right="0"/>
              <w:textAlignment w:val="auto"/>
              <w:rPr>
                <w:color w:val="000000"/>
              </w:rPr>
            </w:pPr>
            <w:r>
              <w:rPr>
                <w:color w:val="000000"/>
              </w:rPr>
              <w:t>Application</w:t>
            </w:r>
          </w:p>
        </w:tc>
        <w:tc>
          <w:tcPr>
            <w:tcW w:w="2982" w:type="dxa"/>
            <w:vAlign w:val="center"/>
          </w:tcPr>
          <w:p w14:paraId="56A34FB6" w14:textId="77777777" w:rsidR="00DB436C" w:rsidRDefault="00B84160">
            <w:pPr>
              <w:overflowPunct/>
              <w:autoSpaceDE/>
              <w:spacing w:before="0"/>
              <w:ind w:left="0" w:right="0"/>
              <w:textAlignment w:val="auto"/>
              <w:rPr>
                <w:bCs/>
              </w:rPr>
            </w:pPr>
            <w:r>
              <w:rPr>
                <w:bCs/>
              </w:rPr>
              <w:t>Tomcat -&gt; bin -&gt;shutdown.sh</w:t>
            </w:r>
          </w:p>
        </w:tc>
      </w:tr>
      <w:tr w:rsidR="00DB436C" w14:paraId="22407841" w14:textId="77777777">
        <w:trPr>
          <w:trHeight w:val="422"/>
        </w:trPr>
        <w:tc>
          <w:tcPr>
            <w:tcW w:w="2368" w:type="dxa"/>
            <w:shd w:val="clear" w:color="auto" w:fill="auto"/>
            <w:vAlign w:val="center"/>
          </w:tcPr>
          <w:p w14:paraId="050C9E8E" w14:textId="77777777" w:rsidR="00DB436C" w:rsidRDefault="00B84160">
            <w:pPr>
              <w:overflowPunct/>
              <w:autoSpaceDE/>
              <w:spacing w:before="0"/>
              <w:ind w:left="0" w:right="0"/>
              <w:textAlignment w:val="auto"/>
              <w:rPr>
                <w:color w:val="000000"/>
              </w:rPr>
            </w:pPr>
            <w:r>
              <w:rPr>
                <w:color w:val="000000"/>
              </w:rPr>
              <w:lastRenderedPageBreak/>
              <w:t>MASG-3MFMIGAPP-LX</w:t>
            </w:r>
          </w:p>
        </w:tc>
        <w:tc>
          <w:tcPr>
            <w:tcW w:w="1440" w:type="dxa"/>
            <w:shd w:val="clear" w:color="auto" w:fill="auto"/>
            <w:vAlign w:val="center"/>
          </w:tcPr>
          <w:p w14:paraId="5B23C938" w14:textId="77777777" w:rsidR="00DB436C" w:rsidRDefault="00B84160">
            <w:pPr>
              <w:overflowPunct/>
              <w:autoSpaceDE/>
              <w:spacing w:before="0"/>
              <w:ind w:left="0" w:right="0"/>
              <w:textAlignment w:val="auto"/>
              <w:rPr>
                <w:color w:val="000000"/>
              </w:rPr>
            </w:pPr>
            <w:r>
              <w:rPr>
                <w:color w:val="000000"/>
              </w:rPr>
              <w:t>10.221.12.20</w:t>
            </w:r>
          </w:p>
        </w:tc>
        <w:tc>
          <w:tcPr>
            <w:tcW w:w="1698" w:type="dxa"/>
            <w:shd w:val="clear" w:color="auto" w:fill="auto"/>
            <w:vAlign w:val="center"/>
          </w:tcPr>
          <w:p w14:paraId="1E9CD01D" w14:textId="77777777" w:rsidR="00DB436C" w:rsidRDefault="00B84160">
            <w:pPr>
              <w:overflowPunct/>
              <w:autoSpaceDE/>
              <w:spacing w:before="0"/>
              <w:ind w:left="0" w:right="0"/>
              <w:textAlignment w:val="auto"/>
              <w:rPr>
                <w:color w:val="000000"/>
              </w:rPr>
            </w:pPr>
            <w:r>
              <w:rPr>
                <w:color w:val="000000"/>
              </w:rPr>
              <w:t>UAT Application</w:t>
            </w:r>
          </w:p>
        </w:tc>
        <w:tc>
          <w:tcPr>
            <w:tcW w:w="2982" w:type="dxa"/>
            <w:vAlign w:val="center"/>
          </w:tcPr>
          <w:p w14:paraId="59E6492A" w14:textId="77777777" w:rsidR="00DB436C" w:rsidRDefault="00B84160">
            <w:pPr>
              <w:keepNext/>
              <w:overflowPunct/>
              <w:autoSpaceDE/>
              <w:spacing w:before="0"/>
              <w:ind w:left="0" w:right="0"/>
              <w:textAlignment w:val="auto"/>
              <w:rPr>
                <w:bCs/>
              </w:rPr>
            </w:pPr>
            <w:r>
              <w:rPr>
                <w:bCs/>
              </w:rPr>
              <w:t>Tomcat -&gt; bin -&gt;shutdown.sh</w:t>
            </w:r>
          </w:p>
        </w:tc>
      </w:tr>
    </w:tbl>
    <w:p w14:paraId="5DFAFE5F" w14:textId="77777777" w:rsidR="00DB436C" w:rsidRDefault="00B84160">
      <w:pPr>
        <w:pStyle w:val="Caption"/>
        <w:jc w:val="center"/>
      </w:pPr>
      <w:r>
        <w:t xml:space="preserve">Table </w:t>
      </w:r>
      <w:fldSimple w:instr=" SEQ Table \* ARABIC ">
        <w:r>
          <w:t>16</w:t>
        </w:r>
      </w:fldSimple>
    </w:p>
    <w:p w14:paraId="56546829" w14:textId="77777777" w:rsidR="00DB436C" w:rsidRDefault="00B84160">
      <w:pPr>
        <w:pStyle w:val="Heading2"/>
      </w:pPr>
      <w:bookmarkStart w:id="185" w:name="_Toc531101425"/>
      <w:r>
        <w:t>4.7.5</w:t>
      </w:r>
      <w:r>
        <w:tab/>
        <w:t>Monitoring Tools</w:t>
      </w:r>
      <w:bookmarkEnd w:id="185"/>
    </w:p>
    <w:p w14:paraId="25E0A026" w14:textId="77777777" w:rsidR="00DB436C" w:rsidRDefault="00B84160">
      <w:pPr>
        <w:pStyle w:val="BodyText"/>
        <w:ind w:left="720"/>
      </w:pPr>
      <w:r>
        <w:rPr>
          <w:sz w:val="20"/>
        </w:rPr>
        <w:t>The iHRMS Archival Production servers will be monitoring by IBM Tivoli Monitoring. Refer to Tivoli Monitoring document (TEC Events Escalation Procedure).</w:t>
      </w:r>
    </w:p>
    <w:p w14:paraId="2C08F3AA" w14:textId="77777777" w:rsidR="00DB436C" w:rsidRDefault="00B84160">
      <w:pPr>
        <w:pStyle w:val="Heading2"/>
      </w:pPr>
      <w:bookmarkStart w:id="186" w:name="_Toc531101426"/>
      <w:r>
        <w:t>4.7.6</w:t>
      </w:r>
      <w:r>
        <w:tab/>
        <w:t>Source Code Version Control</w:t>
      </w:r>
      <w:bookmarkEnd w:id="186"/>
    </w:p>
    <w:p w14:paraId="19525511" w14:textId="77777777" w:rsidR="00DB436C" w:rsidRDefault="00B84160">
      <w:pPr>
        <w:pStyle w:val="BodyText"/>
        <w:ind w:left="720"/>
        <w:jc w:val="both"/>
        <w:rPr>
          <w:sz w:val="20"/>
        </w:rPr>
      </w:pPr>
      <w:r>
        <w:rPr>
          <w:sz w:val="20"/>
        </w:rPr>
        <w:t>The source code and versioning of iHRMS Archival application is being managed by the TCS.</w:t>
      </w:r>
    </w:p>
    <w:p w14:paraId="189916C6" w14:textId="77777777" w:rsidR="00DB436C" w:rsidRDefault="00B84160">
      <w:pPr>
        <w:pStyle w:val="Heading2"/>
      </w:pPr>
      <w:bookmarkStart w:id="187" w:name="_Toc531101427"/>
      <w:r>
        <w:t>4.7.7</w:t>
      </w:r>
      <w:r>
        <w:tab/>
        <w:t>Preparation of Production Environment</w:t>
      </w:r>
      <w:bookmarkEnd w:id="187"/>
    </w:p>
    <w:p w14:paraId="69375544" w14:textId="77777777" w:rsidR="00DB436C" w:rsidRDefault="00B84160">
      <w:pPr>
        <w:pStyle w:val="Heading3"/>
        <w:keepNext w:val="0"/>
        <w:numPr>
          <w:ilvl w:val="2"/>
          <w:numId w:val="0"/>
        </w:numPr>
        <w:tabs>
          <w:tab w:val="left" w:pos="1440"/>
          <w:tab w:val="left" w:pos="3983"/>
        </w:tabs>
        <w:overflowPunct/>
        <w:autoSpaceDE/>
        <w:autoSpaceDN/>
        <w:adjustRightInd/>
        <w:spacing w:before="240"/>
        <w:ind w:left="1440" w:right="0" w:hanging="720"/>
        <w:jc w:val="left"/>
        <w:textAlignment w:val="auto"/>
        <w:rPr>
          <w:rFonts w:cs="Arial"/>
          <w:caps/>
        </w:rPr>
      </w:pPr>
      <w:bookmarkStart w:id="188" w:name="_Toc531101428"/>
      <w:r>
        <w:rPr>
          <w:rFonts w:cs="Arial"/>
          <w:caps/>
        </w:rPr>
        <w:t>4.7.7.1</w:t>
      </w:r>
      <w:r>
        <w:rPr>
          <w:rFonts w:cs="Arial"/>
          <w:caps/>
        </w:rPr>
        <w:tab/>
        <w:t>P</w:t>
      </w:r>
      <w:r>
        <w:rPr>
          <w:rFonts w:cs="Arial"/>
        </w:rPr>
        <w:t>rogram / macro</w:t>
      </w:r>
      <w:bookmarkEnd w:id="188"/>
      <w:r>
        <w:rPr>
          <w:rFonts w:cs="Arial"/>
          <w:caps/>
        </w:rPr>
        <w:tab/>
      </w:r>
    </w:p>
    <w:p w14:paraId="1B2035B7" w14:textId="77777777" w:rsidR="00DB436C" w:rsidRDefault="00B84160">
      <w:pPr>
        <w:pStyle w:val="BodyText"/>
        <w:ind w:left="1440"/>
        <w:rPr>
          <w:iCs/>
          <w:sz w:val="20"/>
        </w:rPr>
      </w:pPr>
      <w:r>
        <w:rPr>
          <w:iCs/>
          <w:sz w:val="20"/>
        </w:rPr>
        <w:t>The iHRMS Archival application has been installed in Production servers.</w:t>
      </w:r>
    </w:p>
    <w:p w14:paraId="5AA3C4B0" w14:textId="77777777" w:rsidR="00DB436C" w:rsidRDefault="00B84160">
      <w:pPr>
        <w:pStyle w:val="Heading3"/>
        <w:keepNext w:val="0"/>
        <w:numPr>
          <w:ilvl w:val="2"/>
          <w:numId w:val="0"/>
        </w:numPr>
        <w:tabs>
          <w:tab w:val="left" w:pos="1440"/>
        </w:tabs>
        <w:overflowPunct/>
        <w:autoSpaceDE/>
        <w:autoSpaceDN/>
        <w:adjustRightInd/>
        <w:spacing w:before="240"/>
        <w:ind w:left="900" w:right="0" w:hanging="720"/>
        <w:jc w:val="left"/>
        <w:textAlignment w:val="auto"/>
        <w:rPr>
          <w:rFonts w:cs="Arial"/>
        </w:rPr>
      </w:pPr>
      <w:bookmarkStart w:id="189" w:name="_Toc531101429"/>
      <w:r>
        <w:rPr>
          <w:rFonts w:cs="Arial"/>
          <w:caps/>
        </w:rPr>
        <w:t>4.7.7.2</w:t>
      </w:r>
      <w:r>
        <w:rPr>
          <w:rFonts w:cs="Arial"/>
          <w:caps/>
        </w:rPr>
        <w:tab/>
      </w:r>
      <w:r>
        <w:rPr>
          <w:rFonts w:cs="Arial"/>
        </w:rPr>
        <w:t>Network Definitions</w:t>
      </w:r>
      <w:bookmarkEnd w:id="189"/>
    </w:p>
    <w:p w14:paraId="09ADE73C" w14:textId="77777777" w:rsidR="00DB436C" w:rsidRDefault="00B84160">
      <w:pPr>
        <w:pStyle w:val="BodyText"/>
        <w:ind w:left="1440"/>
        <w:rPr>
          <w:iCs/>
          <w:sz w:val="20"/>
        </w:rPr>
      </w:pPr>
      <w:r>
        <w:rPr>
          <w:iCs/>
          <w:sz w:val="20"/>
        </w:rPr>
        <w:t>The following hostnames have been defined in the DNS:</w:t>
      </w:r>
    </w:p>
    <w:p w14:paraId="6EC59BF1" w14:textId="77777777" w:rsidR="00DB436C" w:rsidRDefault="00DB436C">
      <w:pPr>
        <w:pStyle w:val="BodyText"/>
        <w:ind w:left="1440"/>
        <w:rPr>
          <w:iCs/>
          <w:sz w:val="20"/>
        </w:rPr>
      </w:pPr>
    </w:p>
    <w:p w14:paraId="46D598DF" w14:textId="77777777" w:rsidR="00DB436C" w:rsidRDefault="00B84160">
      <w:pPr>
        <w:pStyle w:val="BodyText"/>
        <w:ind w:left="1440"/>
        <w:rPr>
          <w:iCs/>
          <w:sz w:val="20"/>
        </w:rPr>
      </w:pPr>
      <w:r>
        <w:rPr>
          <w:iCs/>
          <w:sz w:val="20"/>
        </w:rPr>
        <w:t>1. 1MFMIGAPP1.MAS.NET– IP address 10.221.4.18</w:t>
      </w:r>
    </w:p>
    <w:p w14:paraId="5F116323" w14:textId="77777777" w:rsidR="00DB436C" w:rsidRDefault="00B84160">
      <w:pPr>
        <w:pStyle w:val="BodyText"/>
        <w:ind w:left="1440"/>
        <w:rPr>
          <w:iCs/>
          <w:sz w:val="20"/>
        </w:rPr>
      </w:pPr>
      <w:r>
        <w:rPr>
          <w:iCs/>
          <w:sz w:val="20"/>
        </w:rPr>
        <w:t>2. 3MFMIGAPP1.MAS.NET– IP address 10.221.12.20</w:t>
      </w:r>
    </w:p>
    <w:p w14:paraId="3539A27A" w14:textId="77777777" w:rsidR="00DB436C" w:rsidRDefault="00B84160">
      <w:pPr>
        <w:pStyle w:val="BodyText"/>
        <w:ind w:left="1440"/>
        <w:rPr>
          <w:iCs/>
          <w:sz w:val="20"/>
        </w:rPr>
      </w:pPr>
      <w:r>
        <w:rPr>
          <w:iCs/>
          <w:sz w:val="20"/>
        </w:rPr>
        <w:t>3. IHRMSLEGACYDB.MAS.NET– IP address 10.221.14.20</w:t>
      </w:r>
    </w:p>
    <w:p w14:paraId="44ED4469" w14:textId="77777777" w:rsidR="00DB436C" w:rsidRDefault="00B84160">
      <w:pPr>
        <w:pStyle w:val="Heading3"/>
        <w:keepNext w:val="0"/>
        <w:numPr>
          <w:ilvl w:val="2"/>
          <w:numId w:val="0"/>
        </w:numPr>
        <w:tabs>
          <w:tab w:val="left" w:pos="1440"/>
        </w:tabs>
        <w:overflowPunct/>
        <w:autoSpaceDE/>
        <w:autoSpaceDN/>
        <w:adjustRightInd/>
        <w:spacing w:before="240"/>
        <w:ind w:left="576" w:right="0" w:hanging="396"/>
        <w:textAlignment w:val="auto"/>
        <w:rPr>
          <w:rFonts w:cs="Arial"/>
          <w:caps/>
        </w:rPr>
      </w:pPr>
      <w:bookmarkStart w:id="190" w:name="_Toc531101430"/>
      <w:bookmarkStart w:id="191" w:name="_Toc499308600"/>
      <w:r>
        <w:rPr>
          <w:rFonts w:cs="Arial"/>
          <w:caps/>
        </w:rPr>
        <w:t>4.7.7.3 Desktop</w:t>
      </w:r>
      <w:r>
        <w:rPr>
          <w:rFonts w:cs="Arial"/>
        </w:rPr>
        <w:t xml:space="preserve"> Configuration</w:t>
      </w:r>
      <w:bookmarkEnd w:id="190"/>
      <w:bookmarkEnd w:id="191"/>
    </w:p>
    <w:p w14:paraId="66962885" w14:textId="77777777" w:rsidR="00DB436C" w:rsidRDefault="00DB436C">
      <w:pPr>
        <w:overflowPunct/>
        <w:autoSpaceDE/>
        <w:spacing w:before="0"/>
        <w:ind w:right="0"/>
        <w:textAlignment w:val="auto"/>
        <w:rPr>
          <w:iCs/>
        </w:rPr>
      </w:pPr>
    </w:p>
    <w:p w14:paraId="1208122C" w14:textId="77777777" w:rsidR="00DB436C" w:rsidRDefault="00B84160">
      <w:pPr>
        <w:overflowPunct/>
        <w:autoSpaceDE/>
        <w:spacing w:before="0"/>
        <w:ind w:right="0"/>
        <w:textAlignment w:val="auto"/>
        <w:rPr>
          <w:i/>
          <w:iCs/>
          <w:color w:val="0000FF"/>
        </w:rPr>
      </w:pPr>
      <w:r>
        <w:rPr>
          <w:iCs/>
        </w:rPr>
        <w:t xml:space="preserve">Current desktop configuration for iHRMS Archival </w:t>
      </w:r>
      <w:r>
        <w:t>users</w:t>
      </w:r>
      <w:r>
        <w:rPr>
          <w:iCs/>
          <w:color w:val="0000FF"/>
        </w:rPr>
        <w:t>:</w:t>
      </w:r>
    </w:p>
    <w:p w14:paraId="569D64D9" w14:textId="77777777" w:rsidR="00DB436C" w:rsidRDefault="00DB436C">
      <w:pPr>
        <w:overflowPunct/>
        <w:autoSpaceDE/>
        <w:spacing w:before="0"/>
        <w:ind w:right="0"/>
        <w:textAlignment w:val="auto"/>
        <w:rPr>
          <w:i/>
          <w:iCs/>
          <w:color w:val="0000FF"/>
        </w:rPr>
      </w:pPr>
    </w:p>
    <w:tbl>
      <w:tblPr>
        <w:tblW w:w="8692" w:type="dxa"/>
        <w:tblInd w:w="720" w:type="dxa"/>
        <w:tblLayout w:type="fixed"/>
        <w:tblLook w:val="04A0" w:firstRow="1" w:lastRow="0" w:firstColumn="1" w:lastColumn="0" w:noHBand="0" w:noVBand="1"/>
      </w:tblPr>
      <w:tblGrid>
        <w:gridCol w:w="2722"/>
        <w:gridCol w:w="5970"/>
      </w:tblGrid>
      <w:tr w:rsidR="00DB436C" w14:paraId="579A659D" w14:textId="77777777">
        <w:tc>
          <w:tcPr>
            <w:tcW w:w="2722" w:type="dxa"/>
            <w:tcBorders>
              <w:top w:val="single" w:sz="4" w:space="0" w:color="000000"/>
              <w:left w:val="single" w:sz="4" w:space="0" w:color="000000"/>
              <w:bottom w:val="single" w:sz="4" w:space="0" w:color="000000"/>
            </w:tcBorders>
            <w:shd w:val="clear" w:color="auto" w:fill="9CC2E5"/>
            <w:vAlign w:val="center"/>
          </w:tcPr>
          <w:p w14:paraId="3106A2FC" w14:textId="77777777" w:rsidR="00DB436C" w:rsidRDefault="00B84160">
            <w:pPr>
              <w:spacing w:before="0"/>
              <w:ind w:left="0"/>
            </w:pPr>
            <w:r>
              <w:rPr>
                <w:b/>
              </w:rPr>
              <w:t>CPU</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DDADBE" w14:textId="77777777" w:rsidR="00DB436C" w:rsidRDefault="00B84160">
            <w:pPr>
              <w:suppressAutoHyphens/>
              <w:overflowPunct/>
              <w:autoSpaceDE/>
              <w:autoSpaceDN/>
              <w:adjustRightInd/>
              <w:spacing w:before="0"/>
              <w:ind w:left="0" w:right="0"/>
              <w:textAlignment w:val="auto"/>
            </w:pPr>
            <w:r>
              <w:t>Intel/AMD 2 GHz or Above</w:t>
            </w:r>
          </w:p>
        </w:tc>
      </w:tr>
      <w:tr w:rsidR="00DB436C" w14:paraId="6867EB36" w14:textId="77777777">
        <w:tc>
          <w:tcPr>
            <w:tcW w:w="2722" w:type="dxa"/>
            <w:tcBorders>
              <w:top w:val="single" w:sz="4" w:space="0" w:color="000000"/>
              <w:left w:val="single" w:sz="4" w:space="0" w:color="000000"/>
              <w:bottom w:val="single" w:sz="4" w:space="0" w:color="000000"/>
            </w:tcBorders>
            <w:shd w:val="clear" w:color="auto" w:fill="9CC2E5"/>
            <w:vAlign w:val="center"/>
          </w:tcPr>
          <w:p w14:paraId="74A96D4A" w14:textId="77777777" w:rsidR="00DB436C" w:rsidRDefault="00B84160">
            <w:pPr>
              <w:spacing w:before="0"/>
              <w:ind w:left="0"/>
            </w:pPr>
            <w:r>
              <w:rPr>
                <w:b/>
              </w:rPr>
              <w:t>RAM</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0378F3" w14:textId="77777777" w:rsidR="00DB436C" w:rsidRDefault="00B84160">
            <w:pPr>
              <w:suppressAutoHyphens/>
              <w:overflowPunct/>
              <w:autoSpaceDE/>
              <w:autoSpaceDN/>
              <w:adjustRightInd/>
              <w:spacing w:before="0"/>
              <w:ind w:left="0" w:right="0"/>
              <w:textAlignment w:val="auto"/>
            </w:pPr>
            <w:r>
              <w:t>2GB RAM memory or Above</w:t>
            </w:r>
          </w:p>
        </w:tc>
      </w:tr>
      <w:tr w:rsidR="00DB436C" w14:paraId="4715109C" w14:textId="77777777">
        <w:tc>
          <w:tcPr>
            <w:tcW w:w="2722" w:type="dxa"/>
            <w:tcBorders>
              <w:top w:val="single" w:sz="4" w:space="0" w:color="000000"/>
              <w:left w:val="single" w:sz="4" w:space="0" w:color="000000"/>
              <w:bottom w:val="single" w:sz="4" w:space="0" w:color="000000"/>
            </w:tcBorders>
            <w:shd w:val="clear" w:color="auto" w:fill="9CC2E5"/>
            <w:vAlign w:val="center"/>
          </w:tcPr>
          <w:p w14:paraId="25137E19" w14:textId="77777777" w:rsidR="00DB436C" w:rsidRDefault="00B84160">
            <w:pPr>
              <w:spacing w:before="0"/>
              <w:ind w:left="0"/>
            </w:pPr>
            <w:r>
              <w:rPr>
                <w:b/>
              </w:rPr>
              <w:t>Monitor</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7F2BD" w14:textId="77777777" w:rsidR="00DB436C" w:rsidRDefault="00B84160">
            <w:pPr>
              <w:suppressAutoHyphens/>
              <w:overflowPunct/>
              <w:autoSpaceDE/>
              <w:autoSpaceDN/>
              <w:adjustRightInd/>
              <w:spacing w:before="0"/>
              <w:ind w:left="0" w:right="0"/>
              <w:textAlignment w:val="auto"/>
            </w:pPr>
            <w:r>
              <w:t>800 x 600 resolution VGA colour</w:t>
            </w:r>
          </w:p>
        </w:tc>
      </w:tr>
      <w:tr w:rsidR="00DB436C" w14:paraId="63F38347" w14:textId="77777777">
        <w:tc>
          <w:tcPr>
            <w:tcW w:w="2722" w:type="dxa"/>
            <w:tcBorders>
              <w:top w:val="single" w:sz="4" w:space="0" w:color="000000"/>
              <w:left w:val="single" w:sz="4" w:space="0" w:color="000000"/>
              <w:bottom w:val="single" w:sz="4" w:space="0" w:color="000000"/>
            </w:tcBorders>
            <w:shd w:val="clear" w:color="auto" w:fill="9CC2E5"/>
            <w:vAlign w:val="center"/>
          </w:tcPr>
          <w:p w14:paraId="0F80CB4B" w14:textId="77777777" w:rsidR="00DB436C" w:rsidRDefault="00B84160">
            <w:pPr>
              <w:spacing w:before="0"/>
              <w:ind w:left="0"/>
            </w:pPr>
            <w:r>
              <w:rPr>
                <w:b/>
              </w:rPr>
              <w:t>Operating System</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8A4877" w14:textId="77777777" w:rsidR="00DB436C" w:rsidRDefault="00B84160">
            <w:pPr>
              <w:suppressAutoHyphens/>
              <w:overflowPunct/>
              <w:autoSpaceDE/>
              <w:autoSpaceDN/>
              <w:adjustRightInd/>
              <w:spacing w:before="0"/>
              <w:ind w:left="0" w:right="0"/>
              <w:textAlignment w:val="auto"/>
            </w:pPr>
            <w:r>
              <w:t>Windows  XP or Above</w:t>
            </w:r>
          </w:p>
        </w:tc>
      </w:tr>
      <w:tr w:rsidR="00DB436C" w14:paraId="79DB3B66" w14:textId="77777777">
        <w:tc>
          <w:tcPr>
            <w:tcW w:w="2722" w:type="dxa"/>
            <w:tcBorders>
              <w:top w:val="single" w:sz="4" w:space="0" w:color="000000"/>
              <w:left w:val="single" w:sz="4" w:space="0" w:color="000000"/>
              <w:bottom w:val="single" w:sz="4" w:space="0" w:color="000000"/>
            </w:tcBorders>
            <w:shd w:val="clear" w:color="auto" w:fill="9CC2E5"/>
            <w:vAlign w:val="center"/>
          </w:tcPr>
          <w:p w14:paraId="7A2F89F5" w14:textId="77777777" w:rsidR="00DB436C" w:rsidRDefault="00B84160">
            <w:pPr>
              <w:spacing w:before="0"/>
              <w:ind w:left="0"/>
            </w:pPr>
            <w:r>
              <w:rPr>
                <w:b/>
              </w:rPr>
              <w:t>Disk</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9C6D3" w14:textId="77777777" w:rsidR="00DB436C" w:rsidRDefault="00B84160">
            <w:pPr>
              <w:suppressAutoHyphens/>
              <w:overflowPunct/>
              <w:autoSpaceDE/>
              <w:autoSpaceDN/>
              <w:adjustRightInd/>
              <w:spacing w:before="0"/>
              <w:ind w:left="0" w:right="0"/>
              <w:textAlignment w:val="auto"/>
            </w:pPr>
            <w:r>
              <w:t>80 GB (less than 1GB is required)</w:t>
            </w:r>
          </w:p>
        </w:tc>
      </w:tr>
      <w:tr w:rsidR="00DB436C" w14:paraId="3C03E8A6" w14:textId="77777777">
        <w:tc>
          <w:tcPr>
            <w:tcW w:w="2722" w:type="dxa"/>
            <w:tcBorders>
              <w:top w:val="single" w:sz="4" w:space="0" w:color="000000"/>
              <w:left w:val="single" w:sz="4" w:space="0" w:color="000000"/>
              <w:bottom w:val="single" w:sz="4" w:space="0" w:color="000000"/>
            </w:tcBorders>
            <w:shd w:val="clear" w:color="auto" w:fill="9CC2E5"/>
            <w:vAlign w:val="center"/>
          </w:tcPr>
          <w:p w14:paraId="615F40CA" w14:textId="77777777" w:rsidR="00DB436C" w:rsidRDefault="00B84160">
            <w:pPr>
              <w:spacing w:before="0"/>
              <w:ind w:left="0"/>
            </w:pPr>
            <w:r>
              <w:rPr>
                <w:b/>
              </w:rPr>
              <w:t>Software</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51F871" w14:textId="77777777" w:rsidR="00DB436C" w:rsidRDefault="00B84160">
            <w:pPr>
              <w:suppressAutoHyphens/>
              <w:overflowPunct/>
              <w:autoSpaceDE/>
              <w:autoSpaceDN/>
              <w:adjustRightInd/>
              <w:spacing w:before="0"/>
              <w:ind w:left="0" w:right="0"/>
              <w:textAlignment w:val="auto"/>
            </w:pPr>
            <w:r>
              <w:t>Internet Explorer Web browser - IE 8.0/Google Chrome/Firefox</w:t>
            </w:r>
          </w:p>
          <w:p w14:paraId="138C0EBA" w14:textId="77777777" w:rsidR="00DB436C" w:rsidRDefault="00B84160">
            <w:pPr>
              <w:suppressAutoHyphens/>
              <w:overflowPunct/>
              <w:autoSpaceDE/>
              <w:autoSpaceDN/>
              <w:adjustRightInd/>
              <w:spacing w:before="0"/>
              <w:ind w:left="0" w:right="0"/>
              <w:textAlignment w:val="auto"/>
            </w:pPr>
            <w:r>
              <w:rPr>
                <w:sz w:val="23"/>
                <w:szCs w:val="23"/>
              </w:rPr>
              <w:t xml:space="preserve">Acrobat Reader 9.0 </w:t>
            </w:r>
          </w:p>
          <w:p w14:paraId="29D6B04F" w14:textId="77777777" w:rsidR="00DB436C" w:rsidRDefault="00B84160">
            <w:pPr>
              <w:overflowPunct/>
              <w:autoSpaceDE/>
              <w:spacing w:before="0"/>
              <w:ind w:left="360" w:right="0"/>
              <w:textAlignment w:val="auto"/>
            </w:pPr>
            <w:r>
              <w:t xml:space="preserve"> </w:t>
            </w:r>
          </w:p>
        </w:tc>
      </w:tr>
      <w:tr w:rsidR="00DB436C" w14:paraId="652985DB" w14:textId="77777777">
        <w:tc>
          <w:tcPr>
            <w:tcW w:w="2722" w:type="dxa"/>
            <w:tcBorders>
              <w:top w:val="single" w:sz="4" w:space="0" w:color="000000"/>
              <w:left w:val="single" w:sz="4" w:space="0" w:color="000000"/>
              <w:bottom w:val="single" w:sz="4" w:space="0" w:color="000000"/>
            </w:tcBorders>
            <w:shd w:val="clear" w:color="auto" w:fill="9CC2E5"/>
            <w:vAlign w:val="center"/>
          </w:tcPr>
          <w:p w14:paraId="752AEF60" w14:textId="77777777" w:rsidR="00DB436C" w:rsidRDefault="00B84160">
            <w:pPr>
              <w:spacing w:before="0"/>
              <w:ind w:left="0"/>
            </w:pPr>
            <w:r>
              <w:rPr>
                <w:b/>
              </w:rPr>
              <w:t>Network</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505993" w14:textId="77777777" w:rsidR="00DB436C" w:rsidRDefault="00B84160">
            <w:pPr>
              <w:suppressAutoHyphens/>
              <w:overflowPunct/>
              <w:autoSpaceDE/>
              <w:autoSpaceDN/>
              <w:adjustRightInd/>
              <w:spacing w:before="0"/>
              <w:ind w:left="0" w:right="0"/>
              <w:textAlignment w:val="auto"/>
            </w:pPr>
            <w:r>
              <w:t>PC must be within MAB LAN/WAN network</w:t>
            </w:r>
          </w:p>
        </w:tc>
      </w:tr>
      <w:tr w:rsidR="00DB436C" w14:paraId="0F968A4B" w14:textId="77777777">
        <w:tc>
          <w:tcPr>
            <w:tcW w:w="2722" w:type="dxa"/>
            <w:tcBorders>
              <w:top w:val="single" w:sz="4" w:space="0" w:color="000000"/>
              <w:left w:val="single" w:sz="4" w:space="0" w:color="000000"/>
              <w:bottom w:val="single" w:sz="4" w:space="0" w:color="000000"/>
            </w:tcBorders>
            <w:shd w:val="clear" w:color="auto" w:fill="9CC2E5"/>
            <w:vAlign w:val="center"/>
          </w:tcPr>
          <w:p w14:paraId="3AA05C9D" w14:textId="77777777" w:rsidR="00DB436C" w:rsidRDefault="00B84160">
            <w:pPr>
              <w:spacing w:before="0"/>
              <w:ind w:left="0"/>
            </w:pPr>
            <w:r>
              <w:rPr>
                <w:b/>
              </w:rPr>
              <w:t>Specific Configuration</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2BD2D" w14:textId="77777777" w:rsidR="00DB436C" w:rsidRDefault="00B84160">
            <w:pPr>
              <w:suppressAutoHyphens/>
              <w:overflowPunct/>
              <w:autoSpaceDE/>
              <w:autoSpaceDN/>
              <w:adjustRightInd/>
              <w:spacing w:before="0" w:after="280"/>
              <w:ind w:left="0" w:right="0"/>
              <w:textAlignment w:val="auto"/>
            </w:pPr>
            <w:r>
              <w:t xml:space="preserve">If Proxy server is set on in the IE browser, ensure that the *mas.net.* is exempted. The performance may be slower if it </w:t>
            </w:r>
            <w:r>
              <w:lastRenderedPageBreak/>
              <w:t>goes through proxy. To change goto -&gt; IE-&gt;Tools-&gt;Internet Options-&gt;Connection-&gt;LAN Setting-&gt;Advances-&gt;Exceptions.</w:t>
            </w:r>
          </w:p>
          <w:p w14:paraId="39E0584D" w14:textId="77777777" w:rsidR="00DB436C" w:rsidRDefault="00DB436C">
            <w:pPr>
              <w:keepNext/>
              <w:overflowPunct/>
              <w:autoSpaceDE/>
              <w:spacing w:before="280"/>
              <w:ind w:left="0" w:right="0"/>
              <w:textAlignment w:val="auto"/>
            </w:pPr>
          </w:p>
        </w:tc>
      </w:tr>
    </w:tbl>
    <w:p w14:paraId="1F3555DB" w14:textId="77777777" w:rsidR="00DB436C" w:rsidRDefault="00B84160">
      <w:pPr>
        <w:pStyle w:val="Caption"/>
        <w:jc w:val="center"/>
        <w:rPr>
          <w:rFonts w:cs="Arial"/>
          <w:caps/>
        </w:rPr>
      </w:pPr>
      <w:r>
        <w:lastRenderedPageBreak/>
        <w:t xml:space="preserve">Table </w:t>
      </w:r>
      <w:fldSimple w:instr=" SEQ Table \* ARABIC ">
        <w:r>
          <w:t>17</w:t>
        </w:r>
      </w:fldSimple>
    </w:p>
    <w:p w14:paraId="56D07A98" w14:textId="77777777" w:rsidR="00DB436C" w:rsidRDefault="00B84160">
      <w:pPr>
        <w:pStyle w:val="Heading2"/>
      </w:pPr>
      <w:bookmarkStart w:id="192" w:name="_Toc531101431"/>
      <w:bookmarkStart w:id="193" w:name="_Toc499308601"/>
      <w:r>
        <w:t>4.7.8</w:t>
      </w:r>
      <w:r>
        <w:tab/>
        <w:t>Batch Jobs</w:t>
      </w:r>
      <w:bookmarkEnd w:id="192"/>
      <w:bookmarkEnd w:id="193"/>
    </w:p>
    <w:p w14:paraId="12995319" w14:textId="77777777" w:rsidR="00DB436C" w:rsidRDefault="00B84160">
      <w:pPr>
        <w:pStyle w:val="BodyText"/>
        <w:rPr>
          <w:rFonts w:cs="Arial"/>
          <w:iCs/>
          <w:sz w:val="20"/>
        </w:rPr>
      </w:pPr>
      <w:r>
        <w:rPr>
          <w:rFonts w:cs="Arial"/>
          <w:iCs/>
          <w:sz w:val="20"/>
        </w:rPr>
        <w:tab/>
        <w:t>NA</w:t>
      </w:r>
    </w:p>
    <w:p w14:paraId="0BB1A27E" w14:textId="77777777" w:rsidR="00DB436C" w:rsidRDefault="00DB436C">
      <w:pPr>
        <w:pStyle w:val="BodyText"/>
        <w:rPr>
          <w:rFonts w:cs="Arial"/>
          <w:iCs/>
          <w:sz w:val="20"/>
        </w:rPr>
      </w:pPr>
    </w:p>
    <w:p w14:paraId="6DA69A25" w14:textId="77777777" w:rsidR="00DB436C" w:rsidRDefault="00B84160">
      <w:pPr>
        <w:pStyle w:val="Heading2"/>
      </w:pPr>
      <w:bookmarkStart w:id="194" w:name="_Toc531101432"/>
      <w:bookmarkStart w:id="195" w:name="_Toc499308602"/>
      <w:r>
        <w:t>4.7.9</w:t>
      </w:r>
      <w:r>
        <w:tab/>
        <w:t>Report Management</w:t>
      </w:r>
      <w:bookmarkEnd w:id="194"/>
      <w:bookmarkEnd w:id="195"/>
    </w:p>
    <w:p w14:paraId="0F8B125C" w14:textId="77777777" w:rsidR="00DB436C" w:rsidRDefault="00DB436C">
      <w:pPr>
        <w:pStyle w:val="BodyText"/>
        <w:spacing w:before="0"/>
        <w:rPr>
          <w:rFonts w:cs="Arial"/>
          <w:iCs/>
          <w:sz w:val="20"/>
        </w:rPr>
      </w:pPr>
    </w:p>
    <w:p w14:paraId="38D75C4D" w14:textId="77777777" w:rsidR="00DB436C" w:rsidRDefault="00B84160">
      <w:pPr>
        <w:pStyle w:val="BodyText"/>
        <w:ind w:left="720"/>
        <w:jc w:val="both"/>
        <w:rPr>
          <w:sz w:val="20"/>
        </w:rPr>
      </w:pPr>
      <w:r>
        <w:rPr>
          <w:sz w:val="20"/>
        </w:rPr>
        <w:t>iHRMS Archival can produce numerous reports mostly in pdf and excel format. User can view the report online or download the report. For the Report category please refer the section Report.</w:t>
      </w:r>
    </w:p>
    <w:p w14:paraId="41C60458" w14:textId="77777777" w:rsidR="00DB436C" w:rsidRDefault="00DB436C">
      <w:pPr>
        <w:pStyle w:val="BodyText"/>
        <w:spacing w:before="0"/>
        <w:rPr>
          <w:rFonts w:cs="Arial"/>
          <w:iCs/>
          <w:sz w:val="20"/>
        </w:rPr>
      </w:pPr>
    </w:p>
    <w:p w14:paraId="4267F419" w14:textId="77777777" w:rsidR="00DB436C" w:rsidRDefault="00DB436C">
      <w:pPr>
        <w:pStyle w:val="BodyText"/>
        <w:spacing w:before="0"/>
        <w:rPr>
          <w:rFonts w:cs="Arial"/>
          <w:iCs/>
          <w:sz w:val="20"/>
        </w:rPr>
      </w:pPr>
    </w:p>
    <w:p w14:paraId="2307325F" w14:textId="77777777" w:rsidR="00DB436C" w:rsidRDefault="00DB436C">
      <w:pPr>
        <w:pStyle w:val="BodyText"/>
        <w:spacing w:before="0"/>
        <w:rPr>
          <w:rFonts w:cs="Arial"/>
          <w:iCs/>
          <w:sz w:val="20"/>
        </w:rPr>
      </w:pPr>
    </w:p>
    <w:p w14:paraId="313AE7F5" w14:textId="77777777" w:rsidR="00DB436C" w:rsidRDefault="00DB436C">
      <w:pPr>
        <w:pStyle w:val="BodyText"/>
        <w:spacing w:before="0"/>
        <w:rPr>
          <w:rFonts w:cs="Arial"/>
          <w:iCs/>
          <w:sz w:val="20"/>
        </w:rPr>
      </w:pPr>
    </w:p>
    <w:p w14:paraId="0655023E" w14:textId="77777777" w:rsidR="00DB436C" w:rsidRDefault="00B84160">
      <w:pPr>
        <w:pStyle w:val="Heading1"/>
        <w:pageBreakBefore/>
        <w:numPr>
          <w:ilvl w:val="1"/>
          <w:numId w:val="17"/>
        </w:numPr>
        <w:overflowPunct/>
        <w:autoSpaceDE/>
        <w:autoSpaceDN/>
        <w:adjustRightInd/>
        <w:spacing w:before="240"/>
        <w:ind w:right="0"/>
        <w:textAlignment w:val="auto"/>
        <w:rPr>
          <w:rFonts w:cs="Arial"/>
          <w:caps/>
          <w:sz w:val="20"/>
        </w:rPr>
      </w:pPr>
      <w:bookmarkStart w:id="196" w:name="_Toc531101433"/>
      <w:r>
        <w:rPr>
          <w:rFonts w:cs="Arial"/>
          <w:caps/>
          <w:sz w:val="20"/>
        </w:rPr>
        <w:lastRenderedPageBreak/>
        <w:t>Maintenance and support</w:t>
      </w:r>
      <w:bookmarkEnd w:id="196"/>
    </w:p>
    <w:p w14:paraId="029DE0C0" w14:textId="77777777" w:rsidR="00DB436C" w:rsidRDefault="00B84160">
      <w:pPr>
        <w:pStyle w:val="BodyText"/>
        <w:ind w:left="897"/>
        <w:jc w:val="both"/>
        <w:rPr>
          <w:sz w:val="20"/>
        </w:rPr>
      </w:pPr>
      <w:r>
        <w:rPr>
          <w:sz w:val="20"/>
        </w:rPr>
        <w:t>This section provides information to Help Desk personnel who are expected to receive problem or error reports from iHRMS Archival users.</w:t>
      </w:r>
    </w:p>
    <w:p w14:paraId="168F65D8" w14:textId="77777777" w:rsidR="00DB436C" w:rsidRDefault="00DB436C">
      <w:pPr>
        <w:ind w:left="720"/>
        <w:rPr>
          <w:lang w:val="en-GB"/>
        </w:rPr>
      </w:pPr>
    </w:p>
    <w:p w14:paraId="0DB1CBC7" w14:textId="77777777" w:rsidR="00DB436C" w:rsidRDefault="00B84160">
      <w:pPr>
        <w:pStyle w:val="Heading2"/>
      </w:pPr>
      <w:bookmarkStart w:id="197" w:name="_Toc499308605"/>
      <w:r>
        <w:tab/>
      </w:r>
      <w:bookmarkStart w:id="198" w:name="_Toc531101434"/>
      <w:r>
        <w:t>4.8.1</w:t>
      </w:r>
      <w:r>
        <w:tab/>
        <w:t>Problem Logging</w:t>
      </w:r>
      <w:bookmarkEnd w:id="197"/>
      <w:bookmarkEnd w:id="198"/>
    </w:p>
    <w:p w14:paraId="213E7249" w14:textId="77777777" w:rsidR="00DB436C" w:rsidRDefault="00B84160">
      <w:pPr>
        <w:pStyle w:val="BodyText"/>
        <w:ind w:left="1440"/>
        <w:rPr>
          <w:sz w:val="20"/>
        </w:rPr>
      </w:pPr>
      <w:r>
        <w:rPr>
          <w:sz w:val="20"/>
        </w:rPr>
        <w:t>iHRMS Archival users will log problem pertaining to iHRMS Archival application to Helpdesk by telephone call or by sending memo to HELPDESK.</w:t>
      </w:r>
    </w:p>
    <w:p w14:paraId="50F18BA2" w14:textId="77777777" w:rsidR="00DB436C" w:rsidRDefault="00B84160">
      <w:pPr>
        <w:pStyle w:val="BodyText"/>
        <w:ind w:left="1080" w:firstLine="360"/>
        <w:jc w:val="both"/>
        <w:rPr>
          <w:sz w:val="20"/>
        </w:rPr>
      </w:pPr>
      <w:r>
        <w:rPr>
          <w:sz w:val="20"/>
        </w:rPr>
        <w:t>Helpdesk will provide 1st level support, log problems and assign accordingly.</w:t>
      </w:r>
    </w:p>
    <w:p w14:paraId="21C245E3" w14:textId="77777777" w:rsidR="00DB436C" w:rsidRDefault="00B84160">
      <w:pPr>
        <w:pStyle w:val="Heading2"/>
      </w:pPr>
      <w:bookmarkStart w:id="199" w:name="_Toc499308606"/>
      <w:r>
        <w:tab/>
      </w:r>
      <w:bookmarkStart w:id="200" w:name="_Toc531101435"/>
      <w:r>
        <w:t>4.8.2</w:t>
      </w:r>
      <w:r>
        <w:tab/>
        <w:t>Problem Categorization and Escalation</w:t>
      </w:r>
      <w:bookmarkEnd w:id="199"/>
      <w:bookmarkEnd w:id="200"/>
    </w:p>
    <w:p w14:paraId="460FA7C8" w14:textId="77777777" w:rsidR="00DB436C" w:rsidRDefault="00DB436C">
      <w:pPr>
        <w:pStyle w:val="BodyText"/>
        <w:jc w:val="center"/>
        <w:rPr>
          <w:rFonts w:eastAsia="Arial Unicode MS" w:cs="Arial"/>
          <w:sz w:val="20"/>
        </w:rPr>
      </w:pPr>
    </w:p>
    <w:tbl>
      <w:tblPr>
        <w:tblW w:w="9260" w:type="dxa"/>
        <w:tblInd w:w="360" w:type="dxa"/>
        <w:tblLayout w:type="fixed"/>
        <w:tblLook w:val="04A0" w:firstRow="1" w:lastRow="0" w:firstColumn="1" w:lastColumn="0" w:noHBand="0" w:noVBand="1"/>
      </w:tblPr>
      <w:tblGrid>
        <w:gridCol w:w="1860"/>
        <w:gridCol w:w="1873"/>
        <w:gridCol w:w="1793"/>
        <w:gridCol w:w="1966"/>
        <w:gridCol w:w="1768"/>
      </w:tblGrid>
      <w:tr w:rsidR="00DB436C" w14:paraId="0AE3E8D5" w14:textId="77777777">
        <w:tc>
          <w:tcPr>
            <w:tcW w:w="1860" w:type="dxa"/>
            <w:tcBorders>
              <w:top w:val="single" w:sz="4" w:space="0" w:color="000000"/>
              <w:left w:val="single" w:sz="4" w:space="0" w:color="000000"/>
              <w:bottom w:val="single" w:sz="4" w:space="0" w:color="000000"/>
            </w:tcBorders>
            <w:shd w:val="clear" w:color="auto" w:fill="9CC2E5"/>
          </w:tcPr>
          <w:p w14:paraId="4E0E9914" w14:textId="77777777" w:rsidR="00DB436C" w:rsidRDefault="00B84160">
            <w:pPr>
              <w:pStyle w:val="BodyText"/>
              <w:spacing w:before="60" w:after="60"/>
              <w:ind w:left="0"/>
              <w:rPr>
                <w:b/>
                <w:bCs/>
                <w:sz w:val="20"/>
              </w:rPr>
            </w:pPr>
            <w:r>
              <w:rPr>
                <w:b/>
                <w:bCs/>
                <w:sz w:val="20"/>
              </w:rPr>
              <w:t>Business Unit</w:t>
            </w:r>
          </w:p>
        </w:tc>
        <w:tc>
          <w:tcPr>
            <w:tcW w:w="1873" w:type="dxa"/>
            <w:tcBorders>
              <w:top w:val="single" w:sz="4" w:space="0" w:color="000000"/>
              <w:left w:val="single" w:sz="4" w:space="0" w:color="000000"/>
              <w:bottom w:val="single" w:sz="4" w:space="0" w:color="000000"/>
            </w:tcBorders>
            <w:shd w:val="clear" w:color="auto" w:fill="9CC2E5"/>
          </w:tcPr>
          <w:p w14:paraId="3D95674A" w14:textId="77777777" w:rsidR="00DB436C" w:rsidRDefault="00B84160">
            <w:pPr>
              <w:pStyle w:val="BodyText"/>
              <w:spacing w:before="60" w:after="60"/>
              <w:ind w:left="0"/>
              <w:rPr>
                <w:b/>
                <w:bCs/>
                <w:sz w:val="20"/>
              </w:rPr>
            </w:pPr>
            <w:r>
              <w:rPr>
                <w:b/>
                <w:bCs/>
                <w:sz w:val="20"/>
              </w:rPr>
              <w:t>Business Unit</w:t>
            </w:r>
          </w:p>
        </w:tc>
        <w:tc>
          <w:tcPr>
            <w:tcW w:w="1793" w:type="dxa"/>
            <w:tcBorders>
              <w:top w:val="single" w:sz="4" w:space="0" w:color="000000"/>
              <w:left w:val="single" w:sz="4" w:space="0" w:color="000000"/>
              <w:bottom w:val="single" w:sz="4" w:space="0" w:color="000000"/>
            </w:tcBorders>
            <w:shd w:val="clear" w:color="auto" w:fill="9CC2E5"/>
          </w:tcPr>
          <w:p w14:paraId="279A27FE" w14:textId="77777777" w:rsidR="00DB436C" w:rsidRDefault="00B84160">
            <w:pPr>
              <w:pStyle w:val="BodyText"/>
              <w:spacing w:before="60" w:after="60"/>
              <w:ind w:left="0"/>
              <w:jc w:val="center"/>
              <w:rPr>
                <w:b/>
                <w:bCs/>
                <w:sz w:val="20"/>
              </w:rPr>
            </w:pPr>
            <w:r>
              <w:rPr>
                <w:b/>
                <w:bCs/>
                <w:sz w:val="20"/>
              </w:rPr>
              <w:t>1</w:t>
            </w:r>
            <w:r>
              <w:rPr>
                <w:b/>
                <w:bCs/>
                <w:sz w:val="20"/>
                <w:vertAlign w:val="superscript"/>
              </w:rPr>
              <w:t>st</w:t>
            </w:r>
            <w:r>
              <w:rPr>
                <w:b/>
                <w:bCs/>
                <w:sz w:val="20"/>
              </w:rPr>
              <w:t xml:space="preserve"> Level Support</w:t>
            </w:r>
          </w:p>
        </w:tc>
        <w:tc>
          <w:tcPr>
            <w:tcW w:w="1966" w:type="dxa"/>
            <w:tcBorders>
              <w:top w:val="single" w:sz="4" w:space="0" w:color="000000"/>
              <w:left w:val="single" w:sz="4" w:space="0" w:color="000000"/>
              <w:bottom w:val="single" w:sz="4" w:space="0" w:color="000000"/>
            </w:tcBorders>
            <w:shd w:val="clear" w:color="auto" w:fill="9CC2E5"/>
          </w:tcPr>
          <w:p w14:paraId="251CFDCE" w14:textId="77777777" w:rsidR="00DB436C" w:rsidRDefault="00B84160">
            <w:pPr>
              <w:pStyle w:val="BodyText"/>
              <w:spacing w:before="60" w:after="60"/>
              <w:ind w:left="0"/>
              <w:jc w:val="center"/>
              <w:rPr>
                <w:b/>
                <w:bCs/>
                <w:sz w:val="20"/>
              </w:rPr>
            </w:pPr>
            <w:r>
              <w:rPr>
                <w:b/>
                <w:bCs/>
                <w:sz w:val="20"/>
              </w:rPr>
              <w:t>2</w:t>
            </w:r>
            <w:r>
              <w:rPr>
                <w:b/>
                <w:bCs/>
                <w:sz w:val="20"/>
                <w:vertAlign w:val="superscript"/>
              </w:rPr>
              <w:t>nd</w:t>
            </w:r>
            <w:r>
              <w:rPr>
                <w:b/>
                <w:bCs/>
                <w:sz w:val="20"/>
              </w:rPr>
              <w:t xml:space="preserve"> Level Support</w:t>
            </w:r>
          </w:p>
        </w:tc>
        <w:tc>
          <w:tcPr>
            <w:tcW w:w="1768" w:type="dxa"/>
            <w:tcBorders>
              <w:top w:val="single" w:sz="4" w:space="0" w:color="000000"/>
              <w:left w:val="single" w:sz="4" w:space="0" w:color="000000"/>
              <w:bottom w:val="single" w:sz="4" w:space="0" w:color="000000"/>
              <w:right w:val="single" w:sz="4" w:space="0" w:color="000000"/>
            </w:tcBorders>
            <w:shd w:val="clear" w:color="auto" w:fill="9CC2E5"/>
          </w:tcPr>
          <w:p w14:paraId="33ADF324" w14:textId="77777777" w:rsidR="00DB436C" w:rsidRDefault="00B84160">
            <w:pPr>
              <w:pStyle w:val="BodyText"/>
              <w:spacing w:before="60" w:after="60"/>
              <w:ind w:left="0"/>
              <w:jc w:val="center"/>
            </w:pPr>
            <w:r>
              <w:rPr>
                <w:b/>
                <w:bCs/>
                <w:sz w:val="20"/>
              </w:rPr>
              <w:t>3</w:t>
            </w:r>
            <w:r>
              <w:rPr>
                <w:b/>
                <w:bCs/>
                <w:sz w:val="20"/>
                <w:vertAlign w:val="superscript"/>
              </w:rPr>
              <w:t>rd</w:t>
            </w:r>
            <w:r>
              <w:rPr>
                <w:b/>
                <w:bCs/>
                <w:sz w:val="20"/>
              </w:rPr>
              <w:t xml:space="preserve"> Level Support - Vendor Warranty Support</w:t>
            </w:r>
          </w:p>
        </w:tc>
      </w:tr>
      <w:tr w:rsidR="00DB436C" w14:paraId="09D58040" w14:textId="77777777">
        <w:trPr>
          <w:trHeight w:val="1052"/>
        </w:trPr>
        <w:tc>
          <w:tcPr>
            <w:tcW w:w="1860" w:type="dxa"/>
            <w:vMerge w:val="restart"/>
            <w:tcBorders>
              <w:top w:val="single" w:sz="4" w:space="0" w:color="000000"/>
              <w:left w:val="single" w:sz="4" w:space="0" w:color="000000"/>
              <w:bottom w:val="single" w:sz="4" w:space="0" w:color="000000"/>
            </w:tcBorders>
            <w:shd w:val="clear" w:color="auto" w:fill="auto"/>
          </w:tcPr>
          <w:p w14:paraId="76A5953D" w14:textId="77777777" w:rsidR="00DB436C" w:rsidRDefault="00DB436C">
            <w:pPr>
              <w:pStyle w:val="BodyText"/>
              <w:snapToGrid w:val="0"/>
              <w:spacing w:before="60" w:after="60"/>
              <w:ind w:left="0"/>
              <w:rPr>
                <w:sz w:val="20"/>
              </w:rPr>
            </w:pPr>
          </w:p>
          <w:p w14:paraId="3C07BD89" w14:textId="77777777" w:rsidR="00DB436C" w:rsidRDefault="00DB436C">
            <w:pPr>
              <w:pStyle w:val="BodyText"/>
              <w:spacing w:before="60" w:after="60"/>
              <w:ind w:left="0"/>
              <w:rPr>
                <w:sz w:val="20"/>
              </w:rPr>
            </w:pPr>
          </w:p>
          <w:p w14:paraId="30B46325" w14:textId="77777777" w:rsidR="00DB436C" w:rsidRDefault="00B84160">
            <w:pPr>
              <w:pStyle w:val="BodyText"/>
              <w:spacing w:before="60" w:after="60"/>
              <w:ind w:left="0"/>
              <w:rPr>
                <w:sz w:val="20"/>
              </w:rPr>
            </w:pPr>
            <w:r>
              <w:rPr>
                <w:sz w:val="20"/>
              </w:rPr>
              <w:t xml:space="preserve">Business Users     </w:t>
            </w:r>
          </w:p>
        </w:tc>
        <w:tc>
          <w:tcPr>
            <w:tcW w:w="1873" w:type="dxa"/>
            <w:vMerge w:val="restart"/>
            <w:tcBorders>
              <w:top w:val="single" w:sz="4" w:space="0" w:color="000000"/>
              <w:left w:val="single" w:sz="4" w:space="0" w:color="000000"/>
              <w:bottom w:val="single" w:sz="4" w:space="0" w:color="000000"/>
            </w:tcBorders>
            <w:shd w:val="clear" w:color="auto" w:fill="auto"/>
          </w:tcPr>
          <w:p w14:paraId="63FE3489" w14:textId="77777777" w:rsidR="00DB436C" w:rsidRDefault="00DB436C">
            <w:pPr>
              <w:pStyle w:val="BodyText"/>
              <w:snapToGrid w:val="0"/>
              <w:spacing w:before="60" w:after="60"/>
              <w:ind w:left="0"/>
              <w:rPr>
                <w:sz w:val="20"/>
              </w:rPr>
            </w:pPr>
          </w:p>
          <w:p w14:paraId="52B8818E" w14:textId="77777777" w:rsidR="00DB436C" w:rsidRDefault="00DB436C">
            <w:pPr>
              <w:pStyle w:val="BodyText"/>
              <w:spacing w:before="60" w:after="60"/>
              <w:ind w:left="0"/>
              <w:rPr>
                <w:sz w:val="20"/>
              </w:rPr>
            </w:pPr>
          </w:p>
          <w:p w14:paraId="1869F905" w14:textId="77777777" w:rsidR="00DB436C" w:rsidRDefault="00B84160">
            <w:pPr>
              <w:pStyle w:val="BodyText"/>
              <w:spacing w:before="60" w:after="60"/>
              <w:ind w:left="0"/>
              <w:rPr>
                <w:sz w:val="20"/>
              </w:rPr>
            </w:pPr>
            <w:r>
              <w:rPr>
                <w:sz w:val="20"/>
              </w:rPr>
              <w:t>Business Support Personnel</w:t>
            </w:r>
          </w:p>
        </w:tc>
        <w:tc>
          <w:tcPr>
            <w:tcW w:w="1793" w:type="dxa"/>
            <w:vMerge w:val="restart"/>
            <w:tcBorders>
              <w:top w:val="single" w:sz="4" w:space="0" w:color="000000"/>
              <w:left w:val="single" w:sz="4" w:space="0" w:color="000000"/>
              <w:bottom w:val="single" w:sz="4" w:space="0" w:color="000000"/>
            </w:tcBorders>
            <w:shd w:val="clear" w:color="auto" w:fill="auto"/>
          </w:tcPr>
          <w:p w14:paraId="2A3FBCD1" w14:textId="77777777" w:rsidR="00DB436C" w:rsidRDefault="00DB436C">
            <w:pPr>
              <w:pStyle w:val="BodyText"/>
              <w:snapToGrid w:val="0"/>
              <w:spacing w:before="60" w:after="60"/>
              <w:ind w:left="0"/>
              <w:rPr>
                <w:sz w:val="20"/>
              </w:rPr>
            </w:pPr>
          </w:p>
          <w:p w14:paraId="7EB1873D" w14:textId="77777777" w:rsidR="00DB436C" w:rsidRDefault="00DB436C">
            <w:pPr>
              <w:pStyle w:val="BodyText"/>
              <w:spacing w:before="60" w:after="60"/>
              <w:ind w:left="0"/>
              <w:rPr>
                <w:sz w:val="20"/>
              </w:rPr>
            </w:pPr>
          </w:p>
          <w:p w14:paraId="105D01FD" w14:textId="77777777" w:rsidR="00DB436C" w:rsidRDefault="00B84160">
            <w:pPr>
              <w:pStyle w:val="BodyText"/>
              <w:spacing w:before="60" w:after="60"/>
              <w:ind w:left="0"/>
              <w:jc w:val="center"/>
              <w:rPr>
                <w:sz w:val="20"/>
              </w:rPr>
            </w:pPr>
            <w:r>
              <w:rPr>
                <w:sz w:val="20"/>
              </w:rPr>
              <w:t>IT Helpdesk</w:t>
            </w:r>
          </w:p>
        </w:tc>
        <w:tc>
          <w:tcPr>
            <w:tcW w:w="1966" w:type="dxa"/>
            <w:tcBorders>
              <w:top w:val="single" w:sz="4" w:space="0" w:color="000000"/>
              <w:left w:val="single" w:sz="4" w:space="0" w:color="000000"/>
              <w:bottom w:val="single" w:sz="4" w:space="0" w:color="000000"/>
            </w:tcBorders>
            <w:shd w:val="clear" w:color="auto" w:fill="auto"/>
          </w:tcPr>
          <w:p w14:paraId="6D9AD27B" w14:textId="77777777" w:rsidR="00DB436C" w:rsidRDefault="00B84160">
            <w:pPr>
              <w:pStyle w:val="BodyText"/>
              <w:spacing w:before="60" w:after="60"/>
              <w:ind w:left="0"/>
              <w:rPr>
                <w:sz w:val="20"/>
              </w:rPr>
            </w:pPr>
            <w:r>
              <w:rPr>
                <w:sz w:val="20"/>
              </w:rPr>
              <w:t>IT Operations</w:t>
            </w:r>
          </w:p>
          <w:p w14:paraId="2A1E8D36" w14:textId="77777777" w:rsidR="00DB436C" w:rsidRDefault="00B84160">
            <w:pPr>
              <w:pStyle w:val="BodyText"/>
              <w:numPr>
                <w:ilvl w:val="0"/>
                <w:numId w:val="18"/>
              </w:numPr>
              <w:tabs>
                <w:tab w:val="left" w:pos="360"/>
              </w:tabs>
              <w:suppressAutoHyphens/>
              <w:overflowPunct/>
              <w:autoSpaceDE/>
              <w:autoSpaceDN/>
              <w:adjustRightInd/>
              <w:spacing w:before="60" w:after="60"/>
              <w:ind w:left="360" w:right="0"/>
              <w:textAlignment w:val="auto"/>
              <w:rPr>
                <w:sz w:val="20"/>
              </w:rPr>
            </w:pPr>
            <w:r>
              <w:rPr>
                <w:sz w:val="20"/>
              </w:rPr>
              <w:t>AMS</w:t>
            </w:r>
          </w:p>
        </w:tc>
        <w:tc>
          <w:tcPr>
            <w:tcW w:w="1768" w:type="dxa"/>
            <w:tcBorders>
              <w:top w:val="single" w:sz="4" w:space="0" w:color="000000"/>
              <w:left w:val="single" w:sz="4" w:space="0" w:color="000000"/>
              <w:bottom w:val="single" w:sz="4" w:space="0" w:color="000000"/>
              <w:right w:val="single" w:sz="4" w:space="0" w:color="000000"/>
            </w:tcBorders>
            <w:shd w:val="clear" w:color="auto" w:fill="auto"/>
          </w:tcPr>
          <w:p w14:paraId="42A1CE92" w14:textId="77777777" w:rsidR="00DB436C" w:rsidRDefault="00B84160">
            <w:pPr>
              <w:pStyle w:val="BodyText"/>
              <w:numPr>
                <w:ilvl w:val="0"/>
                <w:numId w:val="18"/>
              </w:numPr>
              <w:tabs>
                <w:tab w:val="left" w:pos="360"/>
              </w:tabs>
              <w:suppressAutoHyphens/>
              <w:overflowPunct/>
              <w:autoSpaceDE/>
              <w:autoSpaceDN/>
              <w:adjustRightInd/>
              <w:spacing w:before="60" w:after="60"/>
              <w:ind w:left="360" w:right="0"/>
              <w:textAlignment w:val="auto"/>
            </w:pPr>
            <w:r>
              <w:rPr>
                <w:sz w:val="20"/>
              </w:rPr>
              <w:t>iHRMS Archival application – third level support</w:t>
            </w:r>
          </w:p>
        </w:tc>
      </w:tr>
      <w:tr w:rsidR="00DB436C" w14:paraId="52D02093" w14:textId="77777777">
        <w:trPr>
          <w:trHeight w:val="800"/>
        </w:trPr>
        <w:tc>
          <w:tcPr>
            <w:tcW w:w="1860" w:type="dxa"/>
            <w:vMerge/>
            <w:tcBorders>
              <w:top w:val="single" w:sz="4" w:space="0" w:color="000000"/>
              <w:left w:val="single" w:sz="4" w:space="0" w:color="000000"/>
              <w:bottom w:val="single" w:sz="4" w:space="0" w:color="000000"/>
            </w:tcBorders>
            <w:shd w:val="clear" w:color="auto" w:fill="auto"/>
            <w:vAlign w:val="center"/>
          </w:tcPr>
          <w:p w14:paraId="4A4A9837" w14:textId="77777777" w:rsidR="00DB436C" w:rsidRDefault="00DB436C">
            <w:pPr>
              <w:overflowPunct/>
              <w:autoSpaceDE/>
              <w:snapToGrid w:val="0"/>
              <w:spacing w:before="0"/>
              <w:ind w:left="0" w:right="0"/>
            </w:pPr>
          </w:p>
        </w:tc>
        <w:tc>
          <w:tcPr>
            <w:tcW w:w="1873" w:type="dxa"/>
            <w:vMerge/>
            <w:tcBorders>
              <w:top w:val="single" w:sz="4" w:space="0" w:color="000000"/>
              <w:left w:val="single" w:sz="4" w:space="0" w:color="000000"/>
              <w:bottom w:val="single" w:sz="4" w:space="0" w:color="000000"/>
            </w:tcBorders>
            <w:shd w:val="clear" w:color="auto" w:fill="auto"/>
            <w:vAlign w:val="center"/>
          </w:tcPr>
          <w:p w14:paraId="5624F43B" w14:textId="77777777" w:rsidR="00DB436C" w:rsidRDefault="00DB436C">
            <w:pPr>
              <w:overflowPunct/>
              <w:autoSpaceDE/>
              <w:snapToGrid w:val="0"/>
              <w:spacing w:before="0"/>
              <w:ind w:left="0" w:right="0"/>
            </w:pPr>
          </w:p>
        </w:tc>
        <w:tc>
          <w:tcPr>
            <w:tcW w:w="1793" w:type="dxa"/>
            <w:vMerge/>
            <w:tcBorders>
              <w:top w:val="single" w:sz="4" w:space="0" w:color="000000"/>
              <w:left w:val="single" w:sz="4" w:space="0" w:color="000000"/>
              <w:bottom w:val="single" w:sz="4" w:space="0" w:color="000000"/>
            </w:tcBorders>
            <w:shd w:val="clear" w:color="auto" w:fill="auto"/>
            <w:vAlign w:val="center"/>
          </w:tcPr>
          <w:p w14:paraId="2A9F3CD3" w14:textId="77777777" w:rsidR="00DB436C" w:rsidRDefault="00DB436C">
            <w:pPr>
              <w:overflowPunct/>
              <w:autoSpaceDE/>
              <w:snapToGrid w:val="0"/>
              <w:spacing w:before="0"/>
              <w:ind w:left="0" w:right="0"/>
            </w:pPr>
          </w:p>
        </w:tc>
        <w:tc>
          <w:tcPr>
            <w:tcW w:w="1966" w:type="dxa"/>
            <w:tcBorders>
              <w:top w:val="single" w:sz="4" w:space="0" w:color="000000"/>
              <w:left w:val="single" w:sz="4" w:space="0" w:color="000000"/>
              <w:bottom w:val="single" w:sz="4" w:space="0" w:color="000000"/>
            </w:tcBorders>
            <w:shd w:val="clear" w:color="auto" w:fill="auto"/>
          </w:tcPr>
          <w:p w14:paraId="052E402A" w14:textId="77777777" w:rsidR="00DB436C" w:rsidRDefault="00B84160">
            <w:pPr>
              <w:pStyle w:val="BodyText"/>
              <w:spacing w:before="60" w:after="60"/>
              <w:ind w:left="0"/>
              <w:rPr>
                <w:sz w:val="20"/>
              </w:rPr>
            </w:pPr>
            <w:r>
              <w:rPr>
                <w:sz w:val="20"/>
              </w:rPr>
              <w:t>IT Operations</w:t>
            </w:r>
          </w:p>
          <w:p w14:paraId="36126C68" w14:textId="77777777" w:rsidR="00DB436C" w:rsidRDefault="00B84160">
            <w:pPr>
              <w:pStyle w:val="BodyText"/>
              <w:numPr>
                <w:ilvl w:val="0"/>
                <w:numId w:val="18"/>
              </w:numPr>
              <w:tabs>
                <w:tab w:val="left" w:pos="360"/>
              </w:tabs>
              <w:suppressAutoHyphens/>
              <w:overflowPunct/>
              <w:autoSpaceDE/>
              <w:autoSpaceDN/>
              <w:adjustRightInd/>
              <w:spacing w:before="60" w:after="60"/>
              <w:ind w:left="360" w:right="0"/>
              <w:textAlignment w:val="auto"/>
              <w:rPr>
                <w:sz w:val="20"/>
              </w:rPr>
            </w:pPr>
            <w:r>
              <w:rPr>
                <w:sz w:val="20"/>
              </w:rPr>
              <w:t>Infra</w:t>
            </w:r>
          </w:p>
        </w:tc>
        <w:tc>
          <w:tcPr>
            <w:tcW w:w="1768" w:type="dxa"/>
            <w:tcBorders>
              <w:top w:val="single" w:sz="4" w:space="0" w:color="000000"/>
              <w:left w:val="single" w:sz="4" w:space="0" w:color="000000"/>
              <w:bottom w:val="single" w:sz="4" w:space="0" w:color="000000"/>
              <w:right w:val="single" w:sz="4" w:space="0" w:color="000000"/>
            </w:tcBorders>
            <w:shd w:val="clear" w:color="auto" w:fill="auto"/>
          </w:tcPr>
          <w:p w14:paraId="2A16296C" w14:textId="77777777" w:rsidR="00DB436C" w:rsidRDefault="00B84160">
            <w:pPr>
              <w:pStyle w:val="BodyText"/>
              <w:spacing w:before="60" w:after="60"/>
              <w:ind w:left="0"/>
              <w:rPr>
                <w:sz w:val="20"/>
              </w:rPr>
            </w:pPr>
            <w:r>
              <w:rPr>
                <w:sz w:val="20"/>
              </w:rPr>
              <w:t>TCS</w:t>
            </w:r>
          </w:p>
          <w:p w14:paraId="19A90834" w14:textId="77777777" w:rsidR="00DB436C" w:rsidRDefault="00B84160">
            <w:pPr>
              <w:pStyle w:val="BodyText"/>
              <w:keepNext/>
              <w:numPr>
                <w:ilvl w:val="0"/>
                <w:numId w:val="18"/>
              </w:numPr>
              <w:tabs>
                <w:tab w:val="left" w:pos="360"/>
              </w:tabs>
              <w:suppressAutoHyphens/>
              <w:overflowPunct/>
              <w:autoSpaceDE/>
              <w:autoSpaceDN/>
              <w:adjustRightInd/>
              <w:spacing w:before="60" w:after="60"/>
              <w:ind w:left="360" w:right="0"/>
              <w:textAlignment w:val="auto"/>
            </w:pPr>
            <w:r>
              <w:rPr>
                <w:sz w:val="20"/>
              </w:rPr>
              <w:t>Hardware maintenance</w:t>
            </w:r>
          </w:p>
        </w:tc>
      </w:tr>
    </w:tbl>
    <w:p w14:paraId="74DE6B98" w14:textId="77777777" w:rsidR="00DB436C" w:rsidRDefault="00B84160">
      <w:pPr>
        <w:pStyle w:val="Caption"/>
        <w:jc w:val="center"/>
        <w:rPr>
          <w:rFonts w:eastAsia="Arial Unicode MS"/>
        </w:rPr>
      </w:pPr>
      <w:r>
        <w:t xml:space="preserve">Table </w:t>
      </w:r>
      <w:fldSimple w:instr=" SEQ Table \* ARABIC ">
        <w:r>
          <w:t>18</w:t>
        </w:r>
      </w:fldSimple>
    </w:p>
    <w:p w14:paraId="5A84BBCC" w14:textId="77777777" w:rsidR="00DB436C" w:rsidRDefault="00B84160">
      <w:pPr>
        <w:pStyle w:val="BodyText"/>
        <w:ind w:left="720"/>
        <w:jc w:val="both"/>
        <w:rPr>
          <w:sz w:val="20"/>
        </w:rPr>
      </w:pPr>
      <w:r>
        <w:rPr>
          <w:rFonts w:eastAsia="Arial Unicode MS"/>
          <w:sz w:val="20"/>
        </w:rPr>
        <w:t xml:space="preserve">Helpdesk will analyze the problem and assign a ticket number and a severity level which is mutually agreed by the user based on the Group IT SLA. </w:t>
      </w:r>
    </w:p>
    <w:p w14:paraId="47F29D63" w14:textId="77777777" w:rsidR="00DB436C" w:rsidRDefault="00B84160">
      <w:pPr>
        <w:pStyle w:val="BodyText"/>
        <w:ind w:left="720"/>
        <w:jc w:val="both"/>
        <w:rPr>
          <w:sz w:val="20"/>
        </w:rPr>
      </w:pPr>
      <w:r>
        <w:rPr>
          <w:sz w:val="20"/>
        </w:rPr>
        <w:t>Apart from Helpdesk channeling the problem ticket, the DC Operators will monitor the TEC Console for any occurrence of events monitored by the Tivoli Monitoring.  The list of events are documented in the Tivoli Monitoring for iHRMS Archival. Upon receiving of TEC event, the Operators notify the following iHRMS Archival support staff by telephone call for urgent and critical problem or send MEMO or both.</w:t>
      </w:r>
    </w:p>
    <w:p w14:paraId="6C71870F" w14:textId="77777777" w:rsidR="00DB436C" w:rsidRDefault="00DB436C">
      <w:pPr>
        <w:pStyle w:val="BodyText"/>
        <w:ind w:left="720"/>
        <w:jc w:val="both"/>
      </w:pPr>
    </w:p>
    <w:tbl>
      <w:tblPr>
        <w:tblW w:w="9288" w:type="dxa"/>
        <w:tblInd w:w="360" w:type="dxa"/>
        <w:tblLayout w:type="fixed"/>
        <w:tblLook w:val="04A0" w:firstRow="1" w:lastRow="0" w:firstColumn="1" w:lastColumn="0" w:noHBand="0" w:noVBand="1"/>
      </w:tblPr>
      <w:tblGrid>
        <w:gridCol w:w="571"/>
        <w:gridCol w:w="1559"/>
        <w:gridCol w:w="851"/>
        <w:gridCol w:w="2835"/>
        <w:gridCol w:w="3472"/>
      </w:tblGrid>
      <w:tr w:rsidR="00DB436C" w14:paraId="6A5EC1C9" w14:textId="77777777">
        <w:trPr>
          <w:tblHeader/>
        </w:trPr>
        <w:tc>
          <w:tcPr>
            <w:tcW w:w="571" w:type="dxa"/>
            <w:tcBorders>
              <w:top w:val="single" w:sz="4" w:space="0" w:color="000000"/>
              <w:left w:val="single" w:sz="4" w:space="0" w:color="000000"/>
              <w:bottom w:val="single" w:sz="4" w:space="0" w:color="000000"/>
            </w:tcBorders>
            <w:shd w:val="clear" w:color="auto" w:fill="9CC2E5"/>
          </w:tcPr>
          <w:p w14:paraId="443FD815" w14:textId="77777777" w:rsidR="00DB436C" w:rsidRDefault="00B84160">
            <w:pPr>
              <w:tabs>
                <w:tab w:val="left" w:pos="720"/>
              </w:tabs>
              <w:overflowPunct/>
              <w:autoSpaceDE/>
              <w:snapToGrid w:val="0"/>
              <w:spacing w:before="60" w:after="60"/>
              <w:ind w:left="0" w:right="0"/>
              <w:jc w:val="both"/>
              <w:textAlignment w:val="auto"/>
              <w:rPr>
                <w:b/>
              </w:rPr>
            </w:pPr>
            <w:r>
              <w:rPr>
                <w:b/>
              </w:rPr>
              <w:t>No</w:t>
            </w:r>
          </w:p>
        </w:tc>
        <w:tc>
          <w:tcPr>
            <w:tcW w:w="1559" w:type="dxa"/>
            <w:tcBorders>
              <w:top w:val="single" w:sz="4" w:space="0" w:color="000000"/>
              <w:left w:val="single" w:sz="4" w:space="0" w:color="000000"/>
              <w:bottom w:val="single" w:sz="4" w:space="0" w:color="000000"/>
            </w:tcBorders>
            <w:shd w:val="clear" w:color="auto" w:fill="9CC2E5"/>
          </w:tcPr>
          <w:p w14:paraId="3D3C0BB6" w14:textId="77777777" w:rsidR="00DB436C" w:rsidRDefault="00B84160">
            <w:pPr>
              <w:tabs>
                <w:tab w:val="left" w:pos="720"/>
              </w:tabs>
              <w:overflowPunct/>
              <w:autoSpaceDE/>
              <w:spacing w:before="60" w:after="60"/>
              <w:ind w:left="0" w:right="0"/>
              <w:jc w:val="both"/>
              <w:textAlignment w:val="auto"/>
              <w:rPr>
                <w:b/>
              </w:rPr>
            </w:pPr>
            <w:r>
              <w:rPr>
                <w:b/>
              </w:rPr>
              <w:t>Problem Category</w:t>
            </w:r>
          </w:p>
        </w:tc>
        <w:tc>
          <w:tcPr>
            <w:tcW w:w="851" w:type="dxa"/>
            <w:tcBorders>
              <w:top w:val="single" w:sz="4" w:space="0" w:color="000000"/>
              <w:left w:val="single" w:sz="4" w:space="0" w:color="000000"/>
              <w:bottom w:val="single" w:sz="4" w:space="0" w:color="000000"/>
            </w:tcBorders>
            <w:shd w:val="clear" w:color="auto" w:fill="9CC2E5"/>
          </w:tcPr>
          <w:p w14:paraId="0CFFFD6B" w14:textId="77777777" w:rsidR="00DB436C" w:rsidRDefault="00B84160">
            <w:pPr>
              <w:tabs>
                <w:tab w:val="left" w:pos="720"/>
              </w:tabs>
              <w:overflowPunct/>
              <w:autoSpaceDE/>
              <w:spacing w:before="60" w:after="60"/>
              <w:ind w:left="0" w:right="0"/>
              <w:jc w:val="both"/>
              <w:textAlignment w:val="auto"/>
              <w:rPr>
                <w:b/>
              </w:rPr>
            </w:pPr>
            <w:r>
              <w:rPr>
                <w:b/>
              </w:rPr>
              <w:t>Level</w:t>
            </w:r>
          </w:p>
        </w:tc>
        <w:tc>
          <w:tcPr>
            <w:tcW w:w="2835" w:type="dxa"/>
            <w:tcBorders>
              <w:top w:val="single" w:sz="4" w:space="0" w:color="000000"/>
              <w:left w:val="single" w:sz="4" w:space="0" w:color="000000"/>
              <w:bottom w:val="single" w:sz="4" w:space="0" w:color="000000"/>
            </w:tcBorders>
            <w:shd w:val="clear" w:color="auto" w:fill="9CC2E5"/>
          </w:tcPr>
          <w:p w14:paraId="2887F139" w14:textId="77777777" w:rsidR="00DB436C" w:rsidRDefault="00B84160">
            <w:pPr>
              <w:tabs>
                <w:tab w:val="left" w:pos="720"/>
              </w:tabs>
              <w:overflowPunct/>
              <w:autoSpaceDE/>
              <w:spacing w:before="60" w:after="60"/>
              <w:ind w:left="0" w:right="0"/>
              <w:jc w:val="both"/>
              <w:textAlignment w:val="auto"/>
              <w:rPr>
                <w:b/>
              </w:rPr>
            </w:pPr>
            <w:r>
              <w:rPr>
                <w:b/>
              </w:rPr>
              <w:t>Problem Description</w:t>
            </w:r>
          </w:p>
        </w:tc>
        <w:tc>
          <w:tcPr>
            <w:tcW w:w="3472" w:type="dxa"/>
            <w:tcBorders>
              <w:top w:val="single" w:sz="4" w:space="0" w:color="000000"/>
              <w:left w:val="single" w:sz="4" w:space="0" w:color="000000"/>
              <w:bottom w:val="single" w:sz="4" w:space="0" w:color="000000"/>
              <w:right w:val="single" w:sz="4" w:space="0" w:color="000000"/>
            </w:tcBorders>
            <w:shd w:val="clear" w:color="auto" w:fill="9CC2E5"/>
          </w:tcPr>
          <w:p w14:paraId="753B4263" w14:textId="77777777" w:rsidR="00DB436C" w:rsidRDefault="00B84160">
            <w:pPr>
              <w:tabs>
                <w:tab w:val="left" w:pos="720"/>
              </w:tabs>
              <w:overflowPunct/>
              <w:autoSpaceDE/>
              <w:spacing w:before="60" w:after="60"/>
              <w:ind w:left="0" w:right="0"/>
              <w:jc w:val="both"/>
              <w:textAlignment w:val="auto"/>
            </w:pPr>
            <w:r>
              <w:rPr>
                <w:b/>
              </w:rPr>
              <w:t>Escalation</w:t>
            </w:r>
          </w:p>
        </w:tc>
      </w:tr>
      <w:tr w:rsidR="00DB436C" w14:paraId="063D2ABD" w14:textId="77777777">
        <w:trPr>
          <w:trHeight w:val="899"/>
        </w:trPr>
        <w:tc>
          <w:tcPr>
            <w:tcW w:w="571" w:type="dxa"/>
            <w:tcBorders>
              <w:top w:val="single" w:sz="4" w:space="0" w:color="000000"/>
              <w:left w:val="single" w:sz="4" w:space="0" w:color="000000"/>
              <w:bottom w:val="single" w:sz="4" w:space="0" w:color="000000"/>
            </w:tcBorders>
            <w:shd w:val="clear" w:color="auto" w:fill="auto"/>
          </w:tcPr>
          <w:p w14:paraId="6B5EE03B" w14:textId="77777777" w:rsidR="00DB436C" w:rsidRDefault="00B84160">
            <w:pPr>
              <w:tabs>
                <w:tab w:val="left" w:pos="720"/>
              </w:tabs>
              <w:overflowPunct/>
              <w:autoSpaceDE/>
              <w:spacing w:before="60" w:after="60"/>
              <w:ind w:left="0" w:right="0"/>
              <w:jc w:val="both"/>
              <w:textAlignment w:val="auto"/>
            </w:pPr>
            <w:r>
              <w:t>1</w:t>
            </w:r>
          </w:p>
        </w:tc>
        <w:tc>
          <w:tcPr>
            <w:tcW w:w="1559" w:type="dxa"/>
            <w:tcBorders>
              <w:top w:val="single" w:sz="4" w:space="0" w:color="000000"/>
              <w:left w:val="single" w:sz="4" w:space="0" w:color="000000"/>
              <w:bottom w:val="single" w:sz="4" w:space="0" w:color="000000"/>
            </w:tcBorders>
            <w:shd w:val="clear" w:color="auto" w:fill="auto"/>
          </w:tcPr>
          <w:p w14:paraId="29A49B91" w14:textId="77777777" w:rsidR="00DB436C" w:rsidRDefault="00B84160">
            <w:pPr>
              <w:tabs>
                <w:tab w:val="left" w:pos="720"/>
              </w:tabs>
              <w:overflowPunct/>
              <w:autoSpaceDE/>
              <w:spacing w:before="60" w:after="60"/>
              <w:ind w:left="0" w:right="0"/>
              <w:textAlignment w:val="auto"/>
            </w:pPr>
            <w:r>
              <w:t xml:space="preserve">Hardware problem </w:t>
            </w:r>
          </w:p>
        </w:tc>
        <w:tc>
          <w:tcPr>
            <w:tcW w:w="851" w:type="dxa"/>
            <w:tcBorders>
              <w:top w:val="single" w:sz="4" w:space="0" w:color="000000"/>
              <w:left w:val="single" w:sz="4" w:space="0" w:color="000000"/>
              <w:bottom w:val="single" w:sz="4" w:space="0" w:color="000000"/>
            </w:tcBorders>
            <w:shd w:val="clear" w:color="auto" w:fill="auto"/>
          </w:tcPr>
          <w:p w14:paraId="57AB7477" w14:textId="77777777" w:rsidR="00DB436C" w:rsidRDefault="00B84160">
            <w:pPr>
              <w:tabs>
                <w:tab w:val="left" w:pos="720"/>
              </w:tabs>
              <w:overflowPunct/>
              <w:autoSpaceDE/>
              <w:spacing w:before="60" w:after="60"/>
              <w:ind w:left="0" w:right="0"/>
              <w:jc w:val="both"/>
              <w:textAlignment w:val="auto"/>
            </w:pPr>
            <w:r>
              <w:t>3</w:t>
            </w:r>
          </w:p>
        </w:tc>
        <w:tc>
          <w:tcPr>
            <w:tcW w:w="2835" w:type="dxa"/>
            <w:tcBorders>
              <w:top w:val="single" w:sz="4" w:space="0" w:color="000000"/>
              <w:left w:val="single" w:sz="4" w:space="0" w:color="000000"/>
              <w:bottom w:val="single" w:sz="4" w:space="0" w:color="000000"/>
            </w:tcBorders>
            <w:shd w:val="clear" w:color="auto" w:fill="auto"/>
          </w:tcPr>
          <w:p w14:paraId="611D93C6" w14:textId="77777777" w:rsidR="00DB436C" w:rsidRDefault="00B84160">
            <w:pPr>
              <w:tabs>
                <w:tab w:val="left" w:pos="720"/>
              </w:tabs>
              <w:overflowPunct/>
              <w:autoSpaceDE/>
              <w:spacing w:before="60" w:after="60"/>
              <w:ind w:left="0" w:right="0"/>
              <w:jc w:val="both"/>
              <w:textAlignment w:val="auto"/>
            </w:pPr>
            <w:r>
              <w:t>PC hardware or configuration problem where unable to start-up the PC or the standard desktop application.</w:t>
            </w:r>
          </w:p>
        </w:tc>
        <w:tc>
          <w:tcPr>
            <w:tcW w:w="3472" w:type="dxa"/>
            <w:tcBorders>
              <w:top w:val="single" w:sz="4" w:space="0" w:color="000000"/>
              <w:left w:val="single" w:sz="4" w:space="0" w:color="000000"/>
              <w:bottom w:val="single" w:sz="4" w:space="0" w:color="000000"/>
              <w:right w:val="single" w:sz="4" w:space="0" w:color="000000"/>
            </w:tcBorders>
            <w:shd w:val="clear" w:color="auto" w:fill="auto"/>
          </w:tcPr>
          <w:p w14:paraId="35ED90B8" w14:textId="77777777" w:rsidR="00DB436C" w:rsidRDefault="00B84160">
            <w:pPr>
              <w:tabs>
                <w:tab w:val="left" w:pos="720"/>
              </w:tabs>
              <w:overflowPunct/>
              <w:autoSpaceDE/>
              <w:spacing w:before="60" w:after="60"/>
              <w:ind w:left="0" w:right="0"/>
              <w:jc w:val="both"/>
              <w:textAlignment w:val="auto"/>
            </w:pPr>
            <w:r>
              <w:t>Desktop Support</w:t>
            </w:r>
          </w:p>
          <w:p w14:paraId="7C11E962" w14:textId="77777777" w:rsidR="00DB436C" w:rsidRDefault="00DB436C">
            <w:pPr>
              <w:tabs>
                <w:tab w:val="left" w:pos="720"/>
              </w:tabs>
              <w:overflowPunct/>
              <w:autoSpaceDE/>
              <w:spacing w:before="60" w:after="60"/>
              <w:ind w:left="0" w:right="0"/>
              <w:jc w:val="both"/>
              <w:textAlignment w:val="auto"/>
            </w:pPr>
          </w:p>
        </w:tc>
      </w:tr>
      <w:tr w:rsidR="00DB436C" w14:paraId="4D8A53DE" w14:textId="77777777">
        <w:tc>
          <w:tcPr>
            <w:tcW w:w="571" w:type="dxa"/>
            <w:tcBorders>
              <w:top w:val="single" w:sz="4" w:space="0" w:color="000000"/>
              <w:left w:val="single" w:sz="4" w:space="0" w:color="000000"/>
              <w:bottom w:val="single" w:sz="4" w:space="0" w:color="000000"/>
            </w:tcBorders>
            <w:shd w:val="clear" w:color="auto" w:fill="auto"/>
          </w:tcPr>
          <w:p w14:paraId="138328F9" w14:textId="77777777" w:rsidR="00DB436C" w:rsidRDefault="00B84160">
            <w:pPr>
              <w:tabs>
                <w:tab w:val="left" w:pos="720"/>
              </w:tabs>
              <w:overflowPunct/>
              <w:autoSpaceDE/>
              <w:spacing w:before="60" w:after="60"/>
              <w:ind w:left="0" w:right="0"/>
              <w:jc w:val="both"/>
              <w:textAlignment w:val="auto"/>
            </w:pPr>
            <w:r>
              <w:t>2</w:t>
            </w:r>
          </w:p>
        </w:tc>
        <w:tc>
          <w:tcPr>
            <w:tcW w:w="1559" w:type="dxa"/>
            <w:tcBorders>
              <w:top w:val="single" w:sz="4" w:space="0" w:color="000000"/>
              <w:left w:val="single" w:sz="4" w:space="0" w:color="000000"/>
              <w:bottom w:val="single" w:sz="4" w:space="0" w:color="000000"/>
            </w:tcBorders>
            <w:shd w:val="clear" w:color="auto" w:fill="auto"/>
          </w:tcPr>
          <w:p w14:paraId="4E84CA68" w14:textId="77777777" w:rsidR="00DB436C" w:rsidRDefault="00B84160">
            <w:pPr>
              <w:tabs>
                <w:tab w:val="left" w:pos="720"/>
              </w:tabs>
              <w:overflowPunct/>
              <w:autoSpaceDE/>
              <w:spacing w:before="60" w:after="60"/>
              <w:ind w:left="0" w:right="0"/>
              <w:textAlignment w:val="auto"/>
            </w:pPr>
            <w:r>
              <w:t>Unable to launch the Application.</w:t>
            </w:r>
          </w:p>
          <w:p w14:paraId="575AB783" w14:textId="77777777" w:rsidR="00DB436C" w:rsidRDefault="00DB436C">
            <w:pPr>
              <w:tabs>
                <w:tab w:val="left" w:pos="720"/>
              </w:tabs>
              <w:overflowPunct/>
              <w:autoSpaceDE/>
              <w:spacing w:before="60" w:after="60"/>
              <w:ind w:left="0" w:right="0"/>
              <w:jc w:val="both"/>
              <w:textAlignment w:val="auto"/>
            </w:pPr>
          </w:p>
        </w:tc>
        <w:tc>
          <w:tcPr>
            <w:tcW w:w="851" w:type="dxa"/>
            <w:tcBorders>
              <w:top w:val="single" w:sz="4" w:space="0" w:color="000000"/>
              <w:left w:val="single" w:sz="4" w:space="0" w:color="000000"/>
              <w:bottom w:val="single" w:sz="4" w:space="0" w:color="000000"/>
            </w:tcBorders>
            <w:shd w:val="clear" w:color="auto" w:fill="auto"/>
          </w:tcPr>
          <w:p w14:paraId="297C039E" w14:textId="77777777" w:rsidR="00DB436C" w:rsidRDefault="00B84160">
            <w:pPr>
              <w:tabs>
                <w:tab w:val="left" w:pos="720"/>
              </w:tabs>
              <w:overflowPunct/>
              <w:autoSpaceDE/>
              <w:spacing w:before="60" w:after="60"/>
              <w:ind w:left="0" w:right="0"/>
              <w:jc w:val="both"/>
              <w:textAlignment w:val="auto"/>
            </w:pPr>
            <w:r>
              <w:lastRenderedPageBreak/>
              <w:t>3</w:t>
            </w:r>
          </w:p>
        </w:tc>
        <w:tc>
          <w:tcPr>
            <w:tcW w:w="2835" w:type="dxa"/>
            <w:tcBorders>
              <w:top w:val="single" w:sz="4" w:space="0" w:color="000000"/>
              <w:left w:val="single" w:sz="4" w:space="0" w:color="000000"/>
              <w:bottom w:val="single" w:sz="4" w:space="0" w:color="000000"/>
            </w:tcBorders>
            <w:shd w:val="clear" w:color="auto" w:fill="auto"/>
          </w:tcPr>
          <w:p w14:paraId="208AF3DA" w14:textId="77777777" w:rsidR="00DB436C" w:rsidRDefault="00B84160">
            <w:pPr>
              <w:tabs>
                <w:tab w:val="left" w:pos="720"/>
              </w:tabs>
              <w:overflowPunct/>
              <w:autoSpaceDE/>
              <w:spacing w:before="60" w:after="60"/>
              <w:ind w:left="0" w:right="0"/>
              <w:jc w:val="both"/>
              <w:textAlignment w:val="auto"/>
            </w:pPr>
            <w:r>
              <w:t>- Page error</w:t>
            </w:r>
          </w:p>
          <w:p w14:paraId="42EF0DD8" w14:textId="77777777" w:rsidR="00DB436C" w:rsidRDefault="00B84160">
            <w:pPr>
              <w:tabs>
                <w:tab w:val="left" w:pos="720"/>
              </w:tabs>
              <w:overflowPunct/>
              <w:autoSpaceDE/>
              <w:spacing w:before="60" w:after="60"/>
              <w:ind w:left="0" w:right="0"/>
              <w:jc w:val="both"/>
              <w:textAlignment w:val="auto"/>
            </w:pPr>
            <w:r>
              <w:lastRenderedPageBreak/>
              <w:t>- Invalid User ID/ Password when launching iHRMS Archival application forms</w:t>
            </w:r>
          </w:p>
        </w:tc>
        <w:tc>
          <w:tcPr>
            <w:tcW w:w="3472" w:type="dxa"/>
            <w:tcBorders>
              <w:top w:val="single" w:sz="4" w:space="0" w:color="000000"/>
              <w:left w:val="single" w:sz="4" w:space="0" w:color="000000"/>
              <w:bottom w:val="single" w:sz="4" w:space="0" w:color="000000"/>
              <w:right w:val="single" w:sz="4" w:space="0" w:color="000000"/>
            </w:tcBorders>
            <w:shd w:val="clear" w:color="auto" w:fill="auto"/>
          </w:tcPr>
          <w:p w14:paraId="40EC8DBD" w14:textId="77777777" w:rsidR="00DB436C" w:rsidRDefault="00B84160">
            <w:pPr>
              <w:tabs>
                <w:tab w:val="left" w:pos="720"/>
              </w:tabs>
              <w:overflowPunct/>
              <w:autoSpaceDE/>
              <w:spacing w:before="60" w:after="60"/>
              <w:ind w:left="0" w:right="0"/>
              <w:jc w:val="both"/>
              <w:textAlignment w:val="auto"/>
            </w:pPr>
            <w:r>
              <w:lastRenderedPageBreak/>
              <w:t xml:space="preserve"> AMS Support (1st) iHRMS Archival Systems Administrator and DBA (2nd) for Infra related.</w:t>
            </w:r>
          </w:p>
          <w:p w14:paraId="246C2908" w14:textId="77777777" w:rsidR="00DB436C" w:rsidRDefault="00DB436C">
            <w:pPr>
              <w:tabs>
                <w:tab w:val="left" w:pos="720"/>
              </w:tabs>
              <w:overflowPunct/>
              <w:autoSpaceDE/>
              <w:spacing w:before="60" w:after="60"/>
              <w:ind w:left="0" w:right="0"/>
              <w:jc w:val="both"/>
              <w:textAlignment w:val="auto"/>
            </w:pPr>
          </w:p>
        </w:tc>
      </w:tr>
      <w:tr w:rsidR="00DB436C" w14:paraId="24C889CC" w14:textId="77777777">
        <w:tc>
          <w:tcPr>
            <w:tcW w:w="571" w:type="dxa"/>
            <w:tcBorders>
              <w:top w:val="single" w:sz="4" w:space="0" w:color="000000"/>
              <w:left w:val="single" w:sz="4" w:space="0" w:color="000000"/>
              <w:bottom w:val="single" w:sz="4" w:space="0" w:color="000000"/>
            </w:tcBorders>
            <w:shd w:val="clear" w:color="auto" w:fill="auto"/>
          </w:tcPr>
          <w:p w14:paraId="44240AAE" w14:textId="77777777" w:rsidR="00DB436C" w:rsidRDefault="00B84160">
            <w:pPr>
              <w:tabs>
                <w:tab w:val="left" w:pos="720"/>
              </w:tabs>
              <w:overflowPunct/>
              <w:autoSpaceDE/>
              <w:spacing w:before="60" w:after="60"/>
              <w:ind w:left="0" w:right="0"/>
              <w:jc w:val="both"/>
              <w:textAlignment w:val="auto"/>
            </w:pPr>
            <w:r>
              <w:lastRenderedPageBreak/>
              <w:t>5</w:t>
            </w:r>
          </w:p>
        </w:tc>
        <w:tc>
          <w:tcPr>
            <w:tcW w:w="1559" w:type="dxa"/>
            <w:tcBorders>
              <w:top w:val="single" w:sz="4" w:space="0" w:color="000000"/>
              <w:left w:val="single" w:sz="4" w:space="0" w:color="000000"/>
              <w:bottom w:val="single" w:sz="4" w:space="0" w:color="000000"/>
            </w:tcBorders>
            <w:shd w:val="clear" w:color="auto" w:fill="auto"/>
          </w:tcPr>
          <w:p w14:paraId="722B5223" w14:textId="77777777" w:rsidR="00DB436C" w:rsidRDefault="00B84160">
            <w:pPr>
              <w:tabs>
                <w:tab w:val="left" w:pos="720"/>
              </w:tabs>
              <w:overflowPunct/>
              <w:autoSpaceDE/>
              <w:spacing w:before="60" w:after="60"/>
              <w:ind w:left="0" w:right="0"/>
              <w:jc w:val="both"/>
              <w:textAlignment w:val="auto"/>
            </w:pPr>
            <w:r>
              <w:t>PC unable to connect to LAN/WAN.</w:t>
            </w:r>
          </w:p>
        </w:tc>
        <w:tc>
          <w:tcPr>
            <w:tcW w:w="851" w:type="dxa"/>
            <w:tcBorders>
              <w:top w:val="single" w:sz="4" w:space="0" w:color="000000"/>
              <w:left w:val="single" w:sz="4" w:space="0" w:color="000000"/>
              <w:bottom w:val="single" w:sz="4" w:space="0" w:color="000000"/>
            </w:tcBorders>
            <w:shd w:val="clear" w:color="auto" w:fill="auto"/>
          </w:tcPr>
          <w:p w14:paraId="2A2176D0" w14:textId="77777777" w:rsidR="00DB436C" w:rsidRDefault="00B84160">
            <w:pPr>
              <w:tabs>
                <w:tab w:val="left" w:pos="720"/>
              </w:tabs>
              <w:overflowPunct/>
              <w:autoSpaceDE/>
              <w:spacing w:before="60" w:after="60"/>
              <w:ind w:left="0" w:right="0"/>
              <w:jc w:val="both"/>
              <w:textAlignment w:val="auto"/>
            </w:pPr>
            <w:r>
              <w:t>3</w:t>
            </w:r>
          </w:p>
        </w:tc>
        <w:tc>
          <w:tcPr>
            <w:tcW w:w="2835" w:type="dxa"/>
            <w:tcBorders>
              <w:top w:val="single" w:sz="4" w:space="0" w:color="000000"/>
              <w:left w:val="single" w:sz="4" w:space="0" w:color="000000"/>
              <w:bottom w:val="single" w:sz="4" w:space="0" w:color="000000"/>
            </w:tcBorders>
            <w:shd w:val="clear" w:color="auto" w:fill="auto"/>
          </w:tcPr>
          <w:p w14:paraId="2CBD4FCA" w14:textId="77777777" w:rsidR="00DB436C" w:rsidRDefault="00B84160">
            <w:pPr>
              <w:tabs>
                <w:tab w:val="left" w:pos="720"/>
              </w:tabs>
              <w:overflowPunct/>
              <w:autoSpaceDE/>
              <w:spacing w:before="60" w:after="60"/>
              <w:ind w:left="0" w:right="0"/>
              <w:jc w:val="both"/>
              <w:textAlignment w:val="auto"/>
            </w:pPr>
            <w:r>
              <w:t>Users PC at site unable to connect to network</w:t>
            </w:r>
          </w:p>
        </w:tc>
        <w:tc>
          <w:tcPr>
            <w:tcW w:w="3472" w:type="dxa"/>
            <w:tcBorders>
              <w:top w:val="single" w:sz="4" w:space="0" w:color="000000"/>
              <w:left w:val="single" w:sz="4" w:space="0" w:color="000000"/>
              <w:bottom w:val="single" w:sz="4" w:space="0" w:color="000000"/>
              <w:right w:val="single" w:sz="4" w:space="0" w:color="000000"/>
            </w:tcBorders>
            <w:shd w:val="clear" w:color="auto" w:fill="auto"/>
          </w:tcPr>
          <w:p w14:paraId="11A27773" w14:textId="77777777" w:rsidR="00DB436C" w:rsidRDefault="00B84160">
            <w:pPr>
              <w:tabs>
                <w:tab w:val="left" w:pos="720"/>
              </w:tabs>
              <w:overflowPunct/>
              <w:autoSpaceDE/>
              <w:spacing w:before="60" w:after="60"/>
              <w:ind w:left="0" w:right="0"/>
              <w:jc w:val="both"/>
              <w:textAlignment w:val="auto"/>
            </w:pPr>
            <w:r>
              <w:t>Network Support.</w:t>
            </w:r>
          </w:p>
        </w:tc>
      </w:tr>
      <w:tr w:rsidR="00DB436C" w14:paraId="4CEEE77E" w14:textId="77777777">
        <w:trPr>
          <w:trHeight w:val="1079"/>
        </w:trPr>
        <w:tc>
          <w:tcPr>
            <w:tcW w:w="571" w:type="dxa"/>
            <w:tcBorders>
              <w:top w:val="single" w:sz="4" w:space="0" w:color="000000"/>
              <w:left w:val="single" w:sz="4" w:space="0" w:color="000000"/>
              <w:bottom w:val="single" w:sz="4" w:space="0" w:color="000000"/>
            </w:tcBorders>
            <w:shd w:val="clear" w:color="auto" w:fill="auto"/>
          </w:tcPr>
          <w:p w14:paraId="3CBA1243" w14:textId="77777777" w:rsidR="00DB436C" w:rsidRDefault="00B84160">
            <w:pPr>
              <w:tabs>
                <w:tab w:val="left" w:pos="720"/>
              </w:tabs>
              <w:overflowPunct/>
              <w:autoSpaceDE/>
              <w:spacing w:before="60" w:after="60"/>
              <w:ind w:left="0" w:right="0"/>
              <w:jc w:val="both"/>
              <w:textAlignment w:val="auto"/>
            </w:pPr>
            <w:r>
              <w:t>6</w:t>
            </w:r>
          </w:p>
        </w:tc>
        <w:tc>
          <w:tcPr>
            <w:tcW w:w="1559" w:type="dxa"/>
            <w:tcBorders>
              <w:top w:val="single" w:sz="4" w:space="0" w:color="000000"/>
              <w:left w:val="single" w:sz="4" w:space="0" w:color="000000"/>
              <w:bottom w:val="single" w:sz="4" w:space="0" w:color="000000"/>
            </w:tcBorders>
            <w:shd w:val="clear" w:color="auto" w:fill="auto"/>
          </w:tcPr>
          <w:p w14:paraId="7F24BDF3" w14:textId="77777777" w:rsidR="00DB436C" w:rsidRDefault="00B84160">
            <w:pPr>
              <w:tabs>
                <w:tab w:val="left" w:pos="720"/>
              </w:tabs>
              <w:overflowPunct/>
              <w:autoSpaceDE/>
              <w:spacing w:before="60" w:after="60"/>
              <w:ind w:left="0" w:right="0"/>
              <w:textAlignment w:val="auto"/>
            </w:pPr>
            <w:r>
              <w:t xml:space="preserve">Unable to login to the Application </w:t>
            </w:r>
          </w:p>
        </w:tc>
        <w:tc>
          <w:tcPr>
            <w:tcW w:w="851" w:type="dxa"/>
            <w:tcBorders>
              <w:top w:val="single" w:sz="4" w:space="0" w:color="000000"/>
              <w:left w:val="single" w:sz="4" w:space="0" w:color="000000"/>
              <w:bottom w:val="single" w:sz="4" w:space="0" w:color="000000"/>
            </w:tcBorders>
            <w:shd w:val="clear" w:color="auto" w:fill="auto"/>
          </w:tcPr>
          <w:p w14:paraId="3C1ED14B" w14:textId="77777777" w:rsidR="00DB436C" w:rsidRDefault="00B84160">
            <w:pPr>
              <w:tabs>
                <w:tab w:val="left" w:pos="720"/>
              </w:tabs>
              <w:overflowPunct/>
              <w:autoSpaceDE/>
              <w:spacing w:before="60" w:after="60"/>
              <w:ind w:left="0" w:right="0"/>
              <w:jc w:val="both"/>
              <w:textAlignment w:val="auto"/>
            </w:pPr>
            <w:r>
              <w:t>3</w:t>
            </w:r>
          </w:p>
        </w:tc>
        <w:tc>
          <w:tcPr>
            <w:tcW w:w="2835" w:type="dxa"/>
            <w:tcBorders>
              <w:top w:val="single" w:sz="4" w:space="0" w:color="000000"/>
              <w:left w:val="single" w:sz="4" w:space="0" w:color="000000"/>
              <w:bottom w:val="single" w:sz="4" w:space="0" w:color="000000"/>
            </w:tcBorders>
            <w:shd w:val="clear" w:color="auto" w:fill="auto"/>
          </w:tcPr>
          <w:p w14:paraId="5C13C23F" w14:textId="77777777" w:rsidR="00DB436C" w:rsidRDefault="00B84160">
            <w:pPr>
              <w:tabs>
                <w:tab w:val="left" w:pos="720"/>
              </w:tabs>
              <w:overflowPunct/>
              <w:autoSpaceDE/>
              <w:spacing w:before="60" w:after="60"/>
              <w:ind w:left="0" w:right="0"/>
              <w:jc w:val="both"/>
              <w:textAlignment w:val="auto"/>
            </w:pPr>
            <w:r>
              <w:t xml:space="preserve">Unable to login to application due to invalid ID or password. </w:t>
            </w:r>
          </w:p>
        </w:tc>
        <w:tc>
          <w:tcPr>
            <w:tcW w:w="3472" w:type="dxa"/>
            <w:tcBorders>
              <w:top w:val="single" w:sz="4" w:space="0" w:color="000000"/>
              <w:left w:val="single" w:sz="4" w:space="0" w:color="000000"/>
              <w:bottom w:val="single" w:sz="4" w:space="0" w:color="000000"/>
              <w:right w:val="single" w:sz="4" w:space="0" w:color="000000"/>
            </w:tcBorders>
            <w:shd w:val="clear" w:color="auto" w:fill="auto"/>
          </w:tcPr>
          <w:p w14:paraId="03912474" w14:textId="77777777" w:rsidR="00DB436C" w:rsidRDefault="00B84160">
            <w:pPr>
              <w:keepNext/>
              <w:tabs>
                <w:tab w:val="left" w:pos="720"/>
              </w:tabs>
              <w:overflowPunct/>
              <w:autoSpaceDE/>
              <w:spacing w:before="60" w:after="60"/>
              <w:ind w:left="0" w:right="0"/>
              <w:jc w:val="both"/>
              <w:textAlignment w:val="auto"/>
            </w:pPr>
            <w:r>
              <w:t xml:space="preserve">iHRMS Archival User  Administrator </w:t>
            </w:r>
          </w:p>
        </w:tc>
      </w:tr>
    </w:tbl>
    <w:p w14:paraId="1FEA29B7" w14:textId="77777777" w:rsidR="00DB436C" w:rsidRDefault="00B84160">
      <w:pPr>
        <w:pStyle w:val="Caption"/>
        <w:jc w:val="center"/>
        <w:rPr>
          <w:rFonts w:cs="Arial"/>
          <w:iCs w:val="0"/>
        </w:rPr>
      </w:pPr>
      <w:r>
        <w:t xml:space="preserve">Table </w:t>
      </w:r>
      <w:fldSimple w:instr=" SEQ Table \* ARABIC ">
        <w:r>
          <w:t>19</w:t>
        </w:r>
      </w:fldSimple>
    </w:p>
    <w:p w14:paraId="4F710F9D" w14:textId="77777777" w:rsidR="00DB436C" w:rsidRDefault="00B84160">
      <w:pPr>
        <w:pStyle w:val="Heading2"/>
      </w:pPr>
      <w:bookmarkStart w:id="201" w:name="_Toc499308607"/>
      <w:r>
        <w:tab/>
      </w:r>
      <w:bookmarkStart w:id="202" w:name="_Toc531101436"/>
      <w:r>
        <w:t>4.8.3</w:t>
      </w:r>
      <w:r>
        <w:tab/>
        <w:t>Application / Technical Support</w:t>
      </w:r>
      <w:bookmarkEnd w:id="201"/>
      <w:bookmarkEnd w:id="202"/>
    </w:p>
    <w:p w14:paraId="109CB491" w14:textId="77777777" w:rsidR="00DB436C" w:rsidRDefault="00B84160">
      <w:pPr>
        <w:spacing w:after="240"/>
        <w:ind w:left="720"/>
        <w:jc w:val="both"/>
        <w:rPr>
          <w:rFonts w:eastAsia="Arial Unicode MS"/>
        </w:rPr>
      </w:pPr>
      <w:r>
        <w:rPr>
          <w:rFonts w:eastAsia="Arial Unicode MS"/>
        </w:rPr>
        <w:t>For all Infra related problem, Helpdesk will channel the problem ticket to the following support personnel:</w:t>
      </w:r>
    </w:p>
    <w:tbl>
      <w:tblPr>
        <w:tblW w:w="9305" w:type="dxa"/>
        <w:tblInd w:w="360" w:type="dxa"/>
        <w:tblLayout w:type="fixed"/>
        <w:tblLook w:val="04A0" w:firstRow="1" w:lastRow="0" w:firstColumn="1" w:lastColumn="0" w:noHBand="0" w:noVBand="1"/>
      </w:tblPr>
      <w:tblGrid>
        <w:gridCol w:w="1560"/>
        <w:gridCol w:w="1816"/>
        <w:gridCol w:w="5929"/>
      </w:tblGrid>
      <w:tr w:rsidR="00DB436C" w14:paraId="023F4792" w14:textId="77777777">
        <w:trPr>
          <w:trHeight w:val="1016"/>
        </w:trPr>
        <w:tc>
          <w:tcPr>
            <w:tcW w:w="1560" w:type="dxa"/>
            <w:tcBorders>
              <w:top w:val="single" w:sz="4" w:space="0" w:color="000000"/>
              <w:left w:val="single" w:sz="4" w:space="0" w:color="000000"/>
              <w:bottom w:val="single" w:sz="4" w:space="0" w:color="000000"/>
            </w:tcBorders>
            <w:shd w:val="clear" w:color="auto" w:fill="9CC2E5"/>
          </w:tcPr>
          <w:p w14:paraId="76CAFD79"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b/>
              </w:rPr>
            </w:pPr>
            <w:r>
              <w:rPr>
                <w:b/>
              </w:rPr>
              <w:t>Name</w:t>
            </w:r>
          </w:p>
        </w:tc>
        <w:tc>
          <w:tcPr>
            <w:tcW w:w="1816" w:type="dxa"/>
            <w:tcBorders>
              <w:top w:val="single" w:sz="4" w:space="0" w:color="000000"/>
              <w:left w:val="single" w:sz="4" w:space="0" w:color="000000"/>
              <w:bottom w:val="single" w:sz="4" w:space="0" w:color="000000"/>
            </w:tcBorders>
            <w:shd w:val="clear" w:color="auto" w:fill="9CC2E5"/>
          </w:tcPr>
          <w:p w14:paraId="146FDA7F"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b/>
              </w:rPr>
            </w:pPr>
            <w:r>
              <w:rPr>
                <w:b/>
              </w:rPr>
              <w:t>Responsibility Area</w:t>
            </w:r>
          </w:p>
        </w:tc>
        <w:tc>
          <w:tcPr>
            <w:tcW w:w="5929" w:type="dxa"/>
            <w:tcBorders>
              <w:top w:val="single" w:sz="4" w:space="0" w:color="000000"/>
              <w:left w:val="single" w:sz="4" w:space="0" w:color="000000"/>
              <w:bottom w:val="single" w:sz="4" w:space="0" w:color="000000"/>
              <w:right w:val="single" w:sz="4" w:space="0" w:color="000000"/>
            </w:tcBorders>
            <w:shd w:val="clear" w:color="auto" w:fill="9CC2E5"/>
          </w:tcPr>
          <w:p w14:paraId="1C4DB4AC"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b/>
              </w:rPr>
            </w:pPr>
            <w:r>
              <w:rPr>
                <w:b/>
              </w:rPr>
              <w:t>Contact (Email)</w:t>
            </w:r>
          </w:p>
        </w:tc>
      </w:tr>
      <w:tr w:rsidR="00DB436C" w14:paraId="3D4352D5" w14:textId="77777777">
        <w:trPr>
          <w:trHeight w:val="962"/>
        </w:trPr>
        <w:tc>
          <w:tcPr>
            <w:tcW w:w="1560" w:type="dxa"/>
            <w:tcBorders>
              <w:top w:val="single" w:sz="4" w:space="0" w:color="000000"/>
              <w:left w:val="single" w:sz="4" w:space="0" w:color="000000"/>
              <w:bottom w:val="single" w:sz="4" w:space="0" w:color="000000"/>
            </w:tcBorders>
            <w:shd w:val="clear" w:color="auto" w:fill="auto"/>
          </w:tcPr>
          <w:p w14:paraId="48BE11D4"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IT Helpdesk</w:t>
            </w:r>
          </w:p>
        </w:tc>
        <w:tc>
          <w:tcPr>
            <w:tcW w:w="1816" w:type="dxa"/>
            <w:tcBorders>
              <w:top w:val="single" w:sz="4" w:space="0" w:color="000000"/>
              <w:left w:val="single" w:sz="4" w:space="0" w:color="000000"/>
              <w:bottom w:val="single" w:sz="4" w:space="0" w:color="000000"/>
            </w:tcBorders>
            <w:shd w:val="clear" w:color="auto" w:fill="auto"/>
          </w:tcPr>
          <w:p w14:paraId="469170E2"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L1 support</w:t>
            </w:r>
          </w:p>
        </w:tc>
        <w:tc>
          <w:tcPr>
            <w:tcW w:w="5929" w:type="dxa"/>
            <w:tcBorders>
              <w:top w:val="single" w:sz="4" w:space="0" w:color="000000"/>
              <w:left w:val="single" w:sz="4" w:space="0" w:color="000000"/>
              <w:bottom w:val="single" w:sz="4" w:space="0" w:color="000000"/>
              <w:right w:val="single" w:sz="4" w:space="0" w:color="000000"/>
            </w:tcBorders>
            <w:shd w:val="clear" w:color="auto" w:fill="auto"/>
          </w:tcPr>
          <w:p w14:paraId="11C66FD0" w14:textId="77777777" w:rsidR="00DB436C" w:rsidRDefault="003D087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hyperlink r:id="rId38" w:history="1">
              <w:r w:rsidR="00B84160">
                <w:rPr>
                  <w:rStyle w:val="Hyperlink"/>
                </w:rPr>
                <w:t>helpdesk@malaysiaairlines.com</w:t>
              </w:r>
            </w:hyperlink>
            <w:r w:rsidR="00B84160">
              <w:t xml:space="preserve"> </w:t>
            </w:r>
          </w:p>
          <w:p w14:paraId="1AA19132" w14:textId="77777777" w:rsidR="00DB436C" w:rsidRDefault="00DB436C">
            <w:pPr>
              <w:tabs>
                <w:tab w:val="left" w:pos="576"/>
                <w:tab w:val="left" w:pos="1800"/>
                <w:tab w:val="left" w:pos="2160"/>
                <w:tab w:val="left" w:pos="2520"/>
                <w:tab w:val="left" w:pos="2880"/>
                <w:tab w:val="left" w:pos="3240"/>
                <w:tab w:val="left" w:pos="3600"/>
                <w:tab w:val="left" w:pos="3960"/>
                <w:tab w:val="left" w:pos="4320"/>
              </w:tabs>
              <w:ind w:left="0" w:right="0"/>
              <w:jc w:val="both"/>
            </w:pPr>
          </w:p>
        </w:tc>
      </w:tr>
      <w:tr w:rsidR="00DB436C" w14:paraId="3486CB66" w14:textId="77777777">
        <w:trPr>
          <w:trHeight w:val="1070"/>
        </w:trPr>
        <w:tc>
          <w:tcPr>
            <w:tcW w:w="1560" w:type="dxa"/>
            <w:tcBorders>
              <w:top w:val="single" w:sz="4" w:space="0" w:color="000000"/>
              <w:left w:val="single" w:sz="4" w:space="0" w:color="000000"/>
              <w:bottom w:val="single" w:sz="4" w:space="0" w:color="000000"/>
            </w:tcBorders>
            <w:shd w:val="clear" w:color="auto" w:fill="auto"/>
          </w:tcPr>
          <w:p w14:paraId="453E5F1A"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Venkata Karthick</w:t>
            </w:r>
          </w:p>
        </w:tc>
        <w:tc>
          <w:tcPr>
            <w:tcW w:w="1816" w:type="dxa"/>
            <w:tcBorders>
              <w:top w:val="single" w:sz="4" w:space="0" w:color="000000"/>
              <w:left w:val="single" w:sz="4" w:space="0" w:color="000000"/>
              <w:bottom w:val="single" w:sz="4" w:space="0" w:color="000000"/>
            </w:tcBorders>
            <w:shd w:val="clear" w:color="auto" w:fill="auto"/>
          </w:tcPr>
          <w:p w14:paraId="3B5F0B81"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Midrange</w:t>
            </w:r>
          </w:p>
        </w:tc>
        <w:tc>
          <w:tcPr>
            <w:tcW w:w="5929" w:type="dxa"/>
            <w:tcBorders>
              <w:top w:val="single" w:sz="4" w:space="0" w:color="000000"/>
              <w:left w:val="single" w:sz="4" w:space="0" w:color="000000"/>
              <w:bottom w:val="single" w:sz="4" w:space="0" w:color="000000"/>
              <w:right w:val="single" w:sz="4" w:space="0" w:color="000000"/>
            </w:tcBorders>
            <w:shd w:val="clear" w:color="auto" w:fill="auto"/>
          </w:tcPr>
          <w:p w14:paraId="63918508" w14:textId="77777777" w:rsidR="00DB436C" w:rsidRDefault="003D087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hyperlink r:id="rId39" w:history="1">
              <w:r w:rsidR="00B84160">
                <w:rPr>
                  <w:rStyle w:val="Hyperlink"/>
                </w:rPr>
                <w:t>ext_venkata.karthick@malaysiaairlines.com</w:t>
              </w:r>
            </w:hyperlink>
            <w:r w:rsidR="00B84160">
              <w:t xml:space="preserve"> </w:t>
            </w:r>
          </w:p>
          <w:p w14:paraId="0E07A80F"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 xml:space="preserve">GD_TCSMidrange &lt;GD_TCSMidrange@malaysiaairlines.com&gt; </w:t>
            </w:r>
          </w:p>
        </w:tc>
      </w:tr>
      <w:tr w:rsidR="00DB436C" w14:paraId="76F162D8" w14:textId="77777777">
        <w:trPr>
          <w:trHeight w:val="1097"/>
        </w:trPr>
        <w:tc>
          <w:tcPr>
            <w:tcW w:w="1560" w:type="dxa"/>
            <w:tcBorders>
              <w:top w:val="single" w:sz="4" w:space="0" w:color="000000"/>
              <w:left w:val="single" w:sz="4" w:space="0" w:color="000000"/>
              <w:bottom w:val="single" w:sz="4" w:space="0" w:color="000000"/>
            </w:tcBorders>
            <w:shd w:val="clear" w:color="auto" w:fill="auto"/>
          </w:tcPr>
          <w:p w14:paraId="488723E3"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Abdul</w:t>
            </w:r>
          </w:p>
        </w:tc>
        <w:tc>
          <w:tcPr>
            <w:tcW w:w="1816" w:type="dxa"/>
            <w:tcBorders>
              <w:top w:val="single" w:sz="4" w:space="0" w:color="000000"/>
              <w:left w:val="single" w:sz="4" w:space="0" w:color="000000"/>
              <w:bottom w:val="single" w:sz="4" w:space="0" w:color="000000"/>
            </w:tcBorders>
            <w:shd w:val="clear" w:color="auto" w:fill="auto"/>
          </w:tcPr>
          <w:p w14:paraId="6510C5F6"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 xml:space="preserve">Wintel </w:t>
            </w:r>
          </w:p>
        </w:tc>
        <w:tc>
          <w:tcPr>
            <w:tcW w:w="5929" w:type="dxa"/>
            <w:tcBorders>
              <w:top w:val="single" w:sz="4" w:space="0" w:color="000000"/>
              <w:left w:val="single" w:sz="4" w:space="0" w:color="000000"/>
              <w:bottom w:val="single" w:sz="4" w:space="0" w:color="000000"/>
              <w:right w:val="single" w:sz="4" w:space="0" w:color="000000"/>
            </w:tcBorders>
            <w:shd w:val="clear" w:color="auto" w:fill="auto"/>
          </w:tcPr>
          <w:p w14:paraId="40CF28ED" w14:textId="77777777" w:rsidR="00DB436C" w:rsidRDefault="003D0870">
            <w:pPr>
              <w:ind w:left="0"/>
            </w:pPr>
            <w:hyperlink r:id="rId40" w:history="1">
              <w:r w:rsidR="00B84160">
                <w:rPr>
                  <w:rStyle w:val="Hyperlink"/>
                </w:rPr>
                <w:t>ext_abdulkhader.mohamedabusali@malaysiaairlines.com</w:t>
              </w:r>
            </w:hyperlink>
            <w:r w:rsidR="00B84160">
              <w:t xml:space="preserve"> </w:t>
            </w:r>
          </w:p>
          <w:p w14:paraId="262317D3" w14:textId="77777777" w:rsidR="00DB436C" w:rsidRDefault="00B84160">
            <w:pPr>
              <w:ind w:left="0"/>
            </w:pPr>
            <w:r>
              <w:t>GD_TCSWintel &lt;GD_TCSWintel@malaysiaairlines.com&gt;</w:t>
            </w:r>
          </w:p>
        </w:tc>
      </w:tr>
      <w:tr w:rsidR="00DB436C" w14:paraId="1938405E" w14:textId="77777777">
        <w:trPr>
          <w:trHeight w:val="1160"/>
        </w:trPr>
        <w:tc>
          <w:tcPr>
            <w:tcW w:w="1560" w:type="dxa"/>
            <w:tcBorders>
              <w:left w:val="single" w:sz="4" w:space="0" w:color="000000"/>
              <w:bottom w:val="single" w:sz="4" w:space="0" w:color="000000"/>
            </w:tcBorders>
            <w:shd w:val="clear" w:color="auto" w:fill="auto"/>
          </w:tcPr>
          <w:p w14:paraId="5CF2A627"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Abhinav Kishore</w:t>
            </w:r>
          </w:p>
        </w:tc>
        <w:tc>
          <w:tcPr>
            <w:tcW w:w="1816" w:type="dxa"/>
            <w:tcBorders>
              <w:left w:val="single" w:sz="4" w:space="0" w:color="000000"/>
              <w:bottom w:val="single" w:sz="4" w:space="0" w:color="000000"/>
            </w:tcBorders>
            <w:shd w:val="clear" w:color="auto" w:fill="auto"/>
          </w:tcPr>
          <w:p w14:paraId="4DBC57AB"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 xml:space="preserve">Database </w:t>
            </w:r>
          </w:p>
        </w:tc>
        <w:tc>
          <w:tcPr>
            <w:tcW w:w="5929" w:type="dxa"/>
            <w:tcBorders>
              <w:left w:val="single" w:sz="4" w:space="0" w:color="000000"/>
              <w:bottom w:val="single" w:sz="4" w:space="0" w:color="000000"/>
              <w:right w:val="single" w:sz="4" w:space="0" w:color="000000"/>
            </w:tcBorders>
            <w:shd w:val="clear" w:color="auto" w:fill="auto"/>
          </w:tcPr>
          <w:p w14:paraId="56DA573B" w14:textId="77777777" w:rsidR="00DB436C" w:rsidRDefault="003D0870">
            <w:pPr>
              <w:snapToGrid w:val="0"/>
              <w:ind w:left="0"/>
            </w:pPr>
            <w:hyperlink r:id="rId41" w:history="1">
              <w:r w:rsidR="00B84160">
                <w:rPr>
                  <w:rStyle w:val="Hyperlink"/>
                </w:rPr>
                <w:t>ext_abhinav.kishore@malaysiaairlines.com</w:t>
              </w:r>
            </w:hyperlink>
            <w:r w:rsidR="00B84160">
              <w:t xml:space="preserve"> </w:t>
            </w:r>
          </w:p>
          <w:p w14:paraId="761F3C9A" w14:textId="77777777" w:rsidR="00DB436C" w:rsidRDefault="00B84160">
            <w:pPr>
              <w:snapToGrid w:val="0"/>
              <w:ind w:left="0"/>
            </w:pPr>
            <w:r>
              <w:t>GD_TCSDatabase &lt;GD_TCSDatabase@malaysiaairlines.com&gt;</w:t>
            </w:r>
          </w:p>
        </w:tc>
      </w:tr>
      <w:tr w:rsidR="00DB436C" w14:paraId="3DA197B4" w14:textId="77777777">
        <w:trPr>
          <w:trHeight w:val="980"/>
        </w:trPr>
        <w:tc>
          <w:tcPr>
            <w:tcW w:w="1560" w:type="dxa"/>
            <w:tcBorders>
              <w:top w:val="single" w:sz="4" w:space="0" w:color="000000"/>
              <w:left w:val="single" w:sz="4" w:space="0" w:color="000000"/>
              <w:bottom w:val="single" w:sz="4" w:space="0" w:color="000000"/>
            </w:tcBorders>
            <w:shd w:val="clear" w:color="auto" w:fill="auto"/>
          </w:tcPr>
          <w:p w14:paraId="6D506E61"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Ravisankar</w:t>
            </w:r>
          </w:p>
        </w:tc>
        <w:tc>
          <w:tcPr>
            <w:tcW w:w="1816" w:type="dxa"/>
            <w:tcBorders>
              <w:top w:val="single" w:sz="4" w:space="0" w:color="000000"/>
              <w:left w:val="single" w:sz="4" w:space="0" w:color="000000"/>
              <w:bottom w:val="single" w:sz="4" w:space="0" w:color="000000"/>
            </w:tcBorders>
            <w:shd w:val="clear" w:color="auto" w:fill="auto"/>
          </w:tcPr>
          <w:p w14:paraId="023C2E69"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Network Support</w:t>
            </w:r>
          </w:p>
        </w:tc>
        <w:tc>
          <w:tcPr>
            <w:tcW w:w="5929" w:type="dxa"/>
            <w:tcBorders>
              <w:top w:val="single" w:sz="4" w:space="0" w:color="000000"/>
              <w:left w:val="single" w:sz="4" w:space="0" w:color="000000"/>
              <w:bottom w:val="single" w:sz="4" w:space="0" w:color="000000"/>
              <w:right w:val="single" w:sz="4" w:space="0" w:color="000000"/>
            </w:tcBorders>
            <w:shd w:val="clear" w:color="auto" w:fill="auto"/>
          </w:tcPr>
          <w:p w14:paraId="0BB20861" w14:textId="77777777" w:rsidR="00DB436C" w:rsidRDefault="003D087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hyperlink r:id="rId42" w:history="1">
              <w:r w:rsidR="00B84160">
                <w:rPr>
                  <w:rStyle w:val="Hyperlink"/>
                </w:rPr>
                <w:t>ext_ravisankar.balasubramanian@malaysiaairlines.com</w:t>
              </w:r>
            </w:hyperlink>
            <w:r w:rsidR="00B84160">
              <w:t xml:space="preserve"> </w:t>
            </w:r>
          </w:p>
          <w:p w14:paraId="500A8677"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GD_TCSNetwork &lt;GD_TCSNetwork@malaysiaairlines.com&gt;</w:t>
            </w:r>
          </w:p>
        </w:tc>
      </w:tr>
      <w:tr w:rsidR="00DB436C" w14:paraId="2D5D659C" w14:textId="77777777">
        <w:trPr>
          <w:trHeight w:val="1079"/>
        </w:trPr>
        <w:tc>
          <w:tcPr>
            <w:tcW w:w="1560" w:type="dxa"/>
            <w:tcBorders>
              <w:top w:val="single" w:sz="4" w:space="0" w:color="000000"/>
              <w:left w:val="single" w:sz="4" w:space="0" w:color="000000"/>
              <w:bottom w:val="single" w:sz="4" w:space="0" w:color="000000"/>
            </w:tcBorders>
            <w:shd w:val="clear" w:color="auto" w:fill="auto"/>
          </w:tcPr>
          <w:p w14:paraId="00C4EDF5"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RajashekarReddy Kasireddy</w:t>
            </w:r>
          </w:p>
        </w:tc>
        <w:tc>
          <w:tcPr>
            <w:tcW w:w="1816" w:type="dxa"/>
            <w:tcBorders>
              <w:top w:val="single" w:sz="4" w:space="0" w:color="000000"/>
              <w:left w:val="single" w:sz="4" w:space="0" w:color="000000"/>
              <w:bottom w:val="single" w:sz="4" w:space="0" w:color="000000"/>
            </w:tcBorders>
            <w:shd w:val="clear" w:color="auto" w:fill="auto"/>
          </w:tcPr>
          <w:p w14:paraId="5D9CE85B"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r>
              <w:t xml:space="preserve">Application Support, </w:t>
            </w:r>
            <w:r>
              <w:br/>
              <w:t>Onsite-Primary</w:t>
            </w:r>
          </w:p>
        </w:tc>
        <w:tc>
          <w:tcPr>
            <w:tcW w:w="5929" w:type="dxa"/>
            <w:tcBorders>
              <w:top w:val="single" w:sz="4" w:space="0" w:color="000000"/>
              <w:left w:val="single" w:sz="4" w:space="0" w:color="000000"/>
              <w:bottom w:val="single" w:sz="4" w:space="0" w:color="000000"/>
              <w:right w:val="single" w:sz="4" w:space="0" w:color="000000"/>
            </w:tcBorders>
            <w:shd w:val="clear" w:color="auto" w:fill="auto"/>
          </w:tcPr>
          <w:p w14:paraId="1982382E" w14:textId="77777777" w:rsidR="00DB436C" w:rsidRDefault="003D0870">
            <w:pPr>
              <w:tabs>
                <w:tab w:val="left" w:pos="576"/>
                <w:tab w:val="left" w:pos="1800"/>
                <w:tab w:val="left" w:pos="2160"/>
                <w:tab w:val="left" w:pos="2520"/>
                <w:tab w:val="left" w:pos="2880"/>
                <w:tab w:val="left" w:pos="3240"/>
                <w:tab w:val="left" w:pos="3600"/>
                <w:tab w:val="left" w:pos="3960"/>
                <w:tab w:val="left" w:pos="4320"/>
              </w:tabs>
              <w:snapToGrid w:val="0"/>
              <w:ind w:left="0" w:right="0"/>
              <w:jc w:val="both"/>
            </w:pPr>
            <w:hyperlink r:id="rId43" w:history="1">
              <w:r w:rsidR="00B84160">
                <w:rPr>
                  <w:rStyle w:val="Hyperlink"/>
                </w:rPr>
                <w:t>ext_rajashekarreddy.kasireddy@malaysiaairlines.com</w:t>
              </w:r>
            </w:hyperlink>
            <w:r w:rsidR="00B84160">
              <w:br/>
              <w:t>GD_AMS_SRAS &lt;GD_AMS_SRAS@malaysiaairlines.com&gt;</w:t>
            </w:r>
          </w:p>
        </w:tc>
      </w:tr>
      <w:tr w:rsidR="00DB436C" w14:paraId="17A3F6AC" w14:textId="77777777">
        <w:trPr>
          <w:trHeight w:val="1493"/>
        </w:trPr>
        <w:tc>
          <w:tcPr>
            <w:tcW w:w="1560" w:type="dxa"/>
            <w:tcBorders>
              <w:top w:val="single" w:sz="4" w:space="0" w:color="000000"/>
              <w:left w:val="single" w:sz="4" w:space="0" w:color="000000"/>
              <w:bottom w:val="single" w:sz="4" w:space="0" w:color="000000"/>
            </w:tcBorders>
            <w:shd w:val="clear" w:color="auto" w:fill="auto"/>
          </w:tcPr>
          <w:p w14:paraId="12DC4E97"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pPr>
            <w:r>
              <w:lastRenderedPageBreak/>
              <w:t>Group ID</w:t>
            </w:r>
          </w:p>
        </w:tc>
        <w:tc>
          <w:tcPr>
            <w:tcW w:w="1816" w:type="dxa"/>
            <w:tcBorders>
              <w:top w:val="single" w:sz="4" w:space="0" w:color="000000"/>
              <w:left w:val="single" w:sz="4" w:space="0" w:color="000000"/>
              <w:bottom w:val="single" w:sz="4" w:space="0" w:color="000000"/>
            </w:tcBorders>
            <w:shd w:val="clear" w:color="auto" w:fill="auto"/>
          </w:tcPr>
          <w:p w14:paraId="235800EA" w14:textId="77777777" w:rsidR="00DB436C" w:rsidRDefault="00B84160">
            <w:pPr>
              <w:tabs>
                <w:tab w:val="left" w:pos="576"/>
                <w:tab w:val="left" w:pos="1800"/>
                <w:tab w:val="left" w:pos="2160"/>
                <w:tab w:val="left" w:pos="2520"/>
                <w:tab w:val="left" w:pos="2880"/>
                <w:tab w:val="left" w:pos="3240"/>
                <w:tab w:val="left" w:pos="3600"/>
                <w:tab w:val="left" w:pos="3960"/>
                <w:tab w:val="left" w:pos="4320"/>
              </w:tabs>
              <w:snapToGrid w:val="0"/>
              <w:ind w:left="0" w:right="0"/>
            </w:pPr>
            <w:r>
              <w:t>iHRMS Archival support team</w:t>
            </w:r>
          </w:p>
        </w:tc>
        <w:tc>
          <w:tcPr>
            <w:tcW w:w="5929" w:type="dxa"/>
            <w:tcBorders>
              <w:top w:val="single" w:sz="4" w:space="0" w:color="000000"/>
              <w:left w:val="single" w:sz="4" w:space="0" w:color="000000"/>
              <w:bottom w:val="single" w:sz="4" w:space="0" w:color="000000"/>
              <w:right w:val="single" w:sz="4" w:space="0" w:color="000000"/>
            </w:tcBorders>
            <w:shd w:val="clear" w:color="auto" w:fill="auto"/>
          </w:tcPr>
          <w:p w14:paraId="621CF0F5" w14:textId="77777777" w:rsidR="00DB436C" w:rsidRDefault="003D0870">
            <w:pPr>
              <w:keepNext/>
              <w:tabs>
                <w:tab w:val="left" w:pos="576"/>
                <w:tab w:val="left" w:pos="1800"/>
                <w:tab w:val="left" w:pos="2160"/>
                <w:tab w:val="left" w:pos="2520"/>
                <w:tab w:val="left" w:pos="2880"/>
                <w:tab w:val="left" w:pos="3240"/>
                <w:tab w:val="left" w:pos="3600"/>
                <w:tab w:val="left" w:pos="3960"/>
                <w:tab w:val="left" w:pos="4320"/>
              </w:tabs>
              <w:snapToGrid w:val="0"/>
              <w:ind w:left="0" w:right="0"/>
              <w:jc w:val="both"/>
            </w:pPr>
            <w:hyperlink r:id="rId44" w:history="1">
              <w:r w:rsidR="00B84160">
                <w:rPr>
                  <w:rStyle w:val="Hyperlink"/>
                </w:rPr>
                <w:t>GD_AMS_SRAS@malaysiaairlines.com</w:t>
              </w:r>
            </w:hyperlink>
            <w:r w:rsidR="00B84160">
              <w:t xml:space="preserve"> </w:t>
            </w:r>
          </w:p>
        </w:tc>
      </w:tr>
    </w:tbl>
    <w:p w14:paraId="4613A06E" w14:textId="77777777" w:rsidR="00DB436C" w:rsidRDefault="00B84160">
      <w:pPr>
        <w:pStyle w:val="Caption"/>
        <w:jc w:val="center"/>
      </w:pPr>
      <w:r>
        <w:t xml:space="preserve">Table </w:t>
      </w:r>
      <w:fldSimple w:instr=" SEQ Table \* ARABIC ">
        <w:r>
          <w:t>20</w:t>
        </w:r>
      </w:fldSimple>
    </w:p>
    <w:p w14:paraId="2EECF26F" w14:textId="77777777" w:rsidR="00DB436C" w:rsidRDefault="00B84160">
      <w:pPr>
        <w:pStyle w:val="Heading1"/>
        <w:pageBreakBefore/>
        <w:numPr>
          <w:ilvl w:val="1"/>
          <w:numId w:val="17"/>
        </w:numPr>
        <w:overflowPunct/>
        <w:autoSpaceDE/>
        <w:autoSpaceDN/>
        <w:adjustRightInd/>
        <w:spacing w:before="240"/>
        <w:ind w:right="0"/>
        <w:textAlignment w:val="auto"/>
        <w:rPr>
          <w:rFonts w:cs="Arial"/>
          <w:caps/>
          <w:sz w:val="20"/>
        </w:rPr>
      </w:pPr>
      <w:bookmarkStart w:id="203" w:name="_Toc531101437"/>
      <w:r>
        <w:rPr>
          <w:rFonts w:cs="Arial"/>
          <w:caps/>
          <w:sz w:val="20"/>
        </w:rPr>
        <w:lastRenderedPageBreak/>
        <w:t>User guide</w:t>
      </w:r>
      <w:bookmarkEnd w:id="203"/>
    </w:p>
    <w:p w14:paraId="5BC88503" w14:textId="77777777" w:rsidR="00DB436C" w:rsidRDefault="00DB436C">
      <w:pPr>
        <w:rPr>
          <w:lang w:val="en-GB"/>
        </w:rPr>
      </w:pPr>
    </w:p>
    <w:tbl>
      <w:tblPr>
        <w:tblW w:w="9288" w:type="dxa"/>
        <w:tblInd w:w="360" w:type="dxa"/>
        <w:tblLayout w:type="fixed"/>
        <w:tblLook w:val="04A0" w:firstRow="1" w:lastRow="0" w:firstColumn="1" w:lastColumn="0" w:noHBand="0" w:noVBand="1"/>
      </w:tblPr>
      <w:tblGrid>
        <w:gridCol w:w="996"/>
        <w:gridCol w:w="3275"/>
        <w:gridCol w:w="5017"/>
      </w:tblGrid>
      <w:tr w:rsidR="00DB436C" w14:paraId="44722783" w14:textId="77777777">
        <w:tc>
          <w:tcPr>
            <w:tcW w:w="996" w:type="dxa"/>
            <w:tcBorders>
              <w:top w:val="single" w:sz="4" w:space="0" w:color="000000"/>
              <w:left w:val="single" w:sz="4" w:space="0" w:color="000000"/>
              <w:bottom w:val="single" w:sz="4" w:space="0" w:color="000000"/>
            </w:tcBorders>
            <w:shd w:val="clear" w:color="auto" w:fill="9CC2E5"/>
            <w:vAlign w:val="center"/>
          </w:tcPr>
          <w:p w14:paraId="67228223" w14:textId="77777777" w:rsidR="00DB436C" w:rsidRDefault="00B84160">
            <w:pPr>
              <w:ind w:left="0" w:right="459"/>
              <w:rPr>
                <w:b/>
              </w:rPr>
            </w:pPr>
            <w:r>
              <w:rPr>
                <w:b/>
              </w:rPr>
              <w:t>No</w:t>
            </w:r>
          </w:p>
        </w:tc>
        <w:tc>
          <w:tcPr>
            <w:tcW w:w="3275" w:type="dxa"/>
            <w:tcBorders>
              <w:top w:val="single" w:sz="4" w:space="0" w:color="000000"/>
              <w:left w:val="single" w:sz="4" w:space="0" w:color="000000"/>
              <w:bottom w:val="single" w:sz="4" w:space="0" w:color="000000"/>
            </w:tcBorders>
            <w:shd w:val="clear" w:color="auto" w:fill="9CC2E5"/>
            <w:vAlign w:val="center"/>
          </w:tcPr>
          <w:p w14:paraId="6FFF29AA" w14:textId="77777777" w:rsidR="00DB436C" w:rsidRDefault="00B84160">
            <w:pPr>
              <w:rPr>
                <w:b/>
              </w:rPr>
            </w:pPr>
            <w:r>
              <w:rPr>
                <w:b/>
              </w:rPr>
              <w:t>User guide</w:t>
            </w:r>
          </w:p>
        </w:tc>
        <w:tc>
          <w:tcPr>
            <w:tcW w:w="5017"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40AFBB1D" w14:textId="77777777" w:rsidR="00DB436C" w:rsidRDefault="00B84160">
            <w:pPr>
              <w:rPr>
                <w:b/>
              </w:rPr>
            </w:pPr>
            <w:r>
              <w:rPr>
                <w:b/>
              </w:rPr>
              <w:t>Location of document</w:t>
            </w:r>
          </w:p>
          <w:p w14:paraId="5775F54F" w14:textId="77777777" w:rsidR="00DB436C" w:rsidRDefault="00DB436C">
            <w:pPr>
              <w:rPr>
                <w:b/>
              </w:rPr>
            </w:pPr>
          </w:p>
        </w:tc>
      </w:tr>
      <w:tr w:rsidR="00DB436C" w14:paraId="5EC3B7AC" w14:textId="77777777">
        <w:tc>
          <w:tcPr>
            <w:tcW w:w="996" w:type="dxa"/>
            <w:tcBorders>
              <w:top w:val="single" w:sz="4" w:space="0" w:color="000000"/>
              <w:left w:val="single" w:sz="4" w:space="0" w:color="000000"/>
              <w:bottom w:val="single" w:sz="4" w:space="0" w:color="000000"/>
            </w:tcBorders>
            <w:shd w:val="clear" w:color="auto" w:fill="auto"/>
            <w:vAlign w:val="center"/>
          </w:tcPr>
          <w:p w14:paraId="59BF04B7" w14:textId="77777777" w:rsidR="00DB436C" w:rsidRDefault="00B84160">
            <w:pPr>
              <w:ind w:left="0"/>
            </w:pPr>
            <w:r>
              <w:t>1</w:t>
            </w:r>
          </w:p>
        </w:tc>
        <w:tc>
          <w:tcPr>
            <w:tcW w:w="3275" w:type="dxa"/>
            <w:tcBorders>
              <w:top w:val="single" w:sz="4" w:space="0" w:color="000000"/>
              <w:left w:val="single" w:sz="4" w:space="0" w:color="000000"/>
              <w:bottom w:val="single" w:sz="4" w:space="0" w:color="000000"/>
            </w:tcBorders>
            <w:shd w:val="clear" w:color="auto" w:fill="auto"/>
            <w:vAlign w:val="center"/>
          </w:tcPr>
          <w:p w14:paraId="5E952531" w14:textId="77777777" w:rsidR="00DB436C" w:rsidRDefault="00B84160">
            <w:pPr>
              <w:ind w:left="0"/>
            </w:pPr>
            <w:r>
              <w:t>iHRMS Archival User Guide</w:t>
            </w:r>
          </w:p>
        </w:tc>
        <w:tc>
          <w:tcPr>
            <w:tcW w:w="50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6C9D5F" w14:textId="77777777" w:rsidR="00DB436C" w:rsidRDefault="00DB436C">
            <w:pPr>
              <w:keepNext/>
              <w:spacing w:before="60" w:after="60"/>
              <w:ind w:left="0"/>
              <w:rPr>
                <w:lang w:val="da-DK"/>
              </w:rPr>
            </w:pPr>
          </w:p>
        </w:tc>
      </w:tr>
    </w:tbl>
    <w:p w14:paraId="50763049" w14:textId="77777777" w:rsidR="00DB436C" w:rsidRDefault="00B84160">
      <w:pPr>
        <w:pStyle w:val="Caption"/>
        <w:jc w:val="center"/>
      </w:pPr>
      <w:r>
        <w:t xml:space="preserve">Table </w:t>
      </w:r>
      <w:fldSimple w:instr=" SEQ Table \* ARABIC ">
        <w:r>
          <w:t>21</w:t>
        </w:r>
      </w:fldSimple>
    </w:p>
    <w:p w14:paraId="6F53CBBD" w14:textId="77777777" w:rsidR="00DB436C" w:rsidRDefault="00B84160">
      <w:pPr>
        <w:pStyle w:val="Heading2"/>
        <w:ind w:left="1080"/>
      </w:pPr>
      <w:bookmarkStart w:id="204" w:name="_Toc531101438"/>
      <w:bookmarkStart w:id="205" w:name="_Toc499308609"/>
      <w:r>
        <w:t>4.9.1</w:t>
      </w:r>
      <w:r>
        <w:tab/>
        <w:t>Accessing the Application</w:t>
      </w:r>
      <w:bookmarkEnd w:id="204"/>
      <w:bookmarkEnd w:id="205"/>
    </w:p>
    <w:p w14:paraId="2C569884" w14:textId="77777777" w:rsidR="00DB436C" w:rsidRDefault="00B84160">
      <w:pPr>
        <w:ind w:left="720"/>
        <w:jc w:val="both"/>
      </w:pPr>
      <w:r>
        <w:t>iHRMS Archival application is deployed in web based environment, the client workstation uses the web browser to connect to the web server through LAN/WAN. The web server runs the application and communicates with the database server for exchanging the data.</w:t>
      </w:r>
    </w:p>
    <w:p w14:paraId="361BA89A" w14:textId="77777777" w:rsidR="00DB436C" w:rsidRDefault="00B84160">
      <w:pPr>
        <w:ind w:left="216" w:firstLine="360"/>
        <w:rPr>
          <w:b/>
          <w:color w:val="2E74B5"/>
          <w:u w:val="single"/>
          <w:lang w:val="it-IT"/>
        </w:rPr>
      </w:pPr>
      <w:r>
        <w:rPr>
          <w:lang w:val="it-IT"/>
        </w:rPr>
        <w:t xml:space="preserve">  Access iHRMS Archival via URL: </w:t>
      </w:r>
      <w:bookmarkStart w:id="206" w:name="_Toc499308610"/>
      <w:r>
        <w:rPr>
          <w:b/>
          <w:lang w:val="it-IT"/>
        </w:rPr>
        <w:fldChar w:fldCharType="begin"/>
      </w:r>
      <w:r>
        <w:rPr>
          <w:b/>
          <w:lang w:val="it-IT"/>
        </w:rPr>
        <w:instrText xml:space="preserve"> HYPERLINK "http://ihrmsviewer.mas.net/MABMAS/" </w:instrText>
      </w:r>
      <w:r>
        <w:rPr>
          <w:b/>
          <w:lang w:val="it-IT"/>
        </w:rPr>
        <w:fldChar w:fldCharType="separate"/>
      </w:r>
      <w:r>
        <w:rPr>
          <w:rStyle w:val="Hyperlink"/>
          <w:b/>
          <w:lang w:val="it-IT"/>
        </w:rPr>
        <w:t>http://ihrmsviewer.mas.net/MABMAS/</w:t>
      </w:r>
      <w:r>
        <w:rPr>
          <w:b/>
          <w:lang w:val="it-IT"/>
        </w:rPr>
        <w:fldChar w:fldCharType="end"/>
      </w:r>
    </w:p>
    <w:p w14:paraId="3A3644DA" w14:textId="77777777" w:rsidR="00DB436C" w:rsidRDefault="00DB436C">
      <w:pPr>
        <w:ind w:left="216" w:firstLine="360"/>
        <w:rPr>
          <w:b/>
          <w:color w:val="2E74B5"/>
          <w:u w:val="single"/>
          <w:lang w:val="it-IT"/>
        </w:rPr>
      </w:pPr>
    </w:p>
    <w:p w14:paraId="3B4902DB" w14:textId="77777777" w:rsidR="00DB436C" w:rsidRDefault="00DB436C">
      <w:pPr>
        <w:ind w:left="216" w:firstLine="360"/>
        <w:rPr>
          <w:b/>
          <w:color w:val="2E74B5"/>
          <w:u w:val="single"/>
          <w:lang w:val="it-IT"/>
        </w:rPr>
      </w:pPr>
    </w:p>
    <w:p w14:paraId="32842F1D" w14:textId="77777777" w:rsidR="00DB436C" w:rsidRDefault="00DB436C">
      <w:pPr>
        <w:ind w:left="216" w:firstLine="360"/>
        <w:rPr>
          <w:b/>
          <w:color w:val="2E74B5"/>
          <w:u w:val="single"/>
          <w:lang w:val="it-IT"/>
        </w:rPr>
      </w:pPr>
    </w:p>
    <w:p w14:paraId="711CDE5E" w14:textId="77777777" w:rsidR="00DB436C" w:rsidRDefault="00DB436C">
      <w:pPr>
        <w:ind w:left="216" w:firstLine="360"/>
        <w:rPr>
          <w:b/>
          <w:color w:val="2E74B5"/>
          <w:u w:val="single"/>
          <w:lang w:val="it-IT"/>
        </w:rPr>
      </w:pPr>
    </w:p>
    <w:p w14:paraId="6A2BC585" w14:textId="77777777" w:rsidR="00DB436C" w:rsidRDefault="00DB436C">
      <w:pPr>
        <w:rPr>
          <w:lang w:val="it-IT"/>
        </w:rPr>
      </w:pPr>
    </w:p>
    <w:p w14:paraId="49A616B1" w14:textId="77777777" w:rsidR="00DB436C" w:rsidRDefault="00DB436C">
      <w:pPr>
        <w:rPr>
          <w:lang w:val="it-IT"/>
        </w:rPr>
      </w:pPr>
    </w:p>
    <w:p w14:paraId="3B4B52B0" w14:textId="77777777" w:rsidR="00DB436C" w:rsidRDefault="00DB436C">
      <w:pPr>
        <w:rPr>
          <w:lang w:val="it-IT"/>
        </w:rPr>
      </w:pPr>
    </w:p>
    <w:p w14:paraId="6A8F822E" w14:textId="77777777" w:rsidR="00DB436C" w:rsidRDefault="00DB436C">
      <w:pPr>
        <w:rPr>
          <w:lang w:val="it-IT"/>
        </w:rPr>
      </w:pPr>
    </w:p>
    <w:p w14:paraId="2EA75E83" w14:textId="77777777" w:rsidR="00DB436C" w:rsidRDefault="00DB436C">
      <w:pPr>
        <w:jc w:val="right"/>
        <w:rPr>
          <w:lang w:val="it-IT"/>
        </w:rPr>
      </w:pPr>
    </w:p>
    <w:p w14:paraId="528174F1" w14:textId="77777777" w:rsidR="00DB436C" w:rsidRDefault="00B84160">
      <w:pPr>
        <w:pStyle w:val="Heading1"/>
        <w:pageBreakBefore/>
        <w:numPr>
          <w:ilvl w:val="1"/>
          <w:numId w:val="17"/>
        </w:numPr>
        <w:overflowPunct/>
        <w:autoSpaceDE/>
        <w:autoSpaceDN/>
        <w:adjustRightInd/>
        <w:spacing w:before="240"/>
        <w:ind w:right="0"/>
        <w:textAlignment w:val="auto"/>
        <w:rPr>
          <w:rFonts w:cs="Arial"/>
          <w:caps/>
          <w:sz w:val="20"/>
        </w:rPr>
      </w:pPr>
      <w:bookmarkStart w:id="207" w:name="_Toc531101439"/>
      <w:r>
        <w:rPr>
          <w:rFonts w:cs="Arial"/>
          <w:caps/>
          <w:sz w:val="20"/>
        </w:rPr>
        <w:lastRenderedPageBreak/>
        <w:t>Contract management</w:t>
      </w:r>
      <w:bookmarkEnd w:id="206"/>
      <w:bookmarkEnd w:id="207"/>
    </w:p>
    <w:tbl>
      <w:tblPr>
        <w:tblW w:w="8555" w:type="dxa"/>
        <w:tblInd w:w="247" w:type="dxa"/>
        <w:tblLayout w:type="fixed"/>
        <w:tblLook w:val="04A0" w:firstRow="1" w:lastRow="0" w:firstColumn="1" w:lastColumn="0" w:noHBand="0" w:noVBand="1"/>
      </w:tblPr>
      <w:tblGrid>
        <w:gridCol w:w="993"/>
        <w:gridCol w:w="3666"/>
        <w:gridCol w:w="3896"/>
      </w:tblGrid>
      <w:tr w:rsidR="00DB436C" w14:paraId="4E504C3C" w14:textId="77777777">
        <w:trPr>
          <w:trHeight w:val="413"/>
          <w:ins w:id="208" w:author="palash.pandit" w:date="2020-06-25T15:37:00Z"/>
        </w:trPr>
        <w:tc>
          <w:tcPr>
            <w:tcW w:w="993" w:type="dxa"/>
            <w:tcBorders>
              <w:top w:val="single" w:sz="4" w:space="0" w:color="000000"/>
              <w:left w:val="single" w:sz="4" w:space="0" w:color="000000"/>
              <w:bottom w:val="single" w:sz="4" w:space="0" w:color="000000"/>
            </w:tcBorders>
            <w:shd w:val="clear" w:color="auto" w:fill="9CC2E5"/>
          </w:tcPr>
          <w:p w14:paraId="4AC4FE2F" w14:textId="77777777" w:rsidR="00DB436C" w:rsidRDefault="00DB436C">
            <w:pPr>
              <w:snapToGrid w:val="0"/>
              <w:spacing w:before="0" w:line="276" w:lineRule="auto"/>
              <w:ind w:left="0"/>
              <w:rPr>
                <w:ins w:id="209" w:author="palash.pandit" w:date="2020-06-25T15:37:00Z"/>
                <w:b/>
              </w:rPr>
            </w:pPr>
          </w:p>
        </w:tc>
        <w:tc>
          <w:tcPr>
            <w:tcW w:w="3666" w:type="dxa"/>
            <w:tcBorders>
              <w:top w:val="single" w:sz="4" w:space="0" w:color="000000"/>
              <w:left w:val="single" w:sz="4" w:space="0" w:color="000000"/>
              <w:bottom w:val="single" w:sz="4" w:space="0" w:color="000000"/>
            </w:tcBorders>
            <w:shd w:val="clear" w:color="auto" w:fill="9CC2E5"/>
          </w:tcPr>
          <w:p w14:paraId="0351E950" w14:textId="77777777" w:rsidR="00DB436C" w:rsidRDefault="00B84160">
            <w:pPr>
              <w:spacing w:before="0" w:line="276" w:lineRule="auto"/>
              <w:ind w:left="0"/>
              <w:rPr>
                <w:ins w:id="210" w:author="palash.pandit" w:date="2020-06-25T15:37:00Z"/>
                <w:b/>
                <w:bCs/>
                <w:iCs/>
              </w:rPr>
            </w:pPr>
            <w:ins w:id="211" w:author="palash.pandit" w:date="2020-06-25T15:37:00Z">
              <w:r>
                <w:rPr>
                  <w:b/>
                  <w:bCs/>
                  <w:iCs/>
                </w:rPr>
                <w:t>Contract</w:t>
              </w:r>
            </w:ins>
          </w:p>
        </w:tc>
        <w:tc>
          <w:tcPr>
            <w:tcW w:w="3896" w:type="dxa"/>
            <w:tcBorders>
              <w:top w:val="single" w:sz="4" w:space="0" w:color="000000"/>
              <w:left w:val="single" w:sz="4" w:space="0" w:color="000000"/>
              <w:bottom w:val="single" w:sz="4" w:space="0" w:color="000000"/>
              <w:right w:val="single" w:sz="4" w:space="0" w:color="000000"/>
            </w:tcBorders>
            <w:shd w:val="clear" w:color="auto" w:fill="9CC2E5"/>
          </w:tcPr>
          <w:p w14:paraId="36A141A8" w14:textId="77777777" w:rsidR="00DB436C" w:rsidRDefault="00B84160">
            <w:pPr>
              <w:spacing w:before="0" w:line="276" w:lineRule="auto"/>
              <w:ind w:left="0"/>
              <w:rPr>
                <w:ins w:id="212" w:author="palash.pandit" w:date="2020-06-25T15:37:00Z"/>
              </w:rPr>
            </w:pPr>
            <w:ins w:id="213" w:author="palash.pandit" w:date="2020-06-25T15:37:00Z">
              <w:r>
                <w:rPr>
                  <w:b/>
                  <w:bCs/>
                  <w:iCs/>
                </w:rPr>
                <w:t>Parties</w:t>
              </w:r>
            </w:ins>
          </w:p>
        </w:tc>
      </w:tr>
      <w:tr w:rsidR="00DB436C" w14:paraId="31EAB764" w14:textId="77777777">
        <w:trPr>
          <w:ins w:id="214" w:author="palash.pandit" w:date="2020-06-25T15:37:00Z"/>
        </w:trPr>
        <w:tc>
          <w:tcPr>
            <w:tcW w:w="993" w:type="dxa"/>
            <w:tcBorders>
              <w:top w:val="single" w:sz="4" w:space="0" w:color="000000"/>
              <w:left w:val="single" w:sz="4" w:space="0" w:color="000000"/>
              <w:bottom w:val="single" w:sz="4" w:space="0" w:color="000000"/>
            </w:tcBorders>
            <w:shd w:val="clear" w:color="auto" w:fill="auto"/>
          </w:tcPr>
          <w:p w14:paraId="11361BD6" w14:textId="77777777" w:rsidR="00DB436C" w:rsidRDefault="00B84160">
            <w:pPr>
              <w:spacing w:before="0" w:line="276" w:lineRule="auto"/>
              <w:ind w:left="0"/>
              <w:rPr>
                <w:ins w:id="215" w:author="palash.pandit" w:date="2020-06-25T15:37:00Z"/>
                <w:iCs/>
              </w:rPr>
            </w:pPr>
            <w:ins w:id="216" w:author="palash.pandit" w:date="2020-06-25T15:37:00Z">
              <w:r>
                <w:rPr>
                  <w:iCs/>
                </w:rPr>
                <w:t>1.</w:t>
              </w:r>
            </w:ins>
          </w:p>
        </w:tc>
        <w:tc>
          <w:tcPr>
            <w:tcW w:w="3666" w:type="dxa"/>
            <w:tcBorders>
              <w:top w:val="single" w:sz="4" w:space="0" w:color="000000"/>
              <w:left w:val="single" w:sz="4" w:space="0" w:color="000000"/>
              <w:bottom w:val="single" w:sz="4" w:space="0" w:color="000000"/>
            </w:tcBorders>
            <w:shd w:val="clear" w:color="auto" w:fill="auto"/>
          </w:tcPr>
          <w:p w14:paraId="6ACE87B4" w14:textId="77777777" w:rsidR="00DB436C" w:rsidRDefault="00B84160">
            <w:pPr>
              <w:spacing w:before="0" w:line="276" w:lineRule="auto"/>
              <w:ind w:left="0"/>
              <w:rPr>
                <w:ins w:id="217" w:author="palash.pandit" w:date="2020-06-25T15:37:00Z"/>
                <w:iCs/>
                <w:lang w:val="en-IN"/>
              </w:rPr>
            </w:pPr>
            <w:ins w:id="218" w:author="palash.pandit" w:date="2020-06-25T15:37:00Z">
              <w:r>
                <w:rPr>
                  <w:iCs/>
                  <w:lang w:val="en-IN"/>
                </w:rPr>
                <w:t>Service contract for AMS support services</w:t>
              </w:r>
            </w:ins>
          </w:p>
        </w:tc>
        <w:tc>
          <w:tcPr>
            <w:tcW w:w="3896" w:type="dxa"/>
            <w:tcBorders>
              <w:top w:val="single" w:sz="4" w:space="0" w:color="000000"/>
              <w:left w:val="single" w:sz="4" w:space="0" w:color="000000"/>
              <w:bottom w:val="single" w:sz="4" w:space="0" w:color="000000"/>
              <w:right w:val="single" w:sz="4" w:space="0" w:color="000000"/>
            </w:tcBorders>
            <w:shd w:val="clear" w:color="auto" w:fill="auto"/>
          </w:tcPr>
          <w:p w14:paraId="12EE5BCB" w14:textId="77777777" w:rsidR="00DB436C" w:rsidRDefault="00B84160">
            <w:pPr>
              <w:spacing w:before="0" w:line="276" w:lineRule="auto"/>
              <w:ind w:left="0"/>
              <w:rPr>
                <w:ins w:id="219" w:author="palash.pandit" w:date="2020-06-25T15:37:00Z"/>
                <w:lang w:val="en-IN"/>
              </w:rPr>
            </w:pPr>
            <w:ins w:id="220" w:author="palash.pandit" w:date="2020-06-25T15:37:00Z">
              <w:r>
                <w:rPr>
                  <w:iCs/>
                  <w:lang w:val="en-IN"/>
                </w:rPr>
                <w:t>Signed between MAB and ATOS</w:t>
              </w:r>
            </w:ins>
          </w:p>
        </w:tc>
      </w:tr>
    </w:tbl>
    <w:p w14:paraId="5B09ED56" w14:textId="77777777" w:rsidR="00DB436C" w:rsidRDefault="00DB436C">
      <w:pPr>
        <w:ind w:left="897"/>
        <w:rPr>
          <w:lang w:val="en-GB"/>
        </w:rPr>
      </w:pPr>
    </w:p>
    <w:tbl>
      <w:tblPr>
        <w:tblW w:w="8555" w:type="dxa"/>
        <w:tblInd w:w="705" w:type="dxa"/>
        <w:tblLayout w:type="fixed"/>
        <w:tblLook w:val="04A0" w:firstRow="1" w:lastRow="0" w:firstColumn="1" w:lastColumn="0" w:noHBand="0" w:noVBand="1"/>
      </w:tblPr>
      <w:tblGrid>
        <w:gridCol w:w="993"/>
        <w:gridCol w:w="3666"/>
        <w:gridCol w:w="3896"/>
      </w:tblGrid>
      <w:tr w:rsidR="00DB436C" w14:paraId="497BF865" w14:textId="77777777">
        <w:trPr>
          <w:trHeight w:val="413"/>
          <w:del w:id="221" w:author="palash.pandit" w:date="2020-06-25T15:37:00Z"/>
        </w:trPr>
        <w:tc>
          <w:tcPr>
            <w:tcW w:w="993" w:type="dxa"/>
            <w:tcBorders>
              <w:top w:val="single" w:sz="4" w:space="0" w:color="000000"/>
              <w:left w:val="single" w:sz="4" w:space="0" w:color="000000"/>
              <w:bottom w:val="single" w:sz="4" w:space="0" w:color="000000"/>
            </w:tcBorders>
            <w:shd w:val="clear" w:color="auto" w:fill="9CC2E5"/>
          </w:tcPr>
          <w:p w14:paraId="5812E170" w14:textId="77777777" w:rsidR="00DB436C" w:rsidRDefault="00DB436C">
            <w:pPr>
              <w:snapToGrid w:val="0"/>
              <w:spacing w:before="60" w:after="60"/>
              <w:ind w:left="0"/>
              <w:rPr>
                <w:del w:id="222" w:author="palash.pandit" w:date="2020-06-25T15:37:00Z"/>
                <w:b/>
              </w:rPr>
            </w:pPr>
          </w:p>
        </w:tc>
        <w:tc>
          <w:tcPr>
            <w:tcW w:w="3666" w:type="dxa"/>
            <w:tcBorders>
              <w:top w:val="single" w:sz="4" w:space="0" w:color="000000"/>
              <w:left w:val="single" w:sz="4" w:space="0" w:color="000000"/>
              <w:bottom w:val="single" w:sz="4" w:space="0" w:color="000000"/>
            </w:tcBorders>
            <w:shd w:val="clear" w:color="auto" w:fill="9CC2E5"/>
          </w:tcPr>
          <w:p w14:paraId="2A85EDD0" w14:textId="77777777" w:rsidR="00DB436C" w:rsidRDefault="00B84160">
            <w:pPr>
              <w:spacing w:before="60" w:after="60"/>
              <w:ind w:left="0"/>
              <w:rPr>
                <w:del w:id="223" w:author="palash.pandit" w:date="2020-06-25T15:37:00Z"/>
                <w:b/>
                <w:bCs/>
                <w:iCs/>
              </w:rPr>
            </w:pPr>
            <w:del w:id="224" w:author="palash.pandit" w:date="2020-06-25T15:37:00Z">
              <w:r>
                <w:rPr>
                  <w:b/>
                  <w:bCs/>
                  <w:iCs/>
                </w:rPr>
                <w:delText>Contract</w:delText>
              </w:r>
            </w:del>
          </w:p>
        </w:tc>
        <w:tc>
          <w:tcPr>
            <w:tcW w:w="3896" w:type="dxa"/>
            <w:tcBorders>
              <w:top w:val="single" w:sz="4" w:space="0" w:color="000000"/>
              <w:left w:val="single" w:sz="4" w:space="0" w:color="000000"/>
              <w:bottom w:val="single" w:sz="4" w:space="0" w:color="000000"/>
              <w:right w:val="single" w:sz="4" w:space="0" w:color="000000"/>
            </w:tcBorders>
            <w:shd w:val="clear" w:color="auto" w:fill="9CC2E5"/>
          </w:tcPr>
          <w:p w14:paraId="746FA92D" w14:textId="77777777" w:rsidR="00DB436C" w:rsidRDefault="00B84160">
            <w:pPr>
              <w:spacing w:before="60" w:after="60"/>
              <w:ind w:left="0"/>
              <w:rPr>
                <w:del w:id="225" w:author="palash.pandit" w:date="2020-06-25T15:37:00Z"/>
              </w:rPr>
            </w:pPr>
            <w:del w:id="226" w:author="palash.pandit" w:date="2020-06-25T15:37:00Z">
              <w:r>
                <w:rPr>
                  <w:b/>
                  <w:bCs/>
                  <w:iCs/>
                </w:rPr>
                <w:delText>Parties</w:delText>
              </w:r>
            </w:del>
          </w:p>
        </w:tc>
      </w:tr>
      <w:tr w:rsidR="00DB436C" w14:paraId="78F94892" w14:textId="77777777">
        <w:trPr>
          <w:del w:id="227" w:author="palash.pandit" w:date="2020-06-25T15:37:00Z"/>
        </w:trPr>
        <w:tc>
          <w:tcPr>
            <w:tcW w:w="993" w:type="dxa"/>
            <w:tcBorders>
              <w:top w:val="single" w:sz="4" w:space="0" w:color="000000"/>
              <w:left w:val="single" w:sz="4" w:space="0" w:color="000000"/>
              <w:bottom w:val="single" w:sz="4" w:space="0" w:color="000000"/>
            </w:tcBorders>
            <w:shd w:val="clear" w:color="auto" w:fill="auto"/>
          </w:tcPr>
          <w:p w14:paraId="6E1226D5" w14:textId="77777777" w:rsidR="00DB436C" w:rsidRDefault="00B84160">
            <w:pPr>
              <w:spacing w:before="60" w:after="60"/>
              <w:ind w:left="0"/>
              <w:rPr>
                <w:del w:id="228" w:author="palash.pandit" w:date="2020-06-25T15:37:00Z"/>
                <w:iCs/>
              </w:rPr>
            </w:pPr>
            <w:del w:id="229" w:author="palash.pandit" w:date="2020-06-25T15:37:00Z">
              <w:r>
                <w:rPr>
                  <w:iCs/>
                </w:rPr>
                <w:delText>1.</w:delText>
              </w:r>
            </w:del>
          </w:p>
        </w:tc>
        <w:tc>
          <w:tcPr>
            <w:tcW w:w="3666" w:type="dxa"/>
            <w:tcBorders>
              <w:top w:val="single" w:sz="4" w:space="0" w:color="000000"/>
              <w:left w:val="single" w:sz="4" w:space="0" w:color="000000"/>
              <w:bottom w:val="single" w:sz="4" w:space="0" w:color="000000"/>
            </w:tcBorders>
            <w:shd w:val="clear" w:color="auto" w:fill="auto"/>
          </w:tcPr>
          <w:p w14:paraId="74B30F8C" w14:textId="77777777" w:rsidR="00DB436C" w:rsidRDefault="00B84160">
            <w:pPr>
              <w:spacing w:before="60" w:after="60"/>
              <w:ind w:left="0"/>
              <w:rPr>
                <w:del w:id="230" w:author="palash.pandit" w:date="2020-06-25T15:37:00Z"/>
                <w:iCs/>
              </w:rPr>
            </w:pPr>
            <w:del w:id="231" w:author="palash.pandit" w:date="2020-06-25T15:37:00Z">
              <w:r>
                <w:rPr>
                  <w:iCs/>
                </w:rPr>
                <w:delText>Servers Maintenance for the iHRMS Archival PROD and TEST servers.</w:delText>
              </w:r>
            </w:del>
          </w:p>
        </w:tc>
        <w:tc>
          <w:tcPr>
            <w:tcW w:w="3896" w:type="dxa"/>
            <w:tcBorders>
              <w:top w:val="single" w:sz="4" w:space="0" w:color="000000"/>
              <w:left w:val="single" w:sz="4" w:space="0" w:color="000000"/>
              <w:bottom w:val="single" w:sz="4" w:space="0" w:color="000000"/>
              <w:right w:val="single" w:sz="4" w:space="0" w:color="000000"/>
            </w:tcBorders>
            <w:shd w:val="clear" w:color="auto" w:fill="auto"/>
          </w:tcPr>
          <w:p w14:paraId="2710F653" w14:textId="77777777" w:rsidR="00DB436C" w:rsidRDefault="00B84160">
            <w:pPr>
              <w:spacing w:before="60" w:after="60"/>
              <w:ind w:left="0"/>
              <w:rPr>
                <w:del w:id="232" w:author="palash.pandit" w:date="2020-06-25T15:37:00Z"/>
                <w:iCs/>
              </w:rPr>
            </w:pPr>
            <w:del w:id="233" w:author="palash.pandit" w:date="2020-06-25T15:37:00Z">
              <w:r>
                <w:rPr>
                  <w:iCs/>
                </w:rPr>
                <w:delText>MAB and TCS</w:delText>
              </w:r>
            </w:del>
          </w:p>
          <w:p w14:paraId="278AFD40" w14:textId="77777777" w:rsidR="00DB436C" w:rsidRDefault="00DB436C">
            <w:pPr>
              <w:spacing w:before="60" w:after="60"/>
              <w:ind w:left="0"/>
              <w:rPr>
                <w:del w:id="234" w:author="palash.pandit" w:date="2020-06-25T15:37:00Z"/>
              </w:rPr>
            </w:pPr>
          </w:p>
        </w:tc>
      </w:tr>
      <w:tr w:rsidR="00DB436C" w14:paraId="56E8B9A0" w14:textId="77777777">
        <w:trPr>
          <w:del w:id="235" w:author="palash.pandit" w:date="2020-06-25T15:37:00Z"/>
        </w:trPr>
        <w:tc>
          <w:tcPr>
            <w:tcW w:w="993" w:type="dxa"/>
            <w:tcBorders>
              <w:top w:val="single" w:sz="4" w:space="0" w:color="000000"/>
              <w:left w:val="single" w:sz="4" w:space="0" w:color="000000"/>
              <w:bottom w:val="single" w:sz="4" w:space="0" w:color="000000"/>
            </w:tcBorders>
            <w:shd w:val="clear" w:color="auto" w:fill="auto"/>
          </w:tcPr>
          <w:p w14:paraId="41BD3FC6" w14:textId="77777777" w:rsidR="00DB436C" w:rsidRDefault="00B84160">
            <w:pPr>
              <w:spacing w:before="60" w:after="60"/>
              <w:ind w:left="0"/>
              <w:rPr>
                <w:del w:id="236" w:author="palash.pandit" w:date="2020-06-25T15:37:00Z"/>
                <w:iCs/>
              </w:rPr>
            </w:pPr>
            <w:del w:id="237" w:author="palash.pandit" w:date="2020-06-25T15:37:00Z">
              <w:r>
                <w:rPr>
                  <w:iCs/>
                </w:rPr>
                <w:delText>2.</w:delText>
              </w:r>
            </w:del>
          </w:p>
        </w:tc>
        <w:tc>
          <w:tcPr>
            <w:tcW w:w="3666" w:type="dxa"/>
            <w:tcBorders>
              <w:top w:val="single" w:sz="4" w:space="0" w:color="000000"/>
              <w:left w:val="single" w:sz="4" w:space="0" w:color="000000"/>
              <w:bottom w:val="single" w:sz="4" w:space="0" w:color="000000"/>
            </w:tcBorders>
            <w:shd w:val="clear" w:color="auto" w:fill="auto"/>
          </w:tcPr>
          <w:p w14:paraId="22A2277B" w14:textId="77777777" w:rsidR="00DB436C" w:rsidRDefault="00B84160">
            <w:pPr>
              <w:spacing w:before="60" w:after="60"/>
              <w:ind w:left="0"/>
              <w:rPr>
                <w:del w:id="238" w:author="palash.pandit" w:date="2020-06-25T15:37:00Z"/>
                <w:iCs/>
              </w:rPr>
            </w:pPr>
            <w:del w:id="239" w:author="palash.pandit" w:date="2020-06-25T15:37:00Z">
              <w:r>
                <w:rPr>
                  <w:iCs/>
                </w:rPr>
                <w:delText>Oracle AS and DB</w:delText>
              </w:r>
            </w:del>
          </w:p>
        </w:tc>
        <w:tc>
          <w:tcPr>
            <w:tcW w:w="3896" w:type="dxa"/>
            <w:tcBorders>
              <w:top w:val="single" w:sz="4" w:space="0" w:color="000000"/>
              <w:left w:val="single" w:sz="4" w:space="0" w:color="000000"/>
              <w:bottom w:val="single" w:sz="4" w:space="0" w:color="000000"/>
              <w:right w:val="single" w:sz="4" w:space="0" w:color="000000"/>
            </w:tcBorders>
            <w:shd w:val="clear" w:color="auto" w:fill="auto"/>
          </w:tcPr>
          <w:p w14:paraId="6AB0EC9B" w14:textId="77777777" w:rsidR="00DB436C" w:rsidRDefault="00B84160">
            <w:pPr>
              <w:spacing w:before="60" w:after="60"/>
              <w:ind w:left="0"/>
              <w:rPr>
                <w:del w:id="240" w:author="palash.pandit" w:date="2020-06-25T15:37:00Z"/>
                <w:iCs/>
              </w:rPr>
            </w:pPr>
            <w:del w:id="241" w:author="palash.pandit" w:date="2020-06-25T15:37:00Z">
              <w:r>
                <w:rPr>
                  <w:iCs/>
                </w:rPr>
                <w:delText>MAB and Oracle</w:delText>
              </w:r>
            </w:del>
          </w:p>
        </w:tc>
      </w:tr>
      <w:tr w:rsidR="00DB436C" w14:paraId="1BB479E2" w14:textId="77777777">
        <w:trPr>
          <w:del w:id="242" w:author="palash.pandit" w:date="2020-06-25T15:37:00Z"/>
        </w:trPr>
        <w:tc>
          <w:tcPr>
            <w:tcW w:w="993" w:type="dxa"/>
            <w:tcBorders>
              <w:top w:val="single" w:sz="4" w:space="0" w:color="000000"/>
              <w:left w:val="single" w:sz="4" w:space="0" w:color="000000"/>
              <w:bottom w:val="single" w:sz="4" w:space="0" w:color="000000"/>
            </w:tcBorders>
            <w:shd w:val="clear" w:color="auto" w:fill="auto"/>
          </w:tcPr>
          <w:p w14:paraId="407EEA5D" w14:textId="77777777" w:rsidR="00DB436C" w:rsidRDefault="00B84160">
            <w:pPr>
              <w:spacing w:before="60" w:after="60"/>
              <w:ind w:left="0"/>
              <w:rPr>
                <w:del w:id="243" w:author="palash.pandit" w:date="2020-06-25T15:37:00Z"/>
                <w:iCs/>
              </w:rPr>
            </w:pPr>
            <w:del w:id="244" w:author="palash.pandit" w:date="2020-06-25T15:37:00Z">
              <w:r>
                <w:rPr>
                  <w:iCs/>
                </w:rPr>
                <w:delText>3.</w:delText>
              </w:r>
            </w:del>
          </w:p>
        </w:tc>
        <w:tc>
          <w:tcPr>
            <w:tcW w:w="3666" w:type="dxa"/>
            <w:tcBorders>
              <w:top w:val="single" w:sz="4" w:space="0" w:color="000000"/>
              <w:left w:val="single" w:sz="4" w:space="0" w:color="000000"/>
              <w:bottom w:val="single" w:sz="4" w:space="0" w:color="000000"/>
            </w:tcBorders>
            <w:shd w:val="clear" w:color="auto" w:fill="auto"/>
          </w:tcPr>
          <w:p w14:paraId="0B9B2515" w14:textId="77777777" w:rsidR="00DB436C" w:rsidRDefault="00B84160">
            <w:pPr>
              <w:spacing w:before="60" w:after="60"/>
              <w:ind w:left="0"/>
              <w:rPr>
                <w:del w:id="245" w:author="palash.pandit" w:date="2020-06-25T15:37:00Z"/>
                <w:iCs/>
              </w:rPr>
            </w:pPr>
            <w:del w:id="246" w:author="palash.pandit" w:date="2020-06-25T15:37:00Z">
              <w:r>
                <w:rPr>
                  <w:iCs/>
                </w:rPr>
                <w:delText xml:space="preserve">L3 Support </w:delText>
              </w:r>
            </w:del>
          </w:p>
        </w:tc>
        <w:tc>
          <w:tcPr>
            <w:tcW w:w="3896" w:type="dxa"/>
            <w:tcBorders>
              <w:top w:val="single" w:sz="4" w:space="0" w:color="000000"/>
              <w:left w:val="single" w:sz="4" w:space="0" w:color="000000"/>
              <w:bottom w:val="single" w:sz="4" w:space="0" w:color="000000"/>
              <w:right w:val="single" w:sz="4" w:space="0" w:color="000000"/>
            </w:tcBorders>
            <w:shd w:val="clear" w:color="auto" w:fill="auto"/>
          </w:tcPr>
          <w:p w14:paraId="12EF1268" w14:textId="77777777" w:rsidR="00DB436C" w:rsidRDefault="00B84160">
            <w:pPr>
              <w:spacing w:before="60" w:after="60"/>
              <w:ind w:left="0"/>
              <w:rPr>
                <w:del w:id="247" w:author="palash.pandit" w:date="2020-06-25T15:37:00Z"/>
                <w:iCs/>
              </w:rPr>
            </w:pPr>
            <w:del w:id="248" w:author="palash.pandit" w:date="2020-06-25T15:37:00Z">
              <w:r>
                <w:rPr>
                  <w:iCs/>
                </w:rPr>
                <w:delText xml:space="preserve">MAB </w:delText>
              </w:r>
            </w:del>
          </w:p>
        </w:tc>
      </w:tr>
      <w:tr w:rsidR="00DB436C" w14:paraId="0FF06351" w14:textId="77777777">
        <w:trPr>
          <w:del w:id="249" w:author="palash.pandit" w:date="2020-06-25T15:37:00Z"/>
        </w:trPr>
        <w:tc>
          <w:tcPr>
            <w:tcW w:w="993" w:type="dxa"/>
            <w:tcBorders>
              <w:top w:val="single" w:sz="4" w:space="0" w:color="000000"/>
              <w:left w:val="single" w:sz="4" w:space="0" w:color="000000"/>
              <w:bottom w:val="single" w:sz="4" w:space="0" w:color="000000"/>
            </w:tcBorders>
            <w:shd w:val="clear" w:color="auto" w:fill="auto"/>
          </w:tcPr>
          <w:p w14:paraId="40AC15EE" w14:textId="77777777" w:rsidR="00DB436C" w:rsidRDefault="00B84160">
            <w:pPr>
              <w:spacing w:before="60" w:after="60"/>
              <w:ind w:left="0"/>
              <w:rPr>
                <w:del w:id="250" w:author="palash.pandit" w:date="2020-06-25T15:37:00Z"/>
                <w:iCs/>
              </w:rPr>
            </w:pPr>
            <w:del w:id="251" w:author="palash.pandit" w:date="2020-06-25T15:37:00Z">
              <w:r>
                <w:rPr>
                  <w:iCs/>
                </w:rPr>
                <w:delText xml:space="preserve">4. </w:delText>
              </w:r>
            </w:del>
          </w:p>
        </w:tc>
        <w:tc>
          <w:tcPr>
            <w:tcW w:w="3666" w:type="dxa"/>
            <w:tcBorders>
              <w:top w:val="single" w:sz="4" w:space="0" w:color="000000"/>
              <w:left w:val="single" w:sz="4" w:space="0" w:color="000000"/>
              <w:bottom w:val="single" w:sz="4" w:space="0" w:color="000000"/>
            </w:tcBorders>
            <w:shd w:val="clear" w:color="auto" w:fill="auto"/>
          </w:tcPr>
          <w:p w14:paraId="0ED93EF1" w14:textId="77777777" w:rsidR="00DB436C" w:rsidRDefault="00B84160">
            <w:pPr>
              <w:spacing w:before="60" w:after="60"/>
              <w:ind w:left="0"/>
              <w:rPr>
                <w:del w:id="252" w:author="palash.pandit" w:date="2020-06-25T15:37:00Z"/>
                <w:iCs/>
              </w:rPr>
            </w:pPr>
            <w:del w:id="253" w:author="palash.pandit" w:date="2020-06-25T15:37:00Z">
              <w:r>
                <w:rPr>
                  <w:iCs/>
                </w:rPr>
                <w:delText>L2 Support</w:delText>
              </w:r>
            </w:del>
          </w:p>
        </w:tc>
        <w:tc>
          <w:tcPr>
            <w:tcW w:w="3896" w:type="dxa"/>
            <w:tcBorders>
              <w:top w:val="single" w:sz="4" w:space="0" w:color="000000"/>
              <w:left w:val="single" w:sz="4" w:space="0" w:color="000000"/>
              <w:bottom w:val="single" w:sz="4" w:space="0" w:color="000000"/>
              <w:right w:val="single" w:sz="4" w:space="0" w:color="000000"/>
            </w:tcBorders>
            <w:shd w:val="clear" w:color="auto" w:fill="auto"/>
          </w:tcPr>
          <w:p w14:paraId="1E563940" w14:textId="77777777" w:rsidR="00DB436C" w:rsidRDefault="00B84160">
            <w:pPr>
              <w:keepNext/>
              <w:spacing w:before="60" w:after="60"/>
              <w:ind w:left="0"/>
              <w:rPr>
                <w:del w:id="254" w:author="palash.pandit" w:date="2020-06-25T15:37:00Z"/>
                <w:iCs/>
              </w:rPr>
            </w:pPr>
            <w:del w:id="255" w:author="palash.pandit" w:date="2020-06-25T15:37:00Z">
              <w:r>
                <w:rPr>
                  <w:iCs/>
                </w:rPr>
                <w:delText>TCS &amp; MAB</w:delText>
              </w:r>
            </w:del>
          </w:p>
        </w:tc>
      </w:tr>
    </w:tbl>
    <w:p w14:paraId="2B6D13F3" w14:textId="77777777" w:rsidR="00DB436C" w:rsidRDefault="00B84160">
      <w:pPr>
        <w:pStyle w:val="Caption"/>
        <w:jc w:val="center"/>
        <w:rPr>
          <w:rFonts w:cs="Arial"/>
        </w:rPr>
      </w:pPr>
      <w:r>
        <w:t xml:space="preserve">Table </w:t>
      </w:r>
      <w:fldSimple w:instr=" SEQ Table \* ARABIC ">
        <w:r>
          <w:t>22</w:t>
        </w:r>
      </w:fldSimple>
    </w:p>
    <w:p w14:paraId="33886700" w14:textId="77777777" w:rsidR="00DB436C" w:rsidRDefault="00B84160">
      <w:pPr>
        <w:pStyle w:val="Heading1"/>
        <w:pageBreakBefore/>
        <w:numPr>
          <w:ilvl w:val="1"/>
          <w:numId w:val="17"/>
        </w:numPr>
        <w:overflowPunct/>
        <w:autoSpaceDE/>
        <w:autoSpaceDN/>
        <w:adjustRightInd/>
        <w:spacing w:before="240"/>
        <w:ind w:right="0"/>
        <w:textAlignment w:val="auto"/>
        <w:rPr>
          <w:rFonts w:cs="Arial"/>
          <w:caps/>
          <w:sz w:val="20"/>
        </w:rPr>
      </w:pPr>
      <w:bookmarkStart w:id="256" w:name="_Toc531101440"/>
      <w:bookmarkStart w:id="257" w:name="_Toc499308611"/>
      <w:r>
        <w:rPr>
          <w:rFonts w:cs="Arial"/>
          <w:caps/>
          <w:sz w:val="20"/>
        </w:rPr>
        <w:lastRenderedPageBreak/>
        <w:t>Handover items</w:t>
      </w:r>
      <w:bookmarkEnd w:id="256"/>
      <w:bookmarkEnd w:id="257"/>
    </w:p>
    <w:p w14:paraId="187F5061" w14:textId="77777777" w:rsidR="00DB436C" w:rsidRDefault="00B84160">
      <w:pPr>
        <w:spacing w:before="280" w:after="280"/>
      </w:pPr>
      <w:r>
        <w:rPr>
          <w:iCs/>
        </w:rPr>
        <w:t>The following documents / items will be handed over to Operations together with this System Operation Document during the Handover session.</w:t>
      </w:r>
    </w:p>
    <w:p w14:paraId="001C4EE1" w14:textId="77777777" w:rsidR="00DB436C" w:rsidRDefault="00B84160">
      <w:pPr>
        <w:numPr>
          <w:ilvl w:val="0"/>
          <w:numId w:val="19"/>
        </w:numPr>
        <w:tabs>
          <w:tab w:val="clear" w:pos="0"/>
          <w:tab w:val="left" w:pos="720"/>
          <w:tab w:val="left" w:pos="1440"/>
        </w:tabs>
        <w:suppressAutoHyphens/>
        <w:overflowPunct/>
        <w:autoSpaceDE/>
        <w:autoSpaceDN/>
        <w:adjustRightInd/>
        <w:spacing w:before="240"/>
        <w:ind w:left="1440" w:right="0"/>
        <w:jc w:val="both"/>
        <w:textAlignment w:val="auto"/>
      </w:pPr>
      <w:r>
        <w:t xml:space="preserve">Technical Design Document </w:t>
      </w:r>
    </w:p>
    <w:p w14:paraId="56802D08" w14:textId="77777777" w:rsidR="00DB436C" w:rsidRDefault="00B84160">
      <w:pPr>
        <w:numPr>
          <w:ilvl w:val="0"/>
          <w:numId w:val="19"/>
        </w:numPr>
        <w:tabs>
          <w:tab w:val="clear" w:pos="0"/>
          <w:tab w:val="left" w:pos="720"/>
          <w:tab w:val="left" w:pos="1440"/>
        </w:tabs>
        <w:suppressAutoHyphens/>
        <w:overflowPunct/>
        <w:autoSpaceDE/>
        <w:autoSpaceDN/>
        <w:adjustRightInd/>
        <w:spacing w:before="240"/>
        <w:ind w:left="1440" w:right="0"/>
        <w:jc w:val="both"/>
        <w:textAlignment w:val="auto"/>
      </w:pPr>
      <w:r>
        <w:t xml:space="preserve">System Operation Document </w:t>
      </w:r>
    </w:p>
    <w:p w14:paraId="591933C1" w14:textId="77777777" w:rsidR="00DB436C" w:rsidRDefault="00B84160">
      <w:pPr>
        <w:numPr>
          <w:ilvl w:val="0"/>
          <w:numId w:val="19"/>
        </w:numPr>
        <w:tabs>
          <w:tab w:val="clear" w:pos="0"/>
          <w:tab w:val="left" w:pos="720"/>
          <w:tab w:val="left" w:pos="1440"/>
        </w:tabs>
        <w:suppressAutoHyphens/>
        <w:overflowPunct/>
        <w:autoSpaceDE/>
        <w:autoSpaceDN/>
        <w:adjustRightInd/>
        <w:spacing w:before="240"/>
        <w:ind w:left="1440" w:right="0"/>
        <w:jc w:val="both"/>
        <w:textAlignment w:val="auto"/>
      </w:pPr>
      <w:r>
        <w:t>Project Document (Refer to Reference section of this document).</w:t>
      </w:r>
    </w:p>
    <w:p w14:paraId="0FB07EE9" w14:textId="77777777" w:rsidR="00DB436C" w:rsidRDefault="00B84160">
      <w:pPr>
        <w:numPr>
          <w:ilvl w:val="0"/>
          <w:numId w:val="19"/>
        </w:numPr>
        <w:tabs>
          <w:tab w:val="clear" w:pos="0"/>
          <w:tab w:val="left" w:pos="720"/>
          <w:tab w:val="left" w:pos="1440"/>
        </w:tabs>
        <w:suppressAutoHyphens/>
        <w:overflowPunct/>
        <w:autoSpaceDE/>
        <w:autoSpaceDN/>
        <w:adjustRightInd/>
        <w:spacing w:before="240"/>
        <w:ind w:left="1440" w:right="0"/>
        <w:jc w:val="both"/>
        <w:textAlignment w:val="auto"/>
      </w:pPr>
      <w:r>
        <w:t>Technical Training document.</w:t>
      </w:r>
    </w:p>
    <w:p w14:paraId="0B1B6BD0" w14:textId="77777777" w:rsidR="00DB436C" w:rsidRDefault="00B84160">
      <w:pPr>
        <w:numPr>
          <w:ilvl w:val="0"/>
          <w:numId w:val="19"/>
        </w:numPr>
        <w:tabs>
          <w:tab w:val="clear" w:pos="0"/>
          <w:tab w:val="left" w:pos="720"/>
          <w:tab w:val="left" w:pos="1440"/>
        </w:tabs>
        <w:suppressAutoHyphens/>
        <w:overflowPunct/>
        <w:autoSpaceDE/>
        <w:autoSpaceDN/>
        <w:adjustRightInd/>
        <w:spacing w:before="240"/>
        <w:ind w:left="1440" w:right="0"/>
        <w:jc w:val="both"/>
        <w:textAlignment w:val="auto"/>
      </w:pPr>
      <w:r>
        <w:t>User signoff by Business Users</w:t>
      </w:r>
    </w:p>
    <w:p w14:paraId="5FFC0052" w14:textId="77777777" w:rsidR="00DB436C" w:rsidRDefault="00B84160">
      <w:pPr>
        <w:pStyle w:val="Heading1"/>
        <w:pageBreakBefore/>
        <w:tabs>
          <w:tab w:val="left" w:pos="720"/>
        </w:tabs>
        <w:overflowPunct/>
        <w:autoSpaceDE/>
        <w:autoSpaceDN/>
        <w:adjustRightInd/>
        <w:spacing w:before="240"/>
        <w:ind w:left="0" w:right="0" w:firstLine="0"/>
        <w:textAlignment w:val="auto"/>
        <w:rPr>
          <w:rFonts w:cs="Arial"/>
          <w:caps/>
          <w:color w:val="000000"/>
          <w:sz w:val="20"/>
        </w:rPr>
      </w:pPr>
      <w:bookmarkStart w:id="258" w:name="_Toc499308612"/>
      <w:bookmarkStart w:id="259" w:name="_Toc531101441"/>
      <w:r>
        <w:rPr>
          <w:rFonts w:cs="Arial"/>
          <w:caps/>
          <w:color w:val="000000"/>
          <w:sz w:val="20"/>
        </w:rPr>
        <w:lastRenderedPageBreak/>
        <w:t>4.12</w:t>
      </w:r>
      <w:r>
        <w:rPr>
          <w:rFonts w:cs="Arial"/>
          <w:caps/>
          <w:color w:val="000000"/>
          <w:sz w:val="20"/>
        </w:rPr>
        <w:tab/>
        <w:t>Information security</w:t>
      </w:r>
      <w:bookmarkEnd w:id="258"/>
      <w:bookmarkEnd w:id="259"/>
    </w:p>
    <w:p w14:paraId="05B62ED6" w14:textId="77777777" w:rsidR="00DB436C" w:rsidRDefault="00B84160">
      <w:pPr>
        <w:ind w:left="0" w:firstLine="360"/>
        <w:rPr>
          <w:rFonts w:cs="Arial"/>
          <w:b/>
          <w:color w:val="000000"/>
          <w:lang w:val="en-GB"/>
        </w:rPr>
      </w:pPr>
      <w:r>
        <w:rPr>
          <w:rFonts w:cs="Arial"/>
          <w:b/>
          <w:color w:val="000000"/>
          <w:lang w:val="en-GB"/>
        </w:rPr>
        <w:t>4.12.1</w:t>
      </w:r>
      <w:r>
        <w:rPr>
          <w:rFonts w:cs="Arial"/>
          <w:b/>
          <w:color w:val="000000"/>
          <w:lang w:val="en-GB"/>
        </w:rPr>
        <w:tab/>
        <w:t>AUDIT AND COMPLIANCE REQUIREMENTS</w:t>
      </w:r>
    </w:p>
    <w:p w14:paraId="29DB5971" w14:textId="77777777" w:rsidR="00DB436C" w:rsidRDefault="00DB436C">
      <w:pPr>
        <w:pStyle w:val="BodyText"/>
        <w:jc w:val="center"/>
        <w:rPr>
          <w:rFonts w:cs="Arial"/>
          <w:i/>
          <w:color w:val="0000FF"/>
          <w:sz w:val="20"/>
        </w:rPr>
      </w:pPr>
    </w:p>
    <w:tbl>
      <w:tblPr>
        <w:tblW w:w="8863" w:type="dxa"/>
        <w:tblInd w:w="720" w:type="dxa"/>
        <w:tblLayout w:type="fixed"/>
        <w:tblLook w:val="04A0" w:firstRow="1" w:lastRow="0" w:firstColumn="1" w:lastColumn="0" w:noHBand="0" w:noVBand="1"/>
      </w:tblPr>
      <w:tblGrid>
        <w:gridCol w:w="4608"/>
        <w:gridCol w:w="2006"/>
        <w:gridCol w:w="2249"/>
      </w:tblGrid>
      <w:tr w:rsidR="00DB436C" w14:paraId="4332163F" w14:textId="77777777">
        <w:tc>
          <w:tcPr>
            <w:tcW w:w="4608" w:type="dxa"/>
            <w:tcBorders>
              <w:top w:val="single" w:sz="4" w:space="0" w:color="000000"/>
              <w:left w:val="single" w:sz="4" w:space="0" w:color="000000"/>
              <w:bottom w:val="single" w:sz="4" w:space="0" w:color="000000"/>
            </w:tcBorders>
            <w:shd w:val="clear" w:color="auto" w:fill="9CC2E5"/>
          </w:tcPr>
          <w:p w14:paraId="18283460" w14:textId="77777777" w:rsidR="00DB436C" w:rsidRDefault="00B84160">
            <w:pPr>
              <w:spacing w:before="60" w:after="60"/>
              <w:ind w:left="0"/>
              <w:rPr>
                <w:b/>
                <w:bCs/>
              </w:rPr>
            </w:pPr>
            <w:r>
              <w:rPr>
                <w:b/>
                <w:bCs/>
              </w:rPr>
              <w:t>Activity</w:t>
            </w:r>
          </w:p>
        </w:tc>
        <w:tc>
          <w:tcPr>
            <w:tcW w:w="2006" w:type="dxa"/>
            <w:tcBorders>
              <w:top w:val="single" w:sz="4" w:space="0" w:color="000000"/>
              <w:left w:val="single" w:sz="4" w:space="0" w:color="000000"/>
              <w:bottom w:val="single" w:sz="4" w:space="0" w:color="000000"/>
            </w:tcBorders>
            <w:shd w:val="clear" w:color="auto" w:fill="9CC2E5"/>
          </w:tcPr>
          <w:p w14:paraId="341DF59B" w14:textId="77777777" w:rsidR="00DB436C" w:rsidRDefault="00B84160">
            <w:pPr>
              <w:spacing w:before="60" w:after="60"/>
              <w:ind w:left="0"/>
              <w:rPr>
                <w:b/>
                <w:bCs/>
              </w:rPr>
            </w:pPr>
            <w:r>
              <w:rPr>
                <w:b/>
                <w:bCs/>
              </w:rPr>
              <w:t xml:space="preserve">Frequency </w:t>
            </w:r>
          </w:p>
        </w:tc>
        <w:tc>
          <w:tcPr>
            <w:tcW w:w="2249" w:type="dxa"/>
            <w:tcBorders>
              <w:top w:val="single" w:sz="4" w:space="0" w:color="000000"/>
              <w:left w:val="single" w:sz="4" w:space="0" w:color="000000"/>
              <w:bottom w:val="single" w:sz="4" w:space="0" w:color="000000"/>
              <w:right w:val="single" w:sz="4" w:space="0" w:color="000000"/>
            </w:tcBorders>
            <w:shd w:val="clear" w:color="auto" w:fill="9CC2E5"/>
          </w:tcPr>
          <w:p w14:paraId="30D741D1" w14:textId="77777777" w:rsidR="00DB436C" w:rsidRDefault="00B84160">
            <w:pPr>
              <w:spacing w:before="60" w:after="60"/>
              <w:ind w:left="0"/>
            </w:pPr>
            <w:r>
              <w:rPr>
                <w:b/>
                <w:bCs/>
              </w:rPr>
              <w:t>Responsible Party</w:t>
            </w:r>
          </w:p>
        </w:tc>
      </w:tr>
      <w:tr w:rsidR="00DB436C" w14:paraId="7FDD7E58" w14:textId="77777777">
        <w:tc>
          <w:tcPr>
            <w:tcW w:w="4608" w:type="dxa"/>
            <w:tcBorders>
              <w:top w:val="single" w:sz="4" w:space="0" w:color="000000"/>
              <w:left w:val="single" w:sz="4" w:space="0" w:color="000000"/>
              <w:bottom w:val="single" w:sz="4" w:space="0" w:color="000000"/>
            </w:tcBorders>
            <w:shd w:val="clear" w:color="auto" w:fill="auto"/>
          </w:tcPr>
          <w:p w14:paraId="086EFA71" w14:textId="77777777" w:rsidR="00DB436C" w:rsidRDefault="00B84160">
            <w:pPr>
              <w:spacing w:before="60" w:after="60"/>
              <w:ind w:left="0"/>
            </w:pPr>
            <w:r>
              <w:t>Perform ID review every quarter and submit result to IRS</w:t>
            </w:r>
          </w:p>
          <w:p w14:paraId="11232255" w14:textId="77777777" w:rsidR="00DB436C" w:rsidRDefault="00B84160">
            <w:pPr>
              <w:spacing w:before="60" w:after="60"/>
              <w:ind w:left="0"/>
            </w:pPr>
            <w:r>
              <w:t>[Req: ISO 27001, PCI-DSS]</w:t>
            </w:r>
          </w:p>
        </w:tc>
        <w:tc>
          <w:tcPr>
            <w:tcW w:w="2006" w:type="dxa"/>
            <w:tcBorders>
              <w:top w:val="single" w:sz="4" w:space="0" w:color="000000"/>
              <w:left w:val="single" w:sz="4" w:space="0" w:color="000000"/>
              <w:bottom w:val="single" w:sz="4" w:space="0" w:color="000000"/>
            </w:tcBorders>
            <w:shd w:val="clear" w:color="auto" w:fill="auto"/>
          </w:tcPr>
          <w:p w14:paraId="2F7AF8B3" w14:textId="77777777" w:rsidR="00DB436C" w:rsidRDefault="00B84160">
            <w:pPr>
              <w:spacing w:before="60" w:after="60"/>
              <w:ind w:left="0"/>
            </w:pPr>
            <w:r>
              <w:t>Quarterly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2221C81B" w14:textId="77777777" w:rsidR="00DB436C" w:rsidRDefault="00B84160">
            <w:pPr>
              <w:spacing w:before="60" w:after="60"/>
              <w:ind w:left="0"/>
            </w:pPr>
            <w:r>
              <w:t>ID Admin</w:t>
            </w:r>
          </w:p>
        </w:tc>
      </w:tr>
      <w:tr w:rsidR="00DB436C" w14:paraId="50FB1957" w14:textId="77777777">
        <w:tc>
          <w:tcPr>
            <w:tcW w:w="4608" w:type="dxa"/>
            <w:tcBorders>
              <w:top w:val="single" w:sz="4" w:space="0" w:color="000000"/>
              <w:left w:val="single" w:sz="4" w:space="0" w:color="000000"/>
              <w:bottom w:val="single" w:sz="4" w:space="0" w:color="000000"/>
            </w:tcBorders>
            <w:shd w:val="clear" w:color="auto" w:fill="auto"/>
          </w:tcPr>
          <w:p w14:paraId="062A0226" w14:textId="77777777" w:rsidR="00DB436C" w:rsidRDefault="00B84160">
            <w:pPr>
              <w:spacing w:before="60" w:after="60"/>
              <w:ind w:left="0"/>
            </w:pPr>
            <w:r>
              <w:t>Update user access matrix  and submit to IRS</w:t>
            </w:r>
          </w:p>
          <w:p w14:paraId="795C6262" w14:textId="77777777" w:rsidR="00DB436C" w:rsidRDefault="00B84160">
            <w:pPr>
              <w:spacing w:before="60" w:after="60"/>
              <w:ind w:left="0"/>
            </w:pPr>
            <w:r>
              <w:t>[Req: ISO 27001, PCI-DSS]</w:t>
            </w:r>
          </w:p>
        </w:tc>
        <w:tc>
          <w:tcPr>
            <w:tcW w:w="2006" w:type="dxa"/>
            <w:tcBorders>
              <w:top w:val="single" w:sz="4" w:space="0" w:color="000000"/>
              <w:left w:val="single" w:sz="4" w:space="0" w:color="000000"/>
              <w:bottom w:val="single" w:sz="4" w:space="0" w:color="000000"/>
            </w:tcBorders>
            <w:shd w:val="clear" w:color="auto" w:fill="auto"/>
          </w:tcPr>
          <w:p w14:paraId="6867D454" w14:textId="77777777" w:rsidR="00DB436C" w:rsidRDefault="00B84160">
            <w:pPr>
              <w:spacing w:before="60" w:after="60"/>
              <w:ind w:left="0"/>
            </w:pPr>
            <w:r>
              <w:t>Yearly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45EE24AE" w14:textId="77777777" w:rsidR="00DB436C" w:rsidRDefault="00B84160">
            <w:pPr>
              <w:spacing w:before="60" w:after="60"/>
              <w:ind w:left="0"/>
            </w:pPr>
            <w:r>
              <w:t>System Owner</w:t>
            </w:r>
          </w:p>
        </w:tc>
      </w:tr>
      <w:tr w:rsidR="00DB436C" w14:paraId="417D57D9" w14:textId="77777777">
        <w:tc>
          <w:tcPr>
            <w:tcW w:w="4608" w:type="dxa"/>
            <w:tcBorders>
              <w:top w:val="single" w:sz="4" w:space="0" w:color="000000"/>
              <w:left w:val="single" w:sz="4" w:space="0" w:color="000000"/>
              <w:bottom w:val="single" w:sz="4" w:space="0" w:color="000000"/>
            </w:tcBorders>
            <w:shd w:val="clear" w:color="auto" w:fill="auto"/>
          </w:tcPr>
          <w:p w14:paraId="24F589F7" w14:textId="77777777" w:rsidR="00DB436C" w:rsidRDefault="00B84160">
            <w:pPr>
              <w:spacing w:before="60" w:after="60"/>
              <w:ind w:left="0"/>
            </w:pPr>
            <w:r>
              <w:t>Install Critical Security Patches for the application and submit report to IRS</w:t>
            </w:r>
          </w:p>
          <w:p w14:paraId="13A29795" w14:textId="77777777" w:rsidR="00DB436C" w:rsidRDefault="00B84160">
            <w:pPr>
              <w:spacing w:before="60" w:after="60"/>
              <w:ind w:left="0"/>
            </w:pPr>
            <w:r>
              <w:t>[Req: ISO 27001, PCI-DSS]</w:t>
            </w:r>
          </w:p>
        </w:tc>
        <w:tc>
          <w:tcPr>
            <w:tcW w:w="2006" w:type="dxa"/>
            <w:tcBorders>
              <w:top w:val="single" w:sz="4" w:space="0" w:color="000000"/>
              <w:left w:val="single" w:sz="4" w:space="0" w:color="000000"/>
              <w:bottom w:val="single" w:sz="4" w:space="0" w:color="000000"/>
            </w:tcBorders>
            <w:shd w:val="clear" w:color="auto" w:fill="auto"/>
          </w:tcPr>
          <w:p w14:paraId="59BCE0BF" w14:textId="77777777" w:rsidR="00DB436C" w:rsidRDefault="00B84160">
            <w:pPr>
              <w:spacing w:before="60" w:after="60"/>
              <w:ind w:left="0"/>
            </w:pPr>
            <w:r>
              <w:t>Quarterly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76A2E808" w14:textId="77777777" w:rsidR="00DB436C" w:rsidRDefault="00B84160">
            <w:pPr>
              <w:spacing w:before="60" w:after="60"/>
              <w:ind w:left="0"/>
            </w:pPr>
            <w:r>
              <w:t xml:space="preserve">System Owner </w:t>
            </w:r>
          </w:p>
        </w:tc>
      </w:tr>
      <w:tr w:rsidR="00DB436C" w14:paraId="6A016F26" w14:textId="77777777">
        <w:tc>
          <w:tcPr>
            <w:tcW w:w="4608" w:type="dxa"/>
            <w:tcBorders>
              <w:top w:val="single" w:sz="4" w:space="0" w:color="000000"/>
              <w:left w:val="single" w:sz="4" w:space="0" w:color="000000"/>
              <w:bottom w:val="single" w:sz="4" w:space="0" w:color="000000"/>
            </w:tcBorders>
            <w:shd w:val="clear" w:color="auto" w:fill="auto"/>
          </w:tcPr>
          <w:p w14:paraId="78A47506" w14:textId="77777777" w:rsidR="00DB436C" w:rsidRDefault="00B84160">
            <w:pPr>
              <w:spacing w:before="60" w:after="60"/>
              <w:ind w:left="0"/>
            </w:pPr>
            <w:r>
              <w:t>Performed Backup restoration</w:t>
            </w:r>
          </w:p>
          <w:p w14:paraId="33CE3CA1" w14:textId="77777777" w:rsidR="00DB436C" w:rsidRDefault="00B84160">
            <w:pPr>
              <w:spacing w:before="60" w:after="60"/>
              <w:ind w:left="0"/>
            </w:pPr>
            <w:r>
              <w:t>[Req: ISO 27001, PCI-DSS]</w:t>
            </w:r>
          </w:p>
        </w:tc>
        <w:tc>
          <w:tcPr>
            <w:tcW w:w="2006" w:type="dxa"/>
            <w:tcBorders>
              <w:top w:val="single" w:sz="4" w:space="0" w:color="000000"/>
              <w:left w:val="single" w:sz="4" w:space="0" w:color="000000"/>
              <w:bottom w:val="single" w:sz="4" w:space="0" w:color="000000"/>
            </w:tcBorders>
            <w:shd w:val="clear" w:color="auto" w:fill="auto"/>
          </w:tcPr>
          <w:p w14:paraId="6E3F10E7" w14:textId="77777777" w:rsidR="00DB436C" w:rsidRDefault="00B84160">
            <w:pPr>
              <w:spacing w:before="60" w:after="60"/>
              <w:ind w:left="0"/>
            </w:pPr>
            <w:r>
              <w:t>Yearly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067B54AA" w14:textId="77777777" w:rsidR="00DB436C" w:rsidRDefault="00B84160">
            <w:pPr>
              <w:spacing w:before="60" w:after="60"/>
              <w:ind w:left="0"/>
            </w:pPr>
            <w:r>
              <w:t>System Owner</w:t>
            </w:r>
          </w:p>
        </w:tc>
      </w:tr>
      <w:tr w:rsidR="00DB436C" w14:paraId="54CA3716" w14:textId="77777777">
        <w:trPr>
          <w:trHeight w:val="1430"/>
        </w:trPr>
        <w:tc>
          <w:tcPr>
            <w:tcW w:w="4608" w:type="dxa"/>
            <w:tcBorders>
              <w:top w:val="single" w:sz="4" w:space="0" w:color="000000"/>
              <w:left w:val="single" w:sz="4" w:space="0" w:color="000000"/>
              <w:bottom w:val="single" w:sz="4" w:space="0" w:color="000000"/>
            </w:tcBorders>
            <w:shd w:val="clear" w:color="auto" w:fill="auto"/>
          </w:tcPr>
          <w:p w14:paraId="41620F51" w14:textId="77777777" w:rsidR="00DB436C" w:rsidRDefault="00B84160">
            <w:pPr>
              <w:spacing w:before="60" w:after="60"/>
              <w:ind w:left="0"/>
            </w:pPr>
            <w:r>
              <w:t>Review &amp; update security documentation and submit to IRS:</w:t>
            </w:r>
          </w:p>
          <w:p w14:paraId="63474492" w14:textId="77777777" w:rsidR="00DB436C" w:rsidRDefault="00B84160">
            <w:pPr>
              <w:numPr>
                <w:ilvl w:val="0"/>
                <w:numId w:val="20"/>
              </w:numPr>
              <w:suppressAutoHyphens/>
              <w:autoSpaceDN/>
              <w:adjustRightInd/>
              <w:spacing w:before="0"/>
            </w:pPr>
            <w:r>
              <w:t>Super/privilege IDs and access</w:t>
            </w:r>
          </w:p>
          <w:p w14:paraId="1803854B" w14:textId="77777777" w:rsidR="00DB436C" w:rsidRDefault="00B84160">
            <w:pPr>
              <w:numPr>
                <w:ilvl w:val="0"/>
                <w:numId w:val="20"/>
              </w:numPr>
              <w:suppressAutoHyphens/>
              <w:autoSpaceDN/>
              <w:adjustRightInd/>
              <w:spacing w:before="0"/>
            </w:pPr>
            <w:r>
              <w:t xml:space="preserve">Security Controls Setting </w:t>
            </w:r>
          </w:p>
          <w:p w14:paraId="7AC40BC7" w14:textId="77777777" w:rsidR="00DB436C" w:rsidRDefault="00B84160">
            <w:pPr>
              <w:numPr>
                <w:ilvl w:val="0"/>
                <w:numId w:val="20"/>
              </w:numPr>
              <w:suppressAutoHyphens/>
              <w:autoSpaceDN/>
              <w:adjustRightInd/>
              <w:spacing w:before="0"/>
            </w:pPr>
            <w:r>
              <w:t xml:space="preserve">Audit Logs setting </w:t>
            </w:r>
          </w:p>
          <w:p w14:paraId="012CDA47" w14:textId="77777777" w:rsidR="00DB436C" w:rsidRDefault="00B84160">
            <w:pPr>
              <w:numPr>
                <w:ilvl w:val="0"/>
                <w:numId w:val="20"/>
              </w:numPr>
              <w:suppressAutoHyphens/>
              <w:autoSpaceDN/>
              <w:adjustRightInd/>
              <w:spacing w:before="0"/>
            </w:pPr>
            <w:r>
              <w:t>System bypass</w:t>
            </w:r>
          </w:p>
          <w:p w14:paraId="46D4D63A" w14:textId="77777777" w:rsidR="00DB436C" w:rsidRDefault="00B84160">
            <w:pPr>
              <w:numPr>
                <w:ilvl w:val="0"/>
                <w:numId w:val="20"/>
              </w:numPr>
              <w:suppressAutoHyphens/>
              <w:autoSpaceDN/>
              <w:adjustRightInd/>
              <w:spacing w:before="0"/>
            </w:pPr>
            <w:r>
              <w:t>List of connections and integration</w:t>
            </w:r>
          </w:p>
          <w:p w14:paraId="67D81244" w14:textId="77777777" w:rsidR="00DB436C" w:rsidRDefault="00B84160">
            <w:pPr>
              <w:numPr>
                <w:ilvl w:val="0"/>
                <w:numId w:val="20"/>
              </w:numPr>
              <w:suppressAutoHyphens/>
              <w:autoSpaceDN/>
              <w:adjustRightInd/>
              <w:spacing w:before="0"/>
            </w:pPr>
            <w:r>
              <w:t>List of used ports</w:t>
            </w:r>
          </w:p>
          <w:p w14:paraId="7416265A" w14:textId="77777777" w:rsidR="00DB436C" w:rsidRDefault="00B84160">
            <w:pPr>
              <w:numPr>
                <w:ilvl w:val="0"/>
                <w:numId w:val="20"/>
              </w:numPr>
              <w:suppressAutoHyphens/>
              <w:autoSpaceDN/>
              <w:adjustRightInd/>
              <w:spacing w:before="0"/>
            </w:pPr>
            <w:r>
              <w:t>Data encryption setting</w:t>
            </w:r>
          </w:p>
          <w:p w14:paraId="4305161D" w14:textId="77777777" w:rsidR="00DB436C" w:rsidRDefault="00B84160">
            <w:pPr>
              <w:numPr>
                <w:ilvl w:val="0"/>
                <w:numId w:val="20"/>
              </w:numPr>
              <w:suppressAutoHyphens/>
              <w:autoSpaceDN/>
              <w:adjustRightInd/>
              <w:spacing w:before="0"/>
            </w:pPr>
            <w:r>
              <w:t>Application/system schematic diagram</w:t>
            </w:r>
          </w:p>
          <w:p w14:paraId="70F35735" w14:textId="77777777" w:rsidR="00DB436C" w:rsidRDefault="00DB436C">
            <w:pPr>
              <w:spacing w:before="0" w:after="60"/>
              <w:ind w:left="0"/>
            </w:pPr>
          </w:p>
          <w:p w14:paraId="2140E53A" w14:textId="77777777" w:rsidR="00DB436C" w:rsidRDefault="00B84160">
            <w:pPr>
              <w:spacing w:before="60" w:after="60"/>
              <w:ind w:left="0"/>
            </w:pPr>
            <w:r>
              <w:t xml:space="preserve"> [Req: ISO 27001]</w:t>
            </w:r>
          </w:p>
        </w:tc>
        <w:tc>
          <w:tcPr>
            <w:tcW w:w="2006" w:type="dxa"/>
            <w:tcBorders>
              <w:top w:val="single" w:sz="4" w:space="0" w:color="000000"/>
              <w:left w:val="single" w:sz="4" w:space="0" w:color="000000"/>
              <w:bottom w:val="single" w:sz="4" w:space="0" w:color="000000"/>
            </w:tcBorders>
            <w:shd w:val="clear" w:color="auto" w:fill="auto"/>
          </w:tcPr>
          <w:p w14:paraId="24083A11" w14:textId="77777777" w:rsidR="00DB436C" w:rsidRDefault="00B84160">
            <w:pPr>
              <w:spacing w:before="60" w:after="60"/>
              <w:ind w:left="0"/>
            </w:pPr>
            <w:r>
              <w:t>Yearly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3A345965" w14:textId="77777777" w:rsidR="00DB436C" w:rsidRDefault="00B84160">
            <w:pPr>
              <w:keepNext/>
              <w:spacing w:before="60" w:after="60"/>
              <w:ind w:left="0"/>
            </w:pPr>
            <w:r>
              <w:t>System Owner</w:t>
            </w:r>
          </w:p>
        </w:tc>
      </w:tr>
    </w:tbl>
    <w:p w14:paraId="6A7E455C" w14:textId="77777777" w:rsidR="00DB436C" w:rsidRDefault="00B84160">
      <w:pPr>
        <w:pStyle w:val="Caption"/>
        <w:jc w:val="center"/>
        <w:rPr>
          <w:rFonts w:cs="Arial"/>
          <w:color w:val="0000FF"/>
          <w:lang w:val="en-GB"/>
        </w:rPr>
      </w:pPr>
      <w:r>
        <w:t xml:space="preserve">Table </w:t>
      </w:r>
      <w:fldSimple w:instr=" SEQ Table \* ARABIC ">
        <w:r>
          <w:t>23</w:t>
        </w:r>
      </w:fldSimple>
    </w:p>
    <w:p w14:paraId="5D255343" w14:textId="77777777" w:rsidR="00DB436C" w:rsidRDefault="00DB436C">
      <w:pPr>
        <w:tabs>
          <w:tab w:val="left" w:pos="720"/>
        </w:tabs>
        <w:suppressAutoHyphens/>
        <w:overflowPunct/>
        <w:autoSpaceDE/>
        <w:autoSpaceDN/>
        <w:adjustRightInd/>
        <w:spacing w:before="240"/>
        <w:ind w:left="0" w:right="0"/>
        <w:jc w:val="both"/>
        <w:textAlignment w:val="auto"/>
      </w:pPr>
    </w:p>
    <w:p w14:paraId="79A00FF0" w14:textId="77777777" w:rsidR="00DB436C" w:rsidRDefault="00B84160">
      <w:pPr>
        <w:ind w:left="0"/>
        <w:rPr>
          <w:rFonts w:cs="Arial"/>
          <w:b/>
          <w:color w:val="000000"/>
          <w:lang w:val="en-GB"/>
        </w:rPr>
      </w:pPr>
      <w:bookmarkStart w:id="260" w:name="_Toc71962093"/>
      <w:bookmarkStart w:id="261" w:name="_Toc445287729"/>
      <w:bookmarkStart w:id="262" w:name="_Toc355103971"/>
      <w:bookmarkStart w:id="263" w:name="_Toc355105741"/>
      <w:bookmarkStart w:id="264" w:name="_Toc446469003"/>
      <w:bookmarkStart w:id="265" w:name="_Toc431026648"/>
      <w:bookmarkStart w:id="266" w:name="_Toc448124120"/>
      <w:bookmarkStart w:id="267" w:name="_Toc446469004"/>
      <w:bookmarkStart w:id="268" w:name="_Toc443242315"/>
      <w:bookmarkStart w:id="269" w:name="_Toc446319119"/>
      <w:bookmarkStart w:id="270" w:name="_Toc447702700"/>
      <w:bookmarkStart w:id="271" w:name="_Toc432417662"/>
      <w:bookmarkStart w:id="272" w:name="_Toc434717546"/>
      <w:bookmarkStart w:id="273" w:name="_Toc431024846"/>
      <w:r>
        <w:rPr>
          <w:rFonts w:cs="Arial"/>
          <w:b/>
          <w:color w:val="000000"/>
          <w:lang w:val="en-GB"/>
        </w:rPr>
        <w:t>4.12.2</w:t>
      </w:r>
      <w:r>
        <w:rPr>
          <w:rFonts w:cs="Arial"/>
          <w:b/>
          <w:color w:val="000000"/>
          <w:lang w:val="en-GB"/>
        </w:rPr>
        <w:tab/>
        <w:t>PASSWORD POLICY COMPLIANCE</w:t>
      </w:r>
    </w:p>
    <w:p w14:paraId="552C276D" w14:textId="77777777" w:rsidR="00DB436C" w:rsidRDefault="00DB436C">
      <w:pPr>
        <w:ind w:left="0"/>
        <w:rPr>
          <w:rFonts w:cs="Arial"/>
          <w:b/>
          <w:color w:val="000000"/>
          <w:lang w:val="en-GB"/>
        </w:rPr>
      </w:pPr>
    </w:p>
    <w:tbl>
      <w:tblPr>
        <w:tblW w:w="9119" w:type="dxa"/>
        <w:tblInd w:w="720" w:type="dxa"/>
        <w:tblLayout w:type="fixed"/>
        <w:tblLook w:val="04A0" w:firstRow="1" w:lastRow="0" w:firstColumn="1" w:lastColumn="0" w:noHBand="0" w:noVBand="1"/>
      </w:tblPr>
      <w:tblGrid>
        <w:gridCol w:w="388"/>
        <w:gridCol w:w="4562"/>
        <w:gridCol w:w="1220"/>
        <w:gridCol w:w="1112"/>
        <w:gridCol w:w="1837"/>
      </w:tblGrid>
      <w:tr w:rsidR="00DB436C" w14:paraId="6AB13350" w14:textId="77777777">
        <w:trPr>
          <w:trHeight w:val="587"/>
          <w:tblHeader/>
        </w:trPr>
        <w:tc>
          <w:tcPr>
            <w:tcW w:w="388" w:type="dxa"/>
            <w:tcBorders>
              <w:top w:val="single" w:sz="4" w:space="0" w:color="000000"/>
              <w:left w:val="single" w:sz="4" w:space="0" w:color="000000"/>
              <w:bottom w:val="single" w:sz="4" w:space="0" w:color="000000"/>
            </w:tcBorders>
            <w:shd w:val="clear" w:color="auto" w:fill="9CC2E5"/>
          </w:tcPr>
          <w:p w14:paraId="1F8AFB83" w14:textId="77777777" w:rsidR="00DB436C" w:rsidRDefault="00DB436C">
            <w:pPr>
              <w:tabs>
                <w:tab w:val="left" w:pos="8550"/>
              </w:tabs>
              <w:snapToGrid w:val="0"/>
              <w:spacing w:before="0"/>
              <w:ind w:left="0"/>
            </w:pPr>
          </w:p>
        </w:tc>
        <w:tc>
          <w:tcPr>
            <w:tcW w:w="4562" w:type="dxa"/>
            <w:tcBorders>
              <w:top w:val="single" w:sz="4" w:space="0" w:color="000000"/>
              <w:left w:val="single" w:sz="4" w:space="0" w:color="000000"/>
              <w:bottom w:val="single" w:sz="4" w:space="0" w:color="000000"/>
            </w:tcBorders>
            <w:shd w:val="clear" w:color="auto" w:fill="9CC2E5"/>
            <w:vAlign w:val="center"/>
          </w:tcPr>
          <w:p w14:paraId="2BAC03E8" w14:textId="77777777" w:rsidR="00DB436C" w:rsidRDefault="00B84160">
            <w:pPr>
              <w:tabs>
                <w:tab w:val="left" w:pos="8550"/>
              </w:tabs>
              <w:spacing w:before="0"/>
              <w:ind w:left="0"/>
              <w:jc w:val="center"/>
              <w:rPr>
                <w:b/>
                <w:iCs/>
              </w:rPr>
            </w:pPr>
            <w:r>
              <w:rPr>
                <w:b/>
                <w:iCs/>
              </w:rPr>
              <w:t>Password Policy Requirements</w:t>
            </w:r>
          </w:p>
        </w:tc>
        <w:tc>
          <w:tcPr>
            <w:tcW w:w="1220" w:type="dxa"/>
            <w:tcBorders>
              <w:top w:val="single" w:sz="4" w:space="0" w:color="000000"/>
              <w:left w:val="single" w:sz="4" w:space="0" w:color="000000"/>
              <w:bottom w:val="single" w:sz="4" w:space="0" w:color="000000"/>
            </w:tcBorders>
            <w:shd w:val="clear" w:color="auto" w:fill="9CC2E5"/>
            <w:vAlign w:val="center"/>
          </w:tcPr>
          <w:p w14:paraId="604D630B" w14:textId="77777777" w:rsidR="00DB436C" w:rsidRDefault="00B84160">
            <w:pPr>
              <w:tabs>
                <w:tab w:val="left" w:pos="8550"/>
              </w:tabs>
              <w:spacing w:before="0"/>
              <w:ind w:left="0"/>
              <w:jc w:val="center"/>
              <w:rPr>
                <w:b/>
                <w:iCs/>
              </w:rPr>
            </w:pPr>
            <w:r>
              <w:rPr>
                <w:b/>
                <w:iCs/>
              </w:rPr>
              <w:t>Yes</w:t>
            </w:r>
          </w:p>
        </w:tc>
        <w:tc>
          <w:tcPr>
            <w:tcW w:w="1112" w:type="dxa"/>
            <w:tcBorders>
              <w:top w:val="single" w:sz="4" w:space="0" w:color="000000"/>
              <w:left w:val="single" w:sz="4" w:space="0" w:color="000000"/>
              <w:bottom w:val="single" w:sz="4" w:space="0" w:color="000000"/>
            </w:tcBorders>
            <w:shd w:val="clear" w:color="auto" w:fill="9CC2E5"/>
            <w:vAlign w:val="center"/>
          </w:tcPr>
          <w:p w14:paraId="58B5B07B" w14:textId="77777777" w:rsidR="00DB436C" w:rsidRDefault="00B84160">
            <w:pPr>
              <w:tabs>
                <w:tab w:val="left" w:pos="8550"/>
              </w:tabs>
              <w:spacing w:before="0"/>
              <w:ind w:left="0"/>
              <w:jc w:val="center"/>
              <w:rPr>
                <w:b/>
                <w:iCs/>
              </w:rPr>
            </w:pPr>
            <w:r>
              <w:rPr>
                <w:b/>
                <w:iCs/>
              </w:rPr>
              <w:t>No</w:t>
            </w:r>
          </w:p>
        </w:tc>
        <w:tc>
          <w:tcPr>
            <w:tcW w:w="1837"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66E6B5DB" w14:textId="77777777" w:rsidR="00DB436C" w:rsidRDefault="00B84160">
            <w:pPr>
              <w:tabs>
                <w:tab w:val="left" w:pos="8550"/>
              </w:tabs>
              <w:spacing w:before="0"/>
              <w:ind w:left="0"/>
              <w:jc w:val="center"/>
            </w:pPr>
            <w:r>
              <w:rPr>
                <w:b/>
                <w:iCs/>
              </w:rPr>
              <w:t>Remarks</w:t>
            </w:r>
          </w:p>
        </w:tc>
      </w:tr>
      <w:tr w:rsidR="00DB436C" w14:paraId="0F913DC7"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68342FE7" w14:textId="77777777" w:rsidR="00DB436C" w:rsidRDefault="00DB436C">
            <w:pPr>
              <w:numPr>
                <w:ilvl w:val="0"/>
                <w:numId w:val="21"/>
              </w:numPr>
              <w:tabs>
                <w:tab w:val="clear" w:pos="2880"/>
                <w:tab w:val="left" w:pos="360"/>
                <w:tab w:val="left" w:pos="720"/>
              </w:tabs>
              <w:suppressAutoHyphens/>
              <w:overflowPunct/>
              <w:autoSpaceDE/>
              <w:autoSpaceDN/>
              <w:adjustRightInd/>
              <w:snapToGrid w:val="0"/>
              <w:spacing w:before="60"/>
              <w:ind w:left="540" w:right="422" w:hanging="450"/>
              <w:textAlignment w:val="auto"/>
            </w:pPr>
          </w:p>
        </w:tc>
        <w:tc>
          <w:tcPr>
            <w:tcW w:w="4562" w:type="dxa"/>
            <w:tcBorders>
              <w:top w:val="single" w:sz="4" w:space="0" w:color="000000"/>
              <w:left w:val="single" w:sz="4" w:space="0" w:color="000000"/>
              <w:bottom w:val="single" w:sz="4" w:space="0" w:color="000000"/>
            </w:tcBorders>
            <w:shd w:val="clear" w:color="auto" w:fill="auto"/>
          </w:tcPr>
          <w:p w14:paraId="5EE3EC09" w14:textId="77777777" w:rsidR="00DB436C" w:rsidRDefault="00B84160">
            <w:pPr>
              <w:spacing w:before="60" w:after="60"/>
              <w:ind w:left="0"/>
            </w:pPr>
            <w:r>
              <w:t>Password length at least 8 characters (minimum)</w:t>
            </w:r>
          </w:p>
        </w:tc>
        <w:tc>
          <w:tcPr>
            <w:tcW w:w="1220" w:type="dxa"/>
            <w:tcBorders>
              <w:top w:val="single" w:sz="4" w:space="0" w:color="000000"/>
              <w:left w:val="single" w:sz="4" w:space="0" w:color="000000"/>
              <w:bottom w:val="single" w:sz="4" w:space="0" w:color="000000"/>
            </w:tcBorders>
            <w:shd w:val="clear" w:color="auto" w:fill="auto"/>
          </w:tcPr>
          <w:p w14:paraId="3C1B5E46" w14:textId="77777777" w:rsidR="00DB436C" w:rsidRDefault="00B84160">
            <w:pPr>
              <w:spacing w:before="60" w:after="60"/>
              <w:ind w:left="0"/>
            </w:pPr>
            <w:r>
              <w:t>Yes</w:t>
            </w:r>
          </w:p>
        </w:tc>
        <w:tc>
          <w:tcPr>
            <w:tcW w:w="1112" w:type="dxa"/>
            <w:tcBorders>
              <w:top w:val="single" w:sz="4" w:space="0" w:color="000000"/>
              <w:left w:val="single" w:sz="4" w:space="0" w:color="000000"/>
              <w:bottom w:val="single" w:sz="4" w:space="0" w:color="000000"/>
            </w:tcBorders>
            <w:shd w:val="clear" w:color="auto" w:fill="auto"/>
          </w:tcPr>
          <w:p w14:paraId="40776332" w14:textId="77777777" w:rsidR="00DB436C" w:rsidRDefault="00DB436C">
            <w:pPr>
              <w:snapToGrid w:val="0"/>
              <w:spacing w:before="60" w:after="60"/>
              <w:ind w:left="0"/>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107E9FD5" w14:textId="77777777" w:rsidR="00DB436C" w:rsidRDefault="00DB436C">
            <w:pPr>
              <w:snapToGrid w:val="0"/>
              <w:spacing w:before="60" w:after="60"/>
              <w:ind w:left="0"/>
            </w:pPr>
          </w:p>
        </w:tc>
      </w:tr>
      <w:tr w:rsidR="00DB436C" w14:paraId="127017A9" w14:textId="77777777">
        <w:trPr>
          <w:trHeight w:val="383"/>
        </w:trPr>
        <w:tc>
          <w:tcPr>
            <w:tcW w:w="388" w:type="dxa"/>
            <w:tcBorders>
              <w:top w:val="single" w:sz="4" w:space="0" w:color="000000"/>
              <w:left w:val="single" w:sz="4" w:space="0" w:color="000000"/>
              <w:bottom w:val="single" w:sz="4" w:space="0" w:color="000000"/>
            </w:tcBorders>
            <w:shd w:val="clear" w:color="auto" w:fill="auto"/>
          </w:tcPr>
          <w:p w14:paraId="564A82CB" w14:textId="77777777" w:rsidR="00DB436C" w:rsidRDefault="00DB436C">
            <w:pPr>
              <w:numPr>
                <w:ilvl w:val="0"/>
                <w:numId w:val="21"/>
              </w:numPr>
              <w:tabs>
                <w:tab w:val="clear" w:pos="2880"/>
                <w:tab w:val="left" w:pos="360"/>
                <w:tab w:val="left" w:pos="720"/>
              </w:tabs>
              <w:suppressAutoHyphens/>
              <w:overflowPunct/>
              <w:autoSpaceDE/>
              <w:autoSpaceDN/>
              <w:adjustRightInd/>
              <w:snapToGrid w:val="0"/>
              <w:spacing w:before="60" w:after="60"/>
              <w:ind w:left="540" w:right="422" w:hanging="450"/>
              <w:textAlignment w:val="auto"/>
            </w:pPr>
          </w:p>
        </w:tc>
        <w:tc>
          <w:tcPr>
            <w:tcW w:w="4562" w:type="dxa"/>
            <w:tcBorders>
              <w:top w:val="single" w:sz="4" w:space="0" w:color="000000"/>
              <w:left w:val="single" w:sz="4" w:space="0" w:color="000000"/>
              <w:bottom w:val="single" w:sz="4" w:space="0" w:color="000000"/>
            </w:tcBorders>
            <w:shd w:val="clear" w:color="auto" w:fill="auto"/>
          </w:tcPr>
          <w:p w14:paraId="17A17762" w14:textId="77777777" w:rsidR="00DB436C" w:rsidRDefault="00B84160">
            <w:pPr>
              <w:spacing w:before="60" w:after="60"/>
              <w:ind w:left="0"/>
            </w:pPr>
            <w:r>
              <w:t>Alphanumeric</w:t>
            </w:r>
          </w:p>
        </w:tc>
        <w:tc>
          <w:tcPr>
            <w:tcW w:w="1220" w:type="dxa"/>
            <w:tcBorders>
              <w:top w:val="single" w:sz="4" w:space="0" w:color="000000"/>
              <w:left w:val="single" w:sz="4" w:space="0" w:color="000000"/>
              <w:bottom w:val="single" w:sz="4" w:space="0" w:color="000000"/>
            </w:tcBorders>
            <w:shd w:val="clear" w:color="auto" w:fill="auto"/>
          </w:tcPr>
          <w:p w14:paraId="4482E6A6" w14:textId="77777777" w:rsidR="00DB436C" w:rsidRDefault="00B84160">
            <w:pPr>
              <w:spacing w:before="60" w:after="60"/>
              <w:ind w:left="0"/>
            </w:pPr>
            <w:r>
              <w:t>Yes</w:t>
            </w:r>
          </w:p>
        </w:tc>
        <w:tc>
          <w:tcPr>
            <w:tcW w:w="1112" w:type="dxa"/>
            <w:tcBorders>
              <w:top w:val="single" w:sz="4" w:space="0" w:color="000000"/>
              <w:left w:val="single" w:sz="4" w:space="0" w:color="000000"/>
              <w:bottom w:val="single" w:sz="4" w:space="0" w:color="000000"/>
            </w:tcBorders>
            <w:shd w:val="clear" w:color="auto" w:fill="auto"/>
          </w:tcPr>
          <w:p w14:paraId="3CE28D4A" w14:textId="77777777" w:rsidR="00DB436C" w:rsidRDefault="00DB436C">
            <w:pPr>
              <w:snapToGrid w:val="0"/>
              <w:spacing w:before="60" w:after="60"/>
              <w:ind w:left="0"/>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03E60B2D" w14:textId="77777777" w:rsidR="00DB436C" w:rsidRDefault="00DB436C">
            <w:pPr>
              <w:snapToGrid w:val="0"/>
              <w:spacing w:before="60" w:after="60"/>
              <w:ind w:left="0"/>
            </w:pPr>
          </w:p>
        </w:tc>
      </w:tr>
      <w:tr w:rsidR="00DB436C" w14:paraId="05D4FB29"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41A1092D" w14:textId="77777777" w:rsidR="00DB436C" w:rsidRDefault="00DB436C">
            <w:pPr>
              <w:numPr>
                <w:ilvl w:val="0"/>
                <w:numId w:val="21"/>
              </w:numPr>
              <w:tabs>
                <w:tab w:val="clear" w:pos="2880"/>
                <w:tab w:val="left" w:pos="360"/>
                <w:tab w:val="left" w:pos="720"/>
              </w:tabs>
              <w:suppressAutoHyphens/>
              <w:overflowPunct/>
              <w:autoSpaceDE/>
              <w:autoSpaceDN/>
              <w:adjustRightInd/>
              <w:snapToGrid w:val="0"/>
              <w:spacing w:before="60" w:after="60"/>
              <w:ind w:left="540" w:right="422" w:hanging="450"/>
              <w:textAlignment w:val="auto"/>
            </w:pPr>
          </w:p>
        </w:tc>
        <w:tc>
          <w:tcPr>
            <w:tcW w:w="4562" w:type="dxa"/>
            <w:tcBorders>
              <w:top w:val="single" w:sz="4" w:space="0" w:color="000000"/>
              <w:left w:val="single" w:sz="4" w:space="0" w:color="000000"/>
              <w:bottom w:val="single" w:sz="4" w:space="0" w:color="000000"/>
            </w:tcBorders>
            <w:shd w:val="clear" w:color="auto" w:fill="auto"/>
          </w:tcPr>
          <w:p w14:paraId="610B8724" w14:textId="77777777" w:rsidR="00DB436C" w:rsidRDefault="00B84160">
            <w:pPr>
              <w:spacing w:before="60" w:after="60"/>
              <w:ind w:left="0"/>
            </w:pPr>
            <w:r>
              <w:t>Change temporary password at first logon</w:t>
            </w:r>
          </w:p>
        </w:tc>
        <w:tc>
          <w:tcPr>
            <w:tcW w:w="1220" w:type="dxa"/>
            <w:tcBorders>
              <w:top w:val="single" w:sz="4" w:space="0" w:color="000000"/>
              <w:left w:val="single" w:sz="4" w:space="0" w:color="000000"/>
              <w:bottom w:val="single" w:sz="4" w:space="0" w:color="000000"/>
            </w:tcBorders>
            <w:shd w:val="clear" w:color="auto" w:fill="auto"/>
          </w:tcPr>
          <w:p w14:paraId="0746FD2F" w14:textId="77777777" w:rsidR="00DB436C" w:rsidRDefault="00B84160">
            <w:pPr>
              <w:spacing w:before="60" w:after="60"/>
              <w:ind w:left="0"/>
            </w:pPr>
            <w:r>
              <w:t>Yes</w:t>
            </w:r>
          </w:p>
        </w:tc>
        <w:tc>
          <w:tcPr>
            <w:tcW w:w="1112" w:type="dxa"/>
            <w:tcBorders>
              <w:top w:val="single" w:sz="4" w:space="0" w:color="000000"/>
              <w:left w:val="single" w:sz="4" w:space="0" w:color="000000"/>
              <w:bottom w:val="single" w:sz="4" w:space="0" w:color="000000"/>
            </w:tcBorders>
            <w:shd w:val="clear" w:color="auto" w:fill="auto"/>
          </w:tcPr>
          <w:p w14:paraId="03CC5A65" w14:textId="77777777" w:rsidR="00DB436C" w:rsidRDefault="00DB436C">
            <w:pPr>
              <w:snapToGrid w:val="0"/>
              <w:spacing w:before="60" w:after="60"/>
              <w:ind w:left="0"/>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63ACB6A2" w14:textId="77777777" w:rsidR="00DB436C" w:rsidRDefault="00DB436C">
            <w:pPr>
              <w:snapToGrid w:val="0"/>
              <w:spacing w:before="60" w:after="60"/>
              <w:ind w:left="0"/>
            </w:pPr>
          </w:p>
        </w:tc>
      </w:tr>
      <w:tr w:rsidR="00DB436C" w14:paraId="58C1AF70"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2C8D472F" w14:textId="77777777" w:rsidR="00DB436C" w:rsidRDefault="00DB436C">
            <w:pPr>
              <w:numPr>
                <w:ilvl w:val="0"/>
                <w:numId w:val="21"/>
              </w:numPr>
              <w:tabs>
                <w:tab w:val="clear" w:pos="2880"/>
                <w:tab w:val="left" w:pos="360"/>
                <w:tab w:val="left" w:pos="720"/>
              </w:tabs>
              <w:suppressAutoHyphens/>
              <w:overflowPunct/>
              <w:autoSpaceDE/>
              <w:autoSpaceDN/>
              <w:adjustRightInd/>
              <w:snapToGrid w:val="0"/>
              <w:spacing w:before="60" w:after="60"/>
              <w:ind w:left="540" w:right="422" w:hanging="450"/>
              <w:textAlignment w:val="auto"/>
            </w:pPr>
          </w:p>
        </w:tc>
        <w:tc>
          <w:tcPr>
            <w:tcW w:w="4562" w:type="dxa"/>
            <w:tcBorders>
              <w:top w:val="single" w:sz="4" w:space="0" w:color="000000"/>
              <w:left w:val="single" w:sz="4" w:space="0" w:color="000000"/>
              <w:bottom w:val="single" w:sz="4" w:space="0" w:color="000000"/>
            </w:tcBorders>
            <w:shd w:val="clear" w:color="auto" w:fill="auto"/>
          </w:tcPr>
          <w:p w14:paraId="1EB1198D" w14:textId="77777777" w:rsidR="00DB436C" w:rsidRDefault="00B84160">
            <w:pPr>
              <w:spacing w:before="60" w:after="60"/>
              <w:ind w:left="0"/>
            </w:pPr>
            <w:r>
              <w:t>Password expiry = 90 days (maximum)</w:t>
            </w:r>
          </w:p>
        </w:tc>
        <w:tc>
          <w:tcPr>
            <w:tcW w:w="1220" w:type="dxa"/>
            <w:tcBorders>
              <w:top w:val="single" w:sz="4" w:space="0" w:color="000000"/>
              <w:left w:val="single" w:sz="4" w:space="0" w:color="000000"/>
              <w:bottom w:val="single" w:sz="4" w:space="0" w:color="000000"/>
            </w:tcBorders>
            <w:shd w:val="clear" w:color="auto" w:fill="auto"/>
          </w:tcPr>
          <w:p w14:paraId="1CBDFED2" w14:textId="77777777" w:rsidR="00DB436C" w:rsidRDefault="00B84160">
            <w:pPr>
              <w:spacing w:before="60" w:after="60"/>
              <w:ind w:left="0"/>
            </w:pPr>
            <w:r>
              <w:t>Yes</w:t>
            </w:r>
          </w:p>
        </w:tc>
        <w:tc>
          <w:tcPr>
            <w:tcW w:w="1112" w:type="dxa"/>
            <w:tcBorders>
              <w:top w:val="single" w:sz="4" w:space="0" w:color="000000"/>
              <w:left w:val="single" w:sz="4" w:space="0" w:color="000000"/>
              <w:bottom w:val="single" w:sz="4" w:space="0" w:color="000000"/>
            </w:tcBorders>
            <w:shd w:val="clear" w:color="auto" w:fill="auto"/>
          </w:tcPr>
          <w:p w14:paraId="4EE55097" w14:textId="77777777" w:rsidR="00DB436C" w:rsidRDefault="00DB436C">
            <w:pPr>
              <w:snapToGrid w:val="0"/>
              <w:spacing w:before="60" w:after="60"/>
              <w:ind w:left="0"/>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68AE7378" w14:textId="77777777" w:rsidR="00DB436C" w:rsidRDefault="00DB436C">
            <w:pPr>
              <w:snapToGrid w:val="0"/>
              <w:spacing w:before="60" w:after="60"/>
              <w:ind w:left="0"/>
            </w:pPr>
          </w:p>
        </w:tc>
      </w:tr>
      <w:tr w:rsidR="00DB436C" w14:paraId="0507A9F1"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33CE2273" w14:textId="77777777" w:rsidR="00DB436C" w:rsidRDefault="00DB436C">
            <w:pPr>
              <w:numPr>
                <w:ilvl w:val="0"/>
                <w:numId w:val="21"/>
              </w:numPr>
              <w:tabs>
                <w:tab w:val="clear" w:pos="2880"/>
                <w:tab w:val="left" w:pos="360"/>
                <w:tab w:val="left" w:pos="720"/>
              </w:tabs>
              <w:suppressAutoHyphens/>
              <w:overflowPunct/>
              <w:autoSpaceDE/>
              <w:autoSpaceDN/>
              <w:adjustRightInd/>
              <w:snapToGrid w:val="0"/>
              <w:spacing w:before="60" w:after="60"/>
              <w:ind w:left="540" w:right="422" w:hanging="450"/>
              <w:textAlignment w:val="auto"/>
            </w:pPr>
          </w:p>
        </w:tc>
        <w:tc>
          <w:tcPr>
            <w:tcW w:w="4562" w:type="dxa"/>
            <w:tcBorders>
              <w:top w:val="single" w:sz="4" w:space="0" w:color="000000"/>
              <w:left w:val="single" w:sz="4" w:space="0" w:color="000000"/>
              <w:bottom w:val="single" w:sz="4" w:space="0" w:color="000000"/>
            </w:tcBorders>
            <w:shd w:val="clear" w:color="auto" w:fill="auto"/>
          </w:tcPr>
          <w:p w14:paraId="3485CAAD" w14:textId="77777777" w:rsidR="00DB436C" w:rsidRDefault="00B84160">
            <w:pPr>
              <w:spacing w:before="60" w:after="60"/>
              <w:ind w:left="0"/>
            </w:pPr>
            <w:r>
              <w:t>Password reuse generation = 5 (minimum)</w:t>
            </w:r>
          </w:p>
        </w:tc>
        <w:tc>
          <w:tcPr>
            <w:tcW w:w="1220" w:type="dxa"/>
            <w:tcBorders>
              <w:top w:val="single" w:sz="4" w:space="0" w:color="000000"/>
              <w:left w:val="single" w:sz="4" w:space="0" w:color="000000"/>
              <w:bottom w:val="single" w:sz="4" w:space="0" w:color="000000"/>
            </w:tcBorders>
            <w:shd w:val="clear" w:color="auto" w:fill="auto"/>
          </w:tcPr>
          <w:p w14:paraId="59CA3B16" w14:textId="77777777" w:rsidR="00DB436C" w:rsidRDefault="00DB436C">
            <w:pPr>
              <w:snapToGrid w:val="0"/>
              <w:spacing w:before="60" w:after="60"/>
              <w:ind w:left="0"/>
            </w:pPr>
          </w:p>
        </w:tc>
        <w:tc>
          <w:tcPr>
            <w:tcW w:w="1112" w:type="dxa"/>
            <w:tcBorders>
              <w:top w:val="single" w:sz="4" w:space="0" w:color="000000"/>
              <w:left w:val="single" w:sz="4" w:space="0" w:color="000000"/>
              <w:bottom w:val="single" w:sz="4" w:space="0" w:color="000000"/>
            </w:tcBorders>
            <w:shd w:val="clear" w:color="auto" w:fill="auto"/>
          </w:tcPr>
          <w:p w14:paraId="14D1BC11" w14:textId="77777777" w:rsidR="00DB436C" w:rsidRDefault="00B84160">
            <w:pPr>
              <w:spacing w:before="60" w:after="60"/>
              <w:ind w:left="0"/>
            </w:pPr>
            <w:r>
              <w:t>No</w:t>
            </w: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5CF92296" w14:textId="77777777" w:rsidR="00DB436C" w:rsidRDefault="00DB436C">
            <w:pPr>
              <w:snapToGrid w:val="0"/>
              <w:spacing w:before="60" w:after="60"/>
              <w:ind w:left="0"/>
            </w:pPr>
          </w:p>
        </w:tc>
      </w:tr>
      <w:tr w:rsidR="00DB436C" w14:paraId="3DC43876"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3BCBCB4C" w14:textId="77777777" w:rsidR="00DB436C" w:rsidRDefault="00DB436C">
            <w:pPr>
              <w:numPr>
                <w:ilvl w:val="0"/>
                <w:numId w:val="21"/>
              </w:numPr>
              <w:tabs>
                <w:tab w:val="clear" w:pos="2880"/>
                <w:tab w:val="left" w:pos="360"/>
                <w:tab w:val="left" w:pos="720"/>
              </w:tabs>
              <w:suppressAutoHyphens/>
              <w:overflowPunct/>
              <w:autoSpaceDE/>
              <w:autoSpaceDN/>
              <w:adjustRightInd/>
              <w:snapToGrid w:val="0"/>
              <w:spacing w:before="60" w:after="60"/>
              <w:ind w:left="540" w:right="422" w:hanging="450"/>
              <w:textAlignment w:val="auto"/>
            </w:pPr>
          </w:p>
        </w:tc>
        <w:tc>
          <w:tcPr>
            <w:tcW w:w="4562" w:type="dxa"/>
            <w:tcBorders>
              <w:top w:val="single" w:sz="4" w:space="0" w:color="000000"/>
              <w:left w:val="single" w:sz="4" w:space="0" w:color="000000"/>
              <w:bottom w:val="single" w:sz="4" w:space="0" w:color="000000"/>
            </w:tcBorders>
            <w:shd w:val="clear" w:color="auto" w:fill="auto"/>
          </w:tcPr>
          <w:p w14:paraId="79BB4706" w14:textId="77777777" w:rsidR="00DB436C" w:rsidRDefault="00B84160">
            <w:pPr>
              <w:spacing w:before="60" w:after="60"/>
              <w:ind w:left="0"/>
            </w:pPr>
            <w:r>
              <w:t>Account lock out after 5 failed login attempts</w:t>
            </w:r>
          </w:p>
        </w:tc>
        <w:tc>
          <w:tcPr>
            <w:tcW w:w="1220" w:type="dxa"/>
            <w:tcBorders>
              <w:top w:val="single" w:sz="4" w:space="0" w:color="000000"/>
              <w:left w:val="single" w:sz="4" w:space="0" w:color="000000"/>
              <w:bottom w:val="single" w:sz="4" w:space="0" w:color="000000"/>
            </w:tcBorders>
            <w:shd w:val="clear" w:color="auto" w:fill="auto"/>
          </w:tcPr>
          <w:p w14:paraId="537CF9A5" w14:textId="77777777" w:rsidR="00DB436C" w:rsidRDefault="00B84160">
            <w:pPr>
              <w:spacing w:before="60" w:after="60"/>
              <w:ind w:left="0"/>
            </w:pPr>
            <w:r>
              <w:t>Yes</w:t>
            </w:r>
          </w:p>
        </w:tc>
        <w:tc>
          <w:tcPr>
            <w:tcW w:w="1112" w:type="dxa"/>
            <w:tcBorders>
              <w:top w:val="single" w:sz="4" w:space="0" w:color="000000"/>
              <w:left w:val="single" w:sz="4" w:space="0" w:color="000000"/>
              <w:bottom w:val="single" w:sz="4" w:space="0" w:color="000000"/>
            </w:tcBorders>
            <w:shd w:val="clear" w:color="auto" w:fill="auto"/>
          </w:tcPr>
          <w:p w14:paraId="5B48A671" w14:textId="77777777" w:rsidR="00DB436C" w:rsidRDefault="00DB436C">
            <w:pPr>
              <w:snapToGrid w:val="0"/>
              <w:spacing w:before="60" w:after="60"/>
              <w:ind w:left="0"/>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675380AA" w14:textId="77777777" w:rsidR="00DB436C" w:rsidRDefault="00DB436C">
            <w:pPr>
              <w:snapToGrid w:val="0"/>
              <w:spacing w:before="60" w:after="60"/>
              <w:ind w:left="0"/>
            </w:pPr>
          </w:p>
        </w:tc>
      </w:tr>
      <w:tr w:rsidR="00DB436C" w14:paraId="221523AB" w14:textId="77777777">
        <w:trPr>
          <w:trHeight w:val="467"/>
        </w:trPr>
        <w:tc>
          <w:tcPr>
            <w:tcW w:w="388" w:type="dxa"/>
            <w:tcBorders>
              <w:top w:val="single" w:sz="4" w:space="0" w:color="000000"/>
              <w:left w:val="single" w:sz="4" w:space="0" w:color="000000"/>
              <w:bottom w:val="single" w:sz="4" w:space="0" w:color="000000"/>
            </w:tcBorders>
            <w:shd w:val="clear" w:color="auto" w:fill="auto"/>
          </w:tcPr>
          <w:p w14:paraId="2D830042" w14:textId="77777777" w:rsidR="00DB436C" w:rsidRDefault="00DB436C">
            <w:pPr>
              <w:numPr>
                <w:ilvl w:val="0"/>
                <w:numId w:val="21"/>
              </w:numPr>
              <w:tabs>
                <w:tab w:val="clear" w:pos="2880"/>
                <w:tab w:val="left" w:pos="360"/>
                <w:tab w:val="left" w:pos="720"/>
              </w:tabs>
              <w:suppressAutoHyphens/>
              <w:overflowPunct/>
              <w:autoSpaceDE/>
              <w:autoSpaceDN/>
              <w:adjustRightInd/>
              <w:snapToGrid w:val="0"/>
              <w:spacing w:before="60" w:after="60"/>
              <w:ind w:left="540" w:right="422" w:hanging="450"/>
              <w:textAlignment w:val="auto"/>
            </w:pPr>
          </w:p>
        </w:tc>
        <w:tc>
          <w:tcPr>
            <w:tcW w:w="4562" w:type="dxa"/>
            <w:tcBorders>
              <w:top w:val="single" w:sz="4" w:space="0" w:color="000000"/>
              <w:left w:val="single" w:sz="4" w:space="0" w:color="000000"/>
              <w:bottom w:val="single" w:sz="4" w:space="0" w:color="000000"/>
            </w:tcBorders>
            <w:shd w:val="clear" w:color="auto" w:fill="auto"/>
          </w:tcPr>
          <w:p w14:paraId="3CEEF3F2" w14:textId="77777777" w:rsidR="00DB436C" w:rsidRDefault="00B84160">
            <w:pPr>
              <w:spacing w:before="60" w:after="60"/>
              <w:ind w:left="0"/>
            </w:pPr>
            <w:r>
              <w:t>Application shall disconnect or suspend inactive sessions= 15 Minutes</w:t>
            </w:r>
          </w:p>
        </w:tc>
        <w:tc>
          <w:tcPr>
            <w:tcW w:w="1220" w:type="dxa"/>
            <w:tcBorders>
              <w:top w:val="single" w:sz="4" w:space="0" w:color="000000"/>
              <w:left w:val="single" w:sz="4" w:space="0" w:color="000000"/>
              <w:bottom w:val="single" w:sz="4" w:space="0" w:color="000000"/>
            </w:tcBorders>
            <w:shd w:val="clear" w:color="auto" w:fill="auto"/>
          </w:tcPr>
          <w:p w14:paraId="377F3134" w14:textId="77777777" w:rsidR="00DB436C" w:rsidRDefault="00B84160">
            <w:pPr>
              <w:spacing w:before="60" w:after="60"/>
              <w:ind w:left="0"/>
            </w:pPr>
            <w:r>
              <w:t>Yes</w:t>
            </w:r>
          </w:p>
        </w:tc>
        <w:tc>
          <w:tcPr>
            <w:tcW w:w="1112" w:type="dxa"/>
            <w:tcBorders>
              <w:top w:val="single" w:sz="4" w:space="0" w:color="000000"/>
              <w:left w:val="single" w:sz="4" w:space="0" w:color="000000"/>
              <w:bottom w:val="single" w:sz="4" w:space="0" w:color="000000"/>
            </w:tcBorders>
            <w:shd w:val="clear" w:color="auto" w:fill="auto"/>
          </w:tcPr>
          <w:p w14:paraId="46CCE917" w14:textId="77777777" w:rsidR="00DB436C" w:rsidRDefault="00DB436C">
            <w:pPr>
              <w:snapToGrid w:val="0"/>
              <w:spacing w:before="60" w:after="60"/>
              <w:ind w:left="0"/>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70D96B49" w14:textId="77777777" w:rsidR="00DB436C" w:rsidRDefault="00DB436C">
            <w:pPr>
              <w:snapToGrid w:val="0"/>
              <w:spacing w:before="60" w:after="60"/>
              <w:ind w:left="0"/>
            </w:pPr>
          </w:p>
        </w:tc>
      </w:tr>
      <w:tr w:rsidR="00DB436C" w14:paraId="268F815E" w14:textId="77777777">
        <w:trPr>
          <w:trHeight w:val="467"/>
        </w:trPr>
        <w:tc>
          <w:tcPr>
            <w:tcW w:w="388" w:type="dxa"/>
            <w:tcBorders>
              <w:top w:val="single" w:sz="4" w:space="0" w:color="000000"/>
              <w:left w:val="single" w:sz="4" w:space="0" w:color="000000"/>
              <w:bottom w:val="single" w:sz="4" w:space="0" w:color="000000"/>
            </w:tcBorders>
            <w:shd w:val="clear" w:color="auto" w:fill="auto"/>
          </w:tcPr>
          <w:p w14:paraId="162343FA" w14:textId="77777777" w:rsidR="00DB436C" w:rsidRDefault="00DB436C">
            <w:pPr>
              <w:numPr>
                <w:ilvl w:val="0"/>
                <w:numId w:val="21"/>
              </w:numPr>
              <w:tabs>
                <w:tab w:val="clear" w:pos="2880"/>
                <w:tab w:val="left" w:pos="360"/>
                <w:tab w:val="left" w:pos="720"/>
              </w:tabs>
              <w:suppressAutoHyphens/>
              <w:overflowPunct/>
              <w:autoSpaceDE/>
              <w:autoSpaceDN/>
              <w:adjustRightInd/>
              <w:snapToGrid w:val="0"/>
              <w:spacing w:before="60" w:after="60"/>
              <w:ind w:left="540" w:right="422" w:hanging="450"/>
              <w:textAlignment w:val="auto"/>
            </w:pPr>
          </w:p>
        </w:tc>
        <w:tc>
          <w:tcPr>
            <w:tcW w:w="4562" w:type="dxa"/>
            <w:tcBorders>
              <w:top w:val="single" w:sz="4" w:space="0" w:color="000000"/>
              <w:left w:val="single" w:sz="4" w:space="0" w:color="000000"/>
              <w:bottom w:val="single" w:sz="4" w:space="0" w:color="000000"/>
            </w:tcBorders>
            <w:shd w:val="clear" w:color="auto" w:fill="auto"/>
          </w:tcPr>
          <w:p w14:paraId="1C451CF9" w14:textId="77777777" w:rsidR="00DB436C" w:rsidRDefault="00B84160">
            <w:pPr>
              <w:spacing w:before="60" w:after="60"/>
              <w:ind w:left="0"/>
            </w:pPr>
            <w:r>
              <w:t>Wrong password shall be recorded in an audit log</w:t>
            </w:r>
          </w:p>
        </w:tc>
        <w:tc>
          <w:tcPr>
            <w:tcW w:w="1220" w:type="dxa"/>
            <w:tcBorders>
              <w:top w:val="single" w:sz="4" w:space="0" w:color="000000"/>
              <w:left w:val="single" w:sz="4" w:space="0" w:color="000000"/>
              <w:bottom w:val="single" w:sz="4" w:space="0" w:color="000000"/>
            </w:tcBorders>
            <w:shd w:val="clear" w:color="auto" w:fill="auto"/>
          </w:tcPr>
          <w:p w14:paraId="44CD0D84" w14:textId="77777777" w:rsidR="00DB436C" w:rsidRDefault="00DB436C">
            <w:pPr>
              <w:snapToGrid w:val="0"/>
              <w:spacing w:before="60" w:after="60"/>
              <w:ind w:left="0"/>
            </w:pPr>
          </w:p>
        </w:tc>
        <w:tc>
          <w:tcPr>
            <w:tcW w:w="1112" w:type="dxa"/>
            <w:tcBorders>
              <w:top w:val="single" w:sz="4" w:space="0" w:color="000000"/>
              <w:left w:val="single" w:sz="4" w:space="0" w:color="000000"/>
              <w:bottom w:val="single" w:sz="4" w:space="0" w:color="000000"/>
            </w:tcBorders>
            <w:shd w:val="clear" w:color="auto" w:fill="auto"/>
          </w:tcPr>
          <w:p w14:paraId="5AF0D87B" w14:textId="77777777" w:rsidR="00DB436C" w:rsidRDefault="00B84160">
            <w:pPr>
              <w:spacing w:before="60" w:after="60"/>
              <w:ind w:left="0"/>
            </w:pPr>
            <w:r>
              <w:t>No</w:t>
            </w: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0E5EEF3F" w14:textId="77777777" w:rsidR="00DB436C" w:rsidRDefault="00DB436C">
            <w:pPr>
              <w:keepNext/>
              <w:snapToGrid w:val="0"/>
              <w:spacing w:before="60" w:after="60"/>
              <w:ind w:left="0"/>
            </w:pPr>
          </w:p>
        </w:tc>
      </w:tr>
    </w:tbl>
    <w:p w14:paraId="46CE5CA8" w14:textId="77777777" w:rsidR="00DB436C" w:rsidRDefault="00B84160">
      <w:pPr>
        <w:pStyle w:val="Caption"/>
        <w:jc w:val="center"/>
        <w:rPr>
          <w:rFonts w:cs="Arial"/>
          <w:i w:val="0"/>
          <w:iCs w:val="0"/>
          <w:color w:val="0000FF"/>
        </w:rPr>
      </w:pPr>
      <w:r>
        <w:t xml:space="preserve">Table </w:t>
      </w:r>
      <w:fldSimple w:instr=" SEQ Table \* ARABIC ">
        <w:r>
          <w:t>24</w:t>
        </w:r>
      </w:fldSimple>
    </w:p>
    <w:p w14:paraId="017DFA3C" w14:textId="77777777" w:rsidR="00DB436C" w:rsidRDefault="00DB436C">
      <w:pPr>
        <w:ind w:left="0"/>
        <w:jc w:val="center"/>
        <w:rPr>
          <w:rFonts w:cs="Arial"/>
          <w:b/>
          <w:color w:val="000000"/>
          <w:lang w:val="en-GB"/>
        </w:rPr>
      </w:pPr>
    </w:p>
    <w:p w14:paraId="4BFD0935" w14:textId="77777777" w:rsidR="00DB436C" w:rsidRDefault="00B84160">
      <w:pPr>
        <w:ind w:left="0"/>
        <w:rPr>
          <w:rFonts w:cs="Arial"/>
          <w:b/>
          <w:color w:val="000000"/>
          <w:lang w:val="en-GB"/>
        </w:rPr>
      </w:pPr>
      <w:r>
        <w:rPr>
          <w:rFonts w:cs="Arial"/>
          <w:b/>
          <w:color w:val="000000"/>
          <w:lang w:val="en-GB"/>
        </w:rPr>
        <w:t>4.12.3</w:t>
      </w:r>
      <w:r>
        <w:rPr>
          <w:rFonts w:cs="Arial"/>
          <w:b/>
          <w:color w:val="000000"/>
          <w:lang w:val="en-GB"/>
        </w:rPr>
        <w:tab/>
        <w:t>USER ACCESS MATRIX</w:t>
      </w:r>
    </w:p>
    <w:p w14:paraId="486D2828" w14:textId="77777777" w:rsidR="00DB436C" w:rsidRDefault="00DB436C">
      <w:pPr>
        <w:ind w:left="0"/>
        <w:rPr>
          <w:rFonts w:cs="Arial"/>
          <w:b/>
          <w:color w:val="000000"/>
          <w:lang w:val="en-GB"/>
        </w:rPr>
      </w:pPr>
    </w:p>
    <w:tbl>
      <w:tblPr>
        <w:tblW w:w="9011" w:type="dxa"/>
        <w:tblInd w:w="607" w:type="dxa"/>
        <w:tblLayout w:type="fixed"/>
        <w:tblLook w:val="04A0" w:firstRow="1" w:lastRow="0" w:firstColumn="1" w:lastColumn="0" w:noHBand="0" w:noVBand="1"/>
      </w:tblPr>
      <w:tblGrid>
        <w:gridCol w:w="1554"/>
        <w:gridCol w:w="1497"/>
        <w:gridCol w:w="1460"/>
        <w:gridCol w:w="1446"/>
        <w:gridCol w:w="3054"/>
      </w:tblGrid>
      <w:tr w:rsidR="00DB436C" w14:paraId="2209FC51" w14:textId="77777777">
        <w:trPr>
          <w:trHeight w:val="253"/>
        </w:trPr>
        <w:tc>
          <w:tcPr>
            <w:tcW w:w="1554" w:type="dxa"/>
            <w:vMerge w:val="restart"/>
            <w:tcBorders>
              <w:top w:val="single" w:sz="4" w:space="0" w:color="000000"/>
              <w:left w:val="single" w:sz="4" w:space="0" w:color="000000"/>
              <w:bottom w:val="single" w:sz="4" w:space="0" w:color="000000"/>
            </w:tcBorders>
            <w:shd w:val="clear" w:color="auto" w:fill="9CC2E5"/>
            <w:vAlign w:val="center"/>
          </w:tcPr>
          <w:p w14:paraId="6A6D5A19" w14:textId="77777777" w:rsidR="00DB436C" w:rsidRDefault="00B84160">
            <w:pPr>
              <w:overflowPunct/>
              <w:autoSpaceDE/>
              <w:spacing w:before="0"/>
              <w:ind w:left="0" w:right="0"/>
              <w:jc w:val="center"/>
            </w:pPr>
            <w:r>
              <w:rPr>
                <w:b/>
                <w:bCs/>
              </w:rPr>
              <w:t>USER TYPE</w:t>
            </w:r>
          </w:p>
          <w:p w14:paraId="6DE2FEB1" w14:textId="77777777" w:rsidR="00DB436C" w:rsidRDefault="00DB436C">
            <w:pPr>
              <w:jc w:val="center"/>
            </w:pPr>
          </w:p>
        </w:tc>
        <w:tc>
          <w:tcPr>
            <w:tcW w:w="7457" w:type="dxa"/>
            <w:gridSpan w:val="4"/>
            <w:tcBorders>
              <w:top w:val="single" w:sz="4" w:space="0" w:color="000000"/>
              <w:left w:val="single" w:sz="4" w:space="0" w:color="000000"/>
              <w:bottom w:val="single" w:sz="4" w:space="0" w:color="000000"/>
              <w:right w:val="single" w:sz="4" w:space="0" w:color="000000"/>
            </w:tcBorders>
            <w:shd w:val="clear" w:color="auto" w:fill="9CC2E5"/>
            <w:vAlign w:val="center"/>
          </w:tcPr>
          <w:p w14:paraId="4265A56D" w14:textId="77777777" w:rsidR="00DB436C" w:rsidRDefault="00B84160">
            <w:pPr>
              <w:overflowPunct/>
              <w:autoSpaceDE/>
              <w:spacing w:before="0"/>
              <w:ind w:left="0" w:right="0"/>
              <w:jc w:val="center"/>
            </w:pPr>
            <w:r>
              <w:rPr>
                <w:b/>
                <w:bCs/>
              </w:rPr>
              <w:t>ACCESS LEVEL</w:t>
            </w:r>
          </w:p>
        </w:tc>
      </w:tr>
      <w:tr w:rsidR="00DB436C" w14:paraId="7F594266" w14:textId="77777777">
        <w:trPr>
          <w:trHeight w:val="269"/>
        </w:trPr>
        <w:tc>
          <w:tcPr>
            <w:tcW w:w="1554" w:type="dxa"/>
            <w:vMerge/>
            <w:tcBorders>
              <w:top w:val="single" w:sz="4" w:space="0" w:color="000000"/>
              <w:left w:val="single" w:sz="4" w:space="0" w:color="000000"/>
              <w:bottom w:val="single" w:sz="4" w:space="0" w:color="000000"/>
            </w:tcBorders>
            <w:shd w:val="clear" w:color="auto" w:fill="9CC2E5"/>
            <w:vAlign w:val="center"/>
          </w:tcPr>
          <w:p w14:paraId="7287B6D4" w14:textId="77777777" w:rsidR="00DB436C" w:rsidRDefault="00DB436C">
            <w:pPr>
              <w:snapToGrid w:val="0"/>
              <w:spacing w:before="0"/>
              <w:ind w:left="0" w:right="0"/>
              <w:jc w:val="center"/>
            </w:pPr>
          </w:p>
        </w:tc>
        <w:tc>
          <w:tcPr>
            <w:tcW w:w="1497" w:type="dxa"/>
            <w:tcBorders>
              <w:top w:val="single" w:sz="4" w:space="0" w:color="000000"/>
              <w:left w:val="single" w:sz="4" w:space="0" w:color="000000"/>
              <w:bottom w:val="single" w:sz="4" w:space="0" w:color="000000"/>
            </w:tcBorders>
            <w:shd w:val="clear" w:color="auto" w:fill="auto"/>
            <w:vAlign w:val="center"/>
          </w:tcPr>
          <w:p w14:paraId="71A1337C" w14:textId="77777777" w:rsidR="00DB436C" w:rsidRDefault="00B84160">
            <w:pPr>
              <w:overflowPunct/>
              <w:autoSpaceDE/>
              <w:spacing w:before="0"/>
              <w:ind w:left="0" w:right="0"/>
              <w:jc w:val="center"/>
              <w:rPr>
                <w:b/>
              </w:rPr>
            </w:pPr>
            <w:r>
              <w:rPr>
                <w:b/>
              </w:rPr>
              <w:t>User Management</w:t>
            </w:r>
          </w:p>
        </w:tc>
        <w:tc>
          <w:tcPr>
            <w:tcW w:w="1460" w:type="dxa"/>
            <w:tcBorders>
              <w:top w:val="single" w:sz="4" w:space="0" w:color="000000"/>
              <w:left w:val="single" w:sz="4" w:space="0" w:color="000000"/>
              <w:bottom w:val="single" w:sz="4" w:space="0" w:color="000000"/>
            </w:tcBorders>
            <w:shd w:val="clear" w:color="auto" w:fill="auto"/>
            <w:vAlign w:val="center"/>
          </w:tcPr>
          <w:p w14:paraId="4B92C790" w14:textId="77777777" w:rsidR="00DB436C" w:rsidRDefault="00B84160">
            <w:pPr>
              <w:overflowPunct/>
              <w:autoSpaceDE/>
              <w:spacing w:before="0"/>
              <w:ind w:left="0" w:right="0"/>
              <w:jc w:val="center"/>
              <w:rPr>
                <w:b/>
              </w:rPr>
            </w:pPr>
            <w:r>
              <w:rPr>
                <w:b/>
              </w:rPr>
              <w:t>Screens</w:t>
            </w:r>
          </w:p>
        </w:tc>
        <w:tc>
          <w:tcPr>
            <w:tcW w:w="1446" w:type="dxa"/>
            <w:tcBorders>
              <w:top w:val="single" w:sz="4" w:space="0" w:color="000000"/>
              <w:left w:val="single" w:sz="4" w:space="0" w:color="000000"/>
              <w:bottom w:val="single" w:sz="4" w:space="0" w:color="000000"/>
            </w:tcBorders>
            <w:shd w:val="clear" w:color="auto" w:fill="auto"/>
            <w:vAlign w:val="center"/>
          </w:tcPr>
          <w:p w14:paraId="5A0F2E6F" w14:textId="77777777" w:rsidR="00DB436C" w:rsidRDefault="00B84160">
            <w:pPr>
              <w:overflowPunct/>
              <w:autoSpaceDE/>
              <w:spacing w:before="0"/>
              <w:ind w:left="0" w:right="0"/>
              <w:jc w:val="center"/>
              <w:rPr>
                <w:b/>
              </w:rPr>
            </w:pPr>
            <w:r>
              <w:rPr>
                <w:b/>
              </w:rPr>
              <w:t>Pay result</w:t>
            </w:r>
          </w:p>
        </w:tc>
        <w:tc>
          <w:tcPr>
            <w:tcW w:w="3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CFFF3F" w14:textId="77777777" w:rsidR="00DB436C" w:rsidRDefault="00B84160">
            <w:pPr>
              <w:overflowPunct/>
              <w:autoSpaceDE/>
              <w:spacing w:before="0"/>
              <w:ind w:left="0" w:right="0"/>
              <w:jc w:val="center"/>
            </w:pPr>
            <w:r>
              <w:rPr>
                <w:b/>
              </w:rPr>
              <w:t>EA Forms</w:t>
            </w:r>
          </w:p>
        </w:tc>
      </w:tr>
      <w:tr w:rsidR="00DB436C" w14:paraId="226538EE" w14:textId="77777777">
        <w:trPr>
          <w:trHeight w:val="253"/>
        </w:trPr>
        <w:tc>
          <w:tcPr>
            <w:tcW w:w="1554" w:type="dxa"/>
            <w:tcBorders>
              <w:top w:val="single" w:sz="4" w:space="0" w:color="000000"/>
              <w:left w:val="single" w:sz="4" w:space="0" w:color="000000"/>
              <w:bottom w:val="single" w:sz="4" w:space="0" w:color="000000"/>
            </w:tcBorders>
            <w:shd w:val="clear" w:color="auto" w:fill="auto"/>
            <w:vAlign w:val="center"/>
          </w:tcPr>
          <w:p w14:paraId="780E5D9B" w14:textId="77777777" w:rsidR="00DB436C" w:rsidRDefault="00B84160">
            <w:pPr>
              <w:overflowPunct/>
              <w:autoSpaceDE/>
              <w:spacing w:before="0"/>
              <w:ind w:left="0" w:right="0"/>
              <w:jc w:val="center"/>
            </w:pPr>
            <w:r>
              <w:t>Admin</w:t>
            </w:r>
          </w:p>
        </w:tc>
        <w:tc>
          <w:tcPr>
            <w:tcW w:w="1497" w:type="dxa"/>
            <w:tcBorders>
              <w:top w:val="single" w:sz="4" w:space="0" w:color="000000"/>
              <w:left w:val="single" w:sz="4" w:space="0" w:color="000000"/>
              <w:bottom w:val="single" w:sz="4" w:space="0" w:color="000000"/>
            </w:tcBorders>
            <w:shd w:val="clear" w:color="auto" w:fill="auto"/>
            <w:vAlign w:val="center"/>
          </w:tcPr>
          <w:p w14:paraId="7E9182D8" w14:textId="77777777" w:rsidR="00DB436C" w:rsidRDefault="00B84160">
            <w:pPr>
              <w:overflowPunct/>
              <w:autoSpaceDE/>
              <w:spacing w:before="0"/>
              <w:ind w:left="0" w:right="0"/>
              <w:jc w:val="center"/>
            </w:pPr>
            <w:r>
              <w:t>Yes</w:t>
            </w:r>
          </w:p>
        </w:tc>
        <w:tc>
          <w:tcPr>
            <w:tcW w:w="1460" w:type="dxa"/>
            <w:tcBorders>
              <w:top w:val="single" w:sz="4" w:space="0" w:color="000000"/>
              <w:left w:val="single" w:sz="4" w:space="0" w:color="000000"/>
              <w:bottom w:val="single" w:sz="4" w:space="0" w:color="000000"/>
            </w:tcBorders>
            <w:shd w:val="clear" w:color="auto" w:fill="auto"/>
            <w:vAlign w:val="center"/>
          </w:tcPr>
          <w:p w14:paraId="670A0230" w14:textId="77777777" w:rsidR="00DB436C" w:rsidRDefault="00B84160">
            <w:pPr>
              <w:overflowPunct/>
              <w:autoSpaceDE/>
              <w:spacing w:before="0"/>
              <w:ind w:left="0" w:right="0"/>
              <w:jc w:val="center"/>
            </w:pPr>
            <w:r>
              <w:t>Yes</w:t>
            </w:r>
          </w:p>
        </w:tc>
        <w:tc>
          <w:tcPr>
            <w:tcW w:w="1446" w:type="dxa"/>
            <w:tcBorders>
              <w:top w:val="single" w:sz="4" w:space="0" w:color="000000"/>
              <w:left w:val="single" w:sz="4" w:space="0" w:color="000000"/>
              <w:bottom w:val="single" w:sz="4" w:space="0" w:color="000000"/>
            </w:tcBorders>
            <w:shd w:val="clear" w:color="auto" w:fill="auto"/>
            <w:vAlign w:val="center"/>
          </w:tcPr>
          <w:p w14:paraId="52894174" w14:textId="77777777" w:rsidR="00DB436C" w:rsidRDefault="00B84160">
            <w:pPr>
              <w:overflowPunct/>
              <w:autoSpaceDE/>
              <w:spacing w:before="0"/>
              <w:ind w:left="0" w:right="0"/>
              <w:jc w:val="center"/>
            </w:pPr>
            <w:r>
              <w:t>Yes</w:t>
            </w:r>
          </w:p>
        </w:tc>
        <w:tc>
          <w:tcPr>
            <w:tcW w:w="3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DF9A14" w14:textId="77777777" w:rsidR="00DB436C" w:rsidRDefault="00B84160">
            <w:pPr>
              <w:overflowPunct/>
              <w:autoSpaceDE/>
              <w:spacing w:before="0"/>
              <w:ind w:left="0" w:right="0"/>
              <w:jc w:val="center"/>
            </w:pPr>
            <w:r>
              <w:t>Yes</w:t>
            </w:r>
          </w:p>
        </w:tc>
      </w:tr>
      <w:tr w:rsidR="00DB436C" w14:paraId="02AA79AE" w14:textId="77777777">
        <w:trPr>
          <w:trHeight w:val="253"/>
        </w:trPr>
        <w:tc>
          <w:tcPr>
            <w:tcW w:w="1554" w:type="dxa"/>
            <w:tcBorders>
              <w:top w:val="single" w:sz="4" w:space="0" w:color="000000"/>
              <w:left w:val="single" w:sz="4" w:space="0" w:color="000000"/>
              <w:bottom w:val="single" w:sz="4" w:space="0" w:color="000000"/>
            </w:tcBorders>
            <w:shd w:val="clear" w:color="auto" w:fill="auto"/>
            <w:vAlign w:val="center"/>
          </w:tcPr>
          <w:p w14:paraId="5915BD76" w14:textId="77777777" w:rsidR="00DB436C" w:rsidRDefault="00B84160">
            <w:pPr>
              <w:overflowPunct/>
              <w:autoSpaceDE/>
              <w:spacing w:before="0"/>
              <w:ind w:left="0" w:right="0"/>
              <w:jc w:val="center"/>
            </w:pPr>
            <w:r>
              <w:t>Super User</w:t>
            </w:r>
          </w:p>
        </w:tc>
        <w:tc>
          <w:tcPr>
            <w:tcW w:w="1497" w:type="dxa"/>
            <w:tcBorders>
              <w:top w:val="single" w:sz="4" w:space="0" w:color="000000"/>
              <w:left w:val="single" w:sz="4" w:space="0" w:color="000000"/>
              <w:bottom w:val="single" w:sz="4" w:space="0" w:color="000000"/>
            </w:tcBorders>
            <w:shd w:val="clear" w:color="auto" w:fill="auto"/>
            <w:vAlign w:val="center"/>
          </w:tcPr>
          <w:p w14:paraId="195FACD3" w14:textId="77777777" w:rsidR="00DB436C" w:rsidRDefault="00B84160">
            <w:pPr>
              <w:overflowPunct/>
              <w:autoSpaceDE/>
              <w:snapToGrid w:val="0"/>
              <w:spacing w:before="0"/>
              <w:ind w:left="0" w:right="0"/>
              <w:jc w:val="center"/>
            </w:pPr>
            <w:r>
              <w:t>No</w:t>
            </w:r>
          </w:p>
        </w:tc>
        <w:tc>
          <w:tcPr>
            <w:tcW w:w="1460" w:type="dxa"/>
            <w:tcBorders>
              <w:top w:val="single" w:sz="4" w:space="0" w:color="000000"/>
              <w:left w:val="single" w:sz="4" w:space="0" w:color="000000"/>
              <w:bottom w:val="single" w:sz="4" w:space="0" w:color="000000"/>
            </w:tcBorders>
            <w:shd w:val="clear" w:color="auto" w:fill="auto"/>
            <w:vAlign w:val="center"/>
          </w:tcPr>
          <w:p w14:paraId="3CCE069B" w14:textId="77777777" w:rsidR="00DB436C" w:rsidRDefault="00B84160">
            <w:pPr>
              <w:overflowPunct/>
              <w:autoSpaceDE/>
              <w:snapToGrid w:val="0"/>
              <w:spacing w:before="0"/>
              <w:ind w:left="0" w:right="0"/>
              <w:jc w:val="center"/>
            </w:pPr>
            <w:r>
              <w:t>Yes</w:t>
            </w:r>
          </w:p>
        </w:tc>
        <w:tc>
          <w:tcPr>
            <w:tcW w:w="1446" w:type="dxa"/>
            <w:tcBorders>
              <w:top w:val="single" w:sz="4" w:space="0" w:color="000000"/>
              <w:left w:val="single" w:sz="4" w:space="0" w:color="000000"/>
              <w:bottom w:val="single" w:sz="4" w:space="0" w:color="000000"/>
            </w:tcBorders>
            <w:shd w:val="clear" w:color="auto" w:fill="auto"/>
            <w:vAlign w:val="center"/>
          </w:tcPr>
          <w:p w14:paraId="1544D909" w14:textId="77777777" w:rsidR="00DB436C" w:rsidRDefault="00B84160">
            <w:pPr>
              <w:overflowPunct/>
              <w:autoSpaceDE/>
              <w:snapToGrid w:val="0"/>
              <w:spacing w:before="0"/>
              <w:ind w:left="0" w:right="0"/>
              <w:jc w:val="center"/>
            </w:pPr>
            <w:r>
              <w:t>Yes</w:t>
            </w:r>
          </w:p>
        </w:tc>
        <w:tc>
          <w:tcPr>
            <w:tcW w:w="3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6401A8" w14:textId="77777777" w:rsidR="00DB436C" w:rsidRDefault="00B84160">
            <w:pPr>
              <w:keepNext/>
              <w:overflowPunct/>
              <w:autoSpaceDE/>
              <w:snapToGrid w:val="0"/>
              <w:spacing w:before="0"/>
              <w:ind w:left="0" w:right="0"/>
              <w:jc w:val="center"/>
            </w:pPr>
            <w:r>
              <w:t>No</w:t>
            </w:r>
          </w:p>
        </w:tc>
      </w:tr>
      <w:tr w:rsidR="00DB436C" w14:paraId="5F44A27A" w14:textId="77777777">
        <w:trPr>
          <w:trHeight w:val="253"/>
        </w:trPr>
        <w:tc>
          <w:tcPr>
            <w:tcW w:w="1554" w:type="dxa"/>
            <w:tcBorders>
              <w:top w:val="single" w:sz="4" w:space="0" w:color="000000"/>
              <w:left w:val="single" w:sz="4" w:space="0" w:color="000000"/>
              <w:bottom w:val="single" w:sz="4" w:space="0" w:color="000000"/>
            </w:tcBorders>
            <w:shd w:val="clear" w:color="auto" w:fill="auto"/>
            <w:vAlign w:val="center"/>
          </w:tcPr>
          <w:p w14:paraId="7F19B809" w14:textId="77777777" w:rsidR="00DB436C" w:rsidRDefault="00B84160">
            <w:pPr>
              <w:overflowPunct/>
              <w:autoSpaceDE/>
              <w:spacing w:before="0"/>
              <w:ind w:left="0" w:right="0"/>
              <w:jc w:val="center"/>
            </w:pPr>
            <w:r>
              <w:t>User</w:t>
            </w:r>
          </w:p>
        </w:tc>
        <w:tc>
          <w:tcPr>
            <w:tcW w:w="1497" w:type="dxa"/>
            <w:tcBorders>
              <w:top w:val="single" w:sz="4" w:space="0" w:color="000000"/>
              <w:left w:val="single" w:sz="4" w:space="0" w:color="000000"/>
              <w:bottom w:val="single" w:sz="4" w:space="0" w:color="000000"/>
            </w:tcBorders>
            <w:shd w:val="clear" w:color="auto" w:fill="auto"/>
            <w:vAlign w:val="center"/>
          </w:tcPr>
          <w:p w14:paraId="0E6A06D7" w14:textId="77777777" w:rsidR="00DB436C" w:rsidRDefault="00B84160">
            <w:pPr>
              <w:overflowPunct/>
              <w:autoSpaceDE/>
              <w:snapToGrid w:val="0"/>
              <w:spacing w:before="0"/>
              <w:ind w:left="0" w:right="0"/>
              <w:jc w:val="center"/>
            </w:pPr>
            <w:r>
              <w:t>No</w:t>
            </w:r>
          </w:p>
        </w:tc>
        <w:tc>
          <w:tcPr>
            <w:tcW w:w="1460" w:type="dxa"/>
            <w:tcBorders>
              <w:top w:val="single" w:sz="4" w:space="0" w:color="000000"/>
              <w:left w:val="single" w:sz="4" w:space="0" w:color="000000"/>
              <w:bottom w:val="single" w:sz="4" w:space="0" w:color="000000"/>
            </w:tcBorders>
            <w:shd w:val="clear" w:color="auto" w:fill="auto"/>
            <w:vAlign w:val="center"/>
          </w:tcPr>
          <w:p w14:paraId="62971FA5" w14:textId="77777777" w:rsidR="00DB436C" w:rsidRDefault="00B84160">
            <w:pPr>
              <w:overflowPunct/>
              <w:autoSpaceDE/>
              <w:snapToGrid w:val="0"/>
              <w:spacing w:before="0"/>
              <w:ind w:left="0" w:right="0"/>
              <w:jc w:val="center"/>
            </w:pPr>
            <w:r>
              <w:t>Yes</w:t>
            </w:r>
          </w:p>
        </w:tc>
        <w:tc>
          <w:tcPr>
            <w:tcW w:w="1446" w:type="dxa"/>
            <w:tcBorders>
              <w:top w:val="single" w:sz="4" w:space="0" w:color="000000"/>
              <w:left w:val="single" w:sz="4" w:space="0" w:color="000000"/>
              <w:bottom w:val="single" w:sz="4" w:space="0" w:color="000000"/>
            </w:tcBorders>
            <w:shd w:val="clear" w:color="auto" w:fill="auto"/>
            <w:vAlign w:val="center"/>
          </w:tcPr>
          <w:p w14:paraId="798799C9" w14:textId="77777777" w:rsidR="00DB436C" w:rsidRDefault="00B84160">
            <w:pPr>
              <w:overflowPunct/>
              <w:autoSpaceDE/>
              <w:snapToGrid w:val="0"/>
              <w:spacing w:before="0"/>
              <w:ind w:left="0" w:right="0"/>
              <w:jc w:val="center"/>
            </w:pPr>
            <w:r>
              <w:t>No</w:t>
            </w:r>
          </w:p>
        </w:tc>
        <w:tc>
          <w:tcPr>
            <w:tcW w:w="3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7EB9D0" w14:textId="77777777" w:rsidR="00DB436C" w:rsidRDefault="00B84160">
            <w:pPr>
              <w:keepNext/>
              <w:overflowPunct/>
              <w:autoSpaceDE/>
              <w:snapToGrid w:val="0"/>
              <w:spacing w:before="0"/>
              <w:ind w:left="0" w:right="0"/>
              <w:jc w:val="center"/>
            </w:pPr>
            <w:r>
              <w:t>No</w:t>
            </w:r>
          </w:p>
        </w:tc>
      </w:tr>
    </w:tbl>
    <w:p w14:paraId="164B6104" w14:textId="77777777" w:rsidR="00DB436C" w:rsidRDefault="00B84160">
      <w:pPr>
        <w:pStyle w:val="Caption"/>
        <w:jc w:val="center"/>
        <w:rPr>
          <w:rFonts w:cs="Arial"/>
          <w:b/>
          <w:color w:val="000000"/>
          <w:lang w:val="en-GB"/>
        </w:rPr>
      </w:pPr>
      <w:r>
        <w:t xml:space="preserve">Table </w:t>
      </w:r>
      <w:fldSimple w:instr=" SEQ Table \* ARABIC ">
        <w:r>
          <w:t>25</w:t>
        </w:r>
      </w:fldSimple>
    </w:p>
    <w:p w14:paraId="5022F28E" w14:textId="77777777" w:rsidR="00DB436C" w:rsidRDefault="00B84160">
      <w:pPr>
        <w:overflowPunct/>
        <w:autoSpaceDE/>
        <w:autoSpaceDN/>
        <w:adjustRightInd/>
        <w:spacing w:before="0"/>
        <w:ind w:left="0" w:right="0"/>
        <w:textAlignment w:val="auto"/>
        <w:rPr>
          <w:b/>
          <w:lang w:val="en-GB"/>
        </w:rPr>
      </w:pPr>
      <w:bookmarkStart w:id="274" w:name="_Toc499308614"/>
      <w:bookmarkEnd w:id="260"/>
      <w:bookmarkEnd w:id="261"/>
      <w:bookmarkEnd w:id="262"/>
      <w:bookmarkEnd w:id="263"/>
      <w:r>
        <w:br w:type="page"/>
      </w:r>
    </w:p>
    <w:bookmarkEnd w:id="274"/>
    <w:p w14:paraId="6B7FF49D" w14:textId="77777777" w:rsidR="00DB436C" w:rsidRDefault="00DB436C">
      <w:pPr>
        <w:pStyle w:val="Heading1"/>
        <w:jc w:val="center"/>
        <w:rPr>
          <w:sz w:val="28"/>
        </w:rPr>
      </w:pPr>
    </w:p>
    <w:p w14:paraId="4CC059DA" w14:textId="77777777" w:rsidR="00DB436C" w:rsidRDefault="00DB436C">
      <w:pPr>
        <w:pStyle w:val="Heading1"/>
        <w:jc w:val="center"/>
        <w:rPr>
          <w:sz w:val="28"/>
        </w:rPr>
      </w:pPr>
    </w:p>
    <w:p w14:paraId="41DA1215" w14:textId="77777777" w:rsidR="00DB436C" w:rsidRDefault="00DB436C">
      <w:pPr>
        <w:pStyle w:val="Heading1"/>
        <w:jc w:val="center"/>
        <w:rPr>
          <w:sz w:val="28"/>
        </w:rPr>
      </w:pPr>
    </w:p>
    <w:p w14:paraId="4CF13355" w14:textId="77777777" w:rsidR="00DB436C" w:rsidRDefault="00DB436C">
      <w:pPr>
        <w:pStyle w:val="Heading1"/>
        <w:jc w:val="center"/>
        <w:rPr>
          <w:sz w:val="28"/>
        </w:rPr>
      </w:pPr>
    </w:p>
    <w:p w14:paraId="3DA529F9" w14:textId="77777777" w:rsidR="00DB436C" w:rsidRDefault="00DB436C">
      <w:pPr>
        <w:pStyle w:val="Heading1"/>
        <w:jc w:val="center"/>
        <w:rPr>
          <w:sz w:val="28"/>
        </w:rPr>
      </w:pPr>
    </w:p>
    <w:p w14:paraId="6CD137CE" w14:textId="77777777" w:rsidR="00DB436C" w:rsidRDefault="00DB436C">
      <w:pPr>
        <w:pStyle w:val="Heading1"/>
        <w:jc w:val="center"/>
        <w:rPr>
          <w:sz w:val="28"/>
        </w:rPr>
      </w:pPr>
    </w:p>
    <w:p w14:paraId="07E4BC8B" w14:textId="77777777" w:rsidR="00DB436C" w:rsidRDefault="00DB436C">
      <w:pPr>
        <w:pStyle w:val="Heading1"/>
        <w:jc w:val="center"/>
        <w:rPr>
          <w:sz w:val="28"/>
        </w:rPr>
      </w:pPr>
    </w:p>
    <w:p w14:paraId="34F1C49A" w14:textId="77777777" w:rsidR="00DB436C" w:rsidRDefault="00DB436C">
      <w:pPr>
        <w:pStyle w:val="Heading1"/>
        <w:jc w:val="center"/>
        <w:rPr>
          <w:sz w:val="28"/>
        </w:rPr>
      </w:pPr>
    </w:p>
    <w:p w14:paraId="6A956623" w14:textId="77777777" w:rsidR="00DB436C" w:rsidRDefault="00DB436C">
      <w:pPr>
        <w:pStyle w:val="Heading1"/>
        <w:jc w:val="center"/>
        <w:rPr>
          <w:sz w:val="28"/>
        </w:rPr>
      </w:pPr>
    </w:p>
    <w:p w14:paraId="05DBCD01" w14:textId="77777777" w:rsidR="00DB436C" w:rsidRDefault="00DB436C">
      <w:pPr>
        <w:pStyle w:val="Heading1"/>
        <w:jc w:val="center"/>
        <w:rPr>
          <w:sz w:val="28"/>
        </w:rPr>
      </w:pPr>
    </w:p>
    <w:p w14:paraId="4F027B32" w14:textId="77777777" w:rsidR="00DB436C" w:rsidRDefault="00DB436C">
      <w:pPr>
        <w:rPr>
          <w:lang w:val="en-GB"/>
        </w:rPr>
      </w:pPr>
    </w:p>
    <w:p w14:paraId="63FF2D74" w14:textId="77777777" w:rsidR="00DB436C" w:rsidRDefault="00DB436C">
      <w:pPr>
        <w:rPr>
          <w:lang w:val="en-GB"/>
        </w:rPr>
      </w:pPr>
    </w:p>
    <w:p w14:paraId="3DCF3892" w14:textId="77777777" w:rsidR="00DB436C" w:rsidRDefault="00DB436C">
      <w:pPr>
        <w:pStyle w:val="Heading1"/>
        <w:jc w:val="center"/>
        <w:rPr>
          <w:sz w:val="28"/>
        </w:rPr>
      </w:pPr>
    </w:p>
    <w:p w14:paraId="2787F392" w14:textId="77777777" w:rsidR="00DB436C" w:rsidRDefault="00DB436C">
      <w:pPr>
        <w:pStyle w:val="Heading1"/>
        <w:jc w:val="center"/>
        <w:rPr>
          <w:sz w:val="28"/>
        </w:rPr>
      </w:pPr>
    </w:p>
    <w:p w14:paraId="5D068C59" w14:textId="77777777" w:rsidR="00DB436C" w:rsidRDefault="00DB436C">
      <w:pPr>
        <w:pStyle w:val="Heading1"/>
        <w:jc w:val="center"/>
        <w:rPr>
          <w:sz w:val="28"/>
        </w:rPr>
      </w:pPr>
    </w:p>
    <w:p w14:paraId="10FF0E1C" w14:textId="77777777" w:rsidR="00DB436C" w:rsidRDefault="00B84160">
      <w:pPr>
        <w:jc w:val="center"/>
        <w:rPr>
          <w:b/>
          <w:sz w:val="28"/>
          <w:szCs w:val="28"/>
        </w:rPr>
      </w:pPr>
      <w:r>
        <w:rPr>
          <w:b/>
          <w:sz w:val="28"/>
          <w:szCs w:val="28"/>
        </w:rPr>
        <w:t>INTENTIONALLY LEFT BLANK</w:t>
      </w:r>
    </w:p>
    <w:p w14:paraId="341A276E" w14:textId="77777777" w:rsidR="00DB436C" w:rsidRDefault="00DB436C">
      <w:pPr>
        <w:ind w:left="0"/>
        <w:rPr>
          <w:lang w:val="en-GB"/>
        </w:rPr>
      </w:pPr>
    </w:p>
    <w:p w14:paraId="53BACD0F" w14:textId="77777777" w:rsidR="00DB436C" w:rsidRDefault="00DB436C">
      <w:pPr>
        <w:ind w:left="0"/>
        <w:rPr>
          <w:lang w:val="en-GB"/>
        </w:rPr>
        <w:sectPr w:rsidR="00DB436C">
          <w:pgSz w:w="11909" w:h="16834"/>
          <w:pgMar w:top="1440" w:right="709" w:bottom="1440" w:left="1440" w:header="215" w:footer="215" w:gutter="0"/>
          <w:pgNumType w:start="2" w:chapStyle="9"/>
          <w:cols w:space="720"/>
          <w:docGrid w:linePitch="272"/>
        </w:sectPr>
      </w:pPr>
    </w:p>
    <w:p w14:paraId="00452901" w14:textId="77777777" w:rsidR="00DB436C" w:rsidRDefault="00B84160">
      <w:pPr>
        <w:pStyle w:val="Heading1"/>
        <w:rPr>
          <w:sz w:val="20"/>
        </w:rPr>
      </w:pPr>
      <w:bookmarkStart w:id="275" w:name="_Toc531101442"/>
      <w:bookmarkEnd w:id="264"/>
      <w:bookmarkEnd w:id="265"/>
      <w:bookmarkEnd w:id="266"/>
      <w:bookmarkEnd w:id="267"/>
      <w:bookmarkEnd w:id="268"/>
      <w:bookmarkEnd w:id="269"/>
      <w:bookmarkEnd w:id="270"/>
      <w:bookmarkEnd w:id="271"/>
      <w:bookmarkEnd w:id="272"/>
      <w:bookmarkEnd w:id="273"/>
      <w:r>
        <w:rPr>
          <w:sz w:val="20"/>
        </w:rPr>
        <w:lastRenderedPageBreak/>
        <w:t>APPENDIX</w:t>
      </w:r>
      <w:bookmarkEnd w:id="275"/>
    </w:p>
    <w:p w14:paraId="4AE6BDC3" w14:textId="77777777" w:rsidR="00DB436C" w:rsidRDefault="00DB436C">
      <w:pPr>
        <w:ind w:left="0" w:firstLine="90"/>
        <w:rPr>
          <w:rFonts w:cs="Arial"/>
          <w:b/>
          <w:color w:val="000000"/>
          <w:lang w:val="en-GB"/>
        </w:rPr>
      </w:pPr>
    </w:p>
    <w:p w14:paraId="10EA7FD3" w14:textId="77777777" w:rsidR="00DB436C" w:rsidRDefault="00B84160">
      <w:pPr>
        <w:ind w:left="0" w:firstLine="90"/>
        <w:rPr>
          <w:rFonts w:cs="Arial"/>
          <w:b/>
          <w:color w:val="000000"/>
          <w:lang w:val="en-GB"/>
        </w:rPr>
      </w:pPr>
      <w:r>
        <w:rPr>
          <w:rFonts w:cs="Arial"/>
          <w:b/>
          <w:color w:val="000000"/>
          <w:lang w:val="en-GB"/>
        </w:rPr>
        <w:t>PATCH MANAGEMENT REPORT</w:t>
      </w:r>
    </w:p>
    <w:p w14:paraId="6CDA7058" w14:textId="77777777" w:rsidR="00DB436C" w:rsidRDefault="00DB436C">
      <w:pPr>
        <w:ind w:left="0"/>
        <w:jc w:val="center"/>
        <w:rPr>
          <w:rFonts w:cs="Arial"/>
          <w:b/>
          <w:color w:val="943634"/>
          <w:lang w:val="en-GB"/>
        </w:rPr>
      </w:pPr>
    </w:p>
    <w:p w14:paraId="1D7BD492" w14:textId="77777777" w:rsidR="00DB436C" w:rsidRDefault="00DB436C">
      <w:pPr>
        <w:ind w:left="0"/>
        <w:jc w:val="center"/>
        <w:rPr>
          <w:rFonts w:cs="Arial"/>
          <w:b/>
          <w:color w:val="943634"/>
          <w:lang w:val="en-GB"/>
        </w:rPr>
      </w:pPr>
    </w:p>
    <w:p w14:paraId="73A686C2" w14:textId="77777777" w:rsidR="00DB436C" w:rsidRDefault="00B84160">
      <w:pPr>
        <w:ind w:left="0"/>
        <w:jc w:val="center"/>
        <w:rPr>
          <w:rFonts w:cs="Arial"/>
          <w:color w:val="000000"/>
          <w:lang w:val="en-GB"/>
        </w:rPr>
      </w:pPr>
      <w:r>
        <w:rPr>
          <w:rFonts w:cs="Arial"/>
          <w:color w:val="000000"/>
          <w:lang w:val="en-GB"/>
        </w:rPr>
        <w:t>Application</w:t>
      </w:r>
      <w:r>
        <w:rPr>
          <w:rFonts w:cs="Arial"/>
          <w:color w:val="000000"/>
          <w:lang w:val="en-GB"/>
        </w:rPr>
        <w:tab/>
      </w:r>
      <w:r>
        <w:rPr>
          <w:rFonts w:cs="Arial"/>
          <w:color w:val="000000"/>
          <w:lang w:val="en-GB"/>
        </w:rPr>
        <w:tab/>
        <w:t>:</w:t>
      </w:r>
      <w:r>
        <w:rPr>
          <w:rFonts w:cs="Arial"/>
          <w:color w:val="000000"/>
          <w:lang w:val="en-GB"/>
        </w:rPr>
        <w:tab/>
        <w:t>____________________Nil__________________________________</w:t>
      </w:r>
    </w:p>
    <w:p w14:paraId="1D1F4880" w14:textId="77777777" w:rsidR="00DB436C" w:rsidRDefault="00DB436C">
      <w:pPr>
        <w:ind w:left="0"/>
        <w:jc w:val="center"/>
        <w:rPr>
          <w:rFonts w:cs="Arial"/>
          <w:color w:val="000000"/>
          <w:lang w:val="en-GB"/>
        </w:rPr>
      </w:pPr>
    </w:p>
    <w:p w14:paraId="37F6BF59" w14:textId="77777777" w:rsidR="00DB436C" w:rsidRDefault="00B84160">
      <w:pPr>
        <w:ind w:left="0"/>
        <w:jc w:val="center"/>
        <w:rPr>
          <w:rFonts w:cs="Arial"/>
          <w:b/>
          <w:color w:val="000000"/>
          <w:lang w:val="en-GB"/>
        </w:rPr>
      </w:pPr>
      <w:r>
        <w:rPr>
          <w:rFonts w:cs="Arial"/>
          <w:color w:val="000000"/>
          <w:lang w:val="en-GB"/>
        </w:rPr>
        <w:t>Owner</w:t>
      </w:r>
      <w:r>
        <w:rPr>
          <w:rFonts w:cs="Arial"/>
          <w:b/>
          <w:color w:val="000000"/>
          <w:lang w:val="en-GB"/>
        </w:rPr>
        <w:tab/>
      </w:r>
      <w:r>
        <w:rPr>
          <w:rFonts w:cs="Arial"/>
          <w:b/>
          <w:color w:val="000000"/>
          <w:lang w:val="en-GB"/>
        </w:rPr>
        <w:tab/>
      </w:r>
      <w:r>
        <w:rPr>
          <w:rFonts w:cs="Arial"/>
          <w:b/>
          <w:color w:val="000000"/>
          <w:lang w:val="en-GB"/>
        </w:rPr>
        <w:tab/>
        <w:t>:</w:t>
      </w:r>
      <w:r>
        <w:rPr>
          <w:rFonts w:cs="Arial"/>
          <w:b/>
          <w:color w:val="000000"/>
          <w:lang w:val="en-GB"/>
        </w:rPr>
        <w:tab/>
        <w:t>____________________NIL__________________________________</w:t>
      </w:r>
    </w:p>
    <w:p w14:paraId="0612E972" w14:textId="77777777" w:rsidR="00DB436C" w:rsidRDefault="00DB436C">
      <w:pPr>
        <w:ind w:left="0"/>
        <w:jc w:val="center"/>
        <w:rPr>
          <w:rFonts w:cs="Arial"/>
          <w:b/>
          <w:color w:val="000000"/>
          <w:lang w:val="en-GB"/>
        </w:rPr>
      </w:pPr>
    </w:p>
    <w:p w14:paraId="4DFFF28C" w14:textId="77777777" w:rsidR="00DB436C" w:rsidRDefault="00DB436C">
      <w:pPr>
        <w:ind w:left="0"/>
        <w:jc w:val="center"/>
        <w:rPr>
          <w:rFonts w:cs="Arial"/>
          <w:b/>
          <w:color w:val="000000"/>
          <w:lang w:val="en-GB"/>
        </w:rPr>
      </w:pP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7047"/>
      </w:tblGrid>
      <w:tr w:rsidR="00DB436C" w14:paraId="575780EF" w14:textId="77777777">
        <w:trPr>
          <w:trHeight w:val="512"/>
        </w:trPr>
        <w:tc>
          <w:tcPr>
            <w:tcW w:w="2628" w:type="dxa"/>
            <w:vAlign w:val="center"/>
          </w:tcPr>
          <w:p w14:paraId="491072FA" w14:textId="77777777" w:rsidR="00DB436C" w:rsidRDefault="00B84160">
            <w:pPr>
              <w:ind w:left="0"/>
              <w:jc w:val="center"/>
              <w:rPr>
                <w:rFonts w:cs="Arial"/>
                <w:b/>
                <w:color w:val="000000"/>
                <w:lang w:val="en-GB"/>
              </w:rPr>
            </w:pPr>
            <w:r>
              <w:rPr>
                <w:rFonts w:cs="Arial"/>
                <w:b/>
                <w:color w:val="000000"/>
                <w:lang w:val="en-GB"/>
              </w:rPr>
              <w:t>Date</w:t>
            </w:r>
          </w:p>
        </w:tc>
        <w:tc>
          <w:tcPr>
            <w:tcW w:w="7047" w:type="dxa"/>
            <w:vAlign w:val="center"/>
          </w:tcPr>
          <w:p w14:paraId="72DE85DB" w14:textId="77777777" w:rsidR="00DB436C" w:rsidRDefault="00B84160">
            <w:pPr>
              <w:ind w:left="0"/>
              <w:jc w:val="center"/>
              <w:rPr>
                <w:rFonts w:cs="Arial"/>
                <w:b/>
                <w:color w:val="000000"/>
                <w:lang w:val="en-GB"/>
              </w:rPr>
            </w:pPr>
            <w:r>
              <w:rPr>
                <w:rFonts w:cs="Arial"/>
                <w:b/>
                <w:color w:val="000000"/>
                <w:lang w:val="en-GB"/>
              </w:rPr>
              <w:t>Patch / Service Pack Applied</w:t>
            </w:r>
          </w:p>
        </w:tc>
      </w:tr>
      <w:tr w:rsidR="00DB436C" w14:paraId="0C463E2F" w14:textId="77777777">
        <w:trPr>
          <w:trHeight w:val="671"/>
        </w:trPr>
        <w:tc>
          <w:tcPr>
            <w:tcW w:w="2628" w:type="dxa"/>
          </w:tcPr>
          <w:p w14:paraId="0F3497D3" w14:textId="77777777" w:rsidR="00DB436C" w:rsidRDefault="00B84160">
            <w:pPr>
              <w:ind w:left="0"/>
              <w:jc w:val="center"/>
              <w:rPr>
                <w:rFonts w:cs="Arial"/>
                <w:b/>
                <w:color w:val="000000"/>
                <w:lang w:val="en-GB"/>
              </w:rPr>
            </w:pPr>
            <w:r>
              <w:rPr>
                <w:rFonts w:cs="Arial"/>
                <w:b/>
                <w:color w:val="000000"/>
                <w:lang w:val="en-GB"/>
              </w:rPr>
              <w:t>NIL</w:t>
            </w:r>
          </w:p>
        </w:tc>
        <w:tc>
          <w:tcPr>
            <w:tcW w:w="7047" w:type="dxa"/>
          </w:tcPr>
          <w:p w14:paraId="6EB1D38F" w14:textId="77777777" w:rsidR="00DB436C" w:rsidRDefault="00B84160">
            <w:pPr>
              <w:ind w:left="0"/>
              <w:jc w:val="center"/>
              <w:rPr>
                <w:rFonts w:cs="Arial"/>
                <w:b/>
                <w:color w:val="000000"/>
                <w:lang w:val="en-GB"/>
              </w:rPr>
            </w:pPr>
            <w:r>
              <w:rPr>
                <w:rFonts w:cs="Arial"/>
                <w:b/>
                <w:color w:val="000000"/>
                <w:lang w:val="en-GB"/>
              </w:rPr>
              <w:t>NIL</w:t>
            </w:r>
          </w:p>
        </w:tc>
      </w:tr>
      <w:tr w:rsidR="00DB436C" w14:paraId="66FCFE07" w14:textId="77777777">
        <w:trPr>
          <w:trHeight w:val="706"/>
        </w:trPr>
        <w:tc>
          <w:tcPr>
            <w:tcW w:w="2628" w:type="dxa"/>
          </w:tcPr>
          <w:p w14:paraId="0CE5CD97" w14:textId="77777777" w:rsidR="00DB436C" w:rsidRDefault="00DB436C">
            <w:pPr>
              <w:ind w:left="0"/>
              <w:jc w:val="center"/>
              <w:rPr>
                <w:rFonts w:cs="Arial"/>
                <w:b/>
                <w:color w:val="000000"/>
                <w:lang w:val="en-GB"/>
              </w:rPr>
            </w:pPr>
          </w:p>
        </w:tc>
        <w:tc>
          <w:tcPr>
            <w:tcW w:w="7047" w:type="dxa"/>
          </w:tcPr>
          <w:p w14:paraId="33A0AE41" w14:textId="77777777" w:rsidR="00DB436C" w:rsidRDefault="00DB436C">
            <w:pPr>
              <w:ind w:left="0"/>
              <w:jc w:val="center"/>
              <w:rPr>
                <w:rFonts w:cs="Arial"/>
                <w:b/>
                <w:color w:val="000000"/>
                <w:lang w:val="en-GB"/>
              </w:rPr>
            </w:pPr>
          </w:p>
        </w:tc>
      </w:tr>
      <w:tr w:rsidR="00DB436C" w14:paraId="061FEB43" w14:textId="77777777">
        <w:trPr>
          <w:trHeight w:val="706"/>
        </w:trPr>
        <w:tc>
          <w:tcPr>
            <w:tcW w:w="2628" w:type="dxa"/>
          </w:tcPr>
          <w:p w14:paraId="188425CC" w14:textId="77777777" w:rsidR="00DB436C" w:rsidRDefault="00DB436C">
            <w:pPr>
              <w:ind w:left="0"/>
              <w:jc w:val="center"/>
              <w:rPr>
                <w:rFonts w:cs="Arial"/>
                <w:b/>
                <w:color w:val="000000"/>
                <w:lang w:val="en-GB"/>
              </w:rPr>
            </w:pPr>
          </w:p>
        </w:tc>
        <w:tc>
          <w:tcPr>
            <w:tcW w:w="7047" w:type="dxa"/>
          </w:tcPr>
          <w:p w14:paraId="30563357" w14:textId="77777777" w:rsidR="00DB436C" w:rsidRDefault="00DB436C">
            <w:pPr>
              <w:ind w:left="0"/>
              <w:jc w:val="center"/>
              <w:rPr>
                <w:rFonts w:cs="Arial"/>
                <w:b/>
                <w:color w:val="000000"/>
                <w:lang w:val="en-GB"/>
              </w:rPr>
            </w:pPr>
          </w:p>
        </w:tc>
      </w:tr>
      <w:tr w:rsidR="00DB436C" w14:paraId="43F804A0" w14:textId="77777777">
        <w:trPr>
          <w:trHeight w:val="738"/>
        </w:trPr>
        <w:tc>
          <w:tcPr>
            <w:tcW w:w="2628" w:type="dxa"/>
          </w:tcPr>
          <w:p w14:paraId="4200D767" w14:textId="77777777" w:rsidR="00DB436C" w:rsidRDefault="00DB436C">
            <w:pPr>
              <w:ind w:left="0"/>
              <w:jc w:val="center"/>
              <w:rPr>
                <w:rFonts w:cs="Arial"/>
                <w:b/>
                <w:color w:val="000000"/>
                <w:lang w:val="en-GB"/>
              </w:rPr>
            </w:pPr>
          </w:p>
        </w:tc>
        <w:tc>
          <w:tcPr>
            <w:tcW w:w="7047" w:type="dxa"/>
          </w:tcPr>
          <w:p w14:paraId="496217B0" w14:textId="77777777" w:rsidR="00DB436C" w:rsidRDefault="00DB436C">
            <w:pPr>
              <w:ind w:left="0"/>
              <w:jc w:val="center"/>
              <w:rPr>
                <w:rFonts w:cs="Arial"/>
                <w:b/>
                <w:color w:val="000000"/>
                <w:lang w:val="en-GB"/>
              </w:rPr>
            </w:pPr>
          </w:p>
        </w:tc>
      </w:tr>
    </w:tbl>
    <w:p w14:paraId="66C82AA8" w14:textId="77777777" w:rsidR="00DB436C" w:rsidRDefault="00DB436C">
      <w:pPr>
        <w:ind w:left="0"/>
        <w:jc w:val="center"/>
        <w:rPr>
          <w:rFonts w:cs="Arial"/>
          <w:b/>
          <w:color w:val="000000"/>
          <w:lang w:val="en-GB"/>
        </w:rPr>
      </w:pPr>
    </w:p>
    <w:p w14:paraId="4631F88E" w14:textId="77777777" w:rsidR="00DB436C" w:rsidRDefault="00DB436C">
      <w:pPr>
        <w:ind w:left="0"/>
        <w:jc w:val="center"/>
        <w:rPr>
          <w:rFonts w:cs="Arial"/>
          <w:b/>
          <w:color w:val="000000"/>
          <w:lang w:val="en-GB"/>
        </w:rPr>
      </w:pPr>
    </w:p>
    <w:p w14:paraId="339D0948" w14:textId="77777777" w:rsidR="00DB436C" w:rsidRDefault="00B84160">
      <w:pPr>
        <w:ind w:left="0"/>
        <w:jc w:val="center"/>
        <w:rPr>
          <w:rFonts w:cs="Arial"/>
          <w:b/>
          <w:color w:val="000000"/>
          <w:lang w:val="en-GB"/>
        </w:rPr>
      </w:pPr>
      <w:r>
        <w:rPr>
          <w:rFonts w:cs="Arial"/>
          <w:b/>
          <w:color w:val="000000"/>
          <w:lang w:val="en-GB"/>
        </w:rPr>
        <w:t>Prepared By:</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Approved By:</w:t>
      </w:r>
    </w:p>
    <w:p w14:paraId="4AF909B0" w14:textId="77777777" w:rsidR="00DB436C" w:rsidRDefault="00DB436C">
      <w:pPr>
        <w:ind w:left="0"/>
        <w:jc w:val="center"/>
        <w:rPr>
          <w:rFonts w:cs="Arial"/>
          <w:b/>
          <w:color w:val="000000"/>
          <w:lang w:val="en-GB"/>
        </w:rPr>
      </w:pPr>
    </w:p>
    <w:p w14:paraId="4885100A" w14:textId="77777777" w:rsidR="00DB436C" w:rsidRDefault="00DB436C">
      <w:pPr>
        <w:ind w:left="0"/>
        <w:jc w:val="center"/>
        <w:rPr>
          <w:rFonts w:cs="Arial"/>
          <w:b/>
          <w:color w:val="000000"/>
          <w:lang w:val="en-GB"/>
        </w:rPr>
      </w:pPr>
    </w:p>
    <w:p w14:paraId="24895098" w14:textId="77777777" w:rsidR="00DB436C" w:rsidRDefault="00B84160">
      <w:pPr>
        <w:ind w:left="0"/>
        <w:jc w:val="center"/>
        <w:rPr>
          <w:rFonts w:cs="Arial"/>
          <w:b/>
          <w:color w:val="000000"/>
          <w:lang w:val="en-GB"/>
        </w:rPr>
      </w:pPr>
      <w:r>
        <w:rPr>
          <w:rFonts w:cs="Arial"/>
          <w:b/>
          <w:color w:val="000000"/>
          <w:lang w:val="en-GB"/>
        </w:rPr>
        <w:t>....................................................</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w:t>
      </w:r>
    </w:p>
    <w:p w14:paraId="4D606C4E" w14:textId="77777777" w:rsidR="00DB436C" w:rsidRDefault="00B84160">
      <w:pPr>
        <w:ind w:left="0"/>
        <w:jc w:val="center"/>
        <w:rPr>
          <w:rFonts w:cs="Arial"/>
          <w:b/>
          <w:color w:val="000000"/>
          <w:lang w:val="en-GB"/>
        </w:rPr>
      </w:pPr>
      <w:r>
        <w:rPr>
          <w:rFonts w:cs="Arial"/>
          <w:b/>
          <w:color w:val="000000"/>
          <w:lang w:val="en-GB"/>
        </w:rPr>
        <w:t>System Admin</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System Owner</w:t>
      </w:r>
    </w:p>
    <w:p w14:paraId="3D7CEA7F" w14:textId="77777777" w:rsidR="00DB436C" w:rsidRDefault="00DB436C">
      <w:pPr>
        <w:ind w:left="0"/>
        <w:jc w:val="center"/>
        <w:rPr>
          <w:rFonts w:cs="Arial"/>
          <w:b/>
          <w:color w:val="000000"/>
          <w:lang w:val="en-GB"/>
        </w:rPr>
      </w:pPr>
    </w:p>
    <w:p w14:paraId="6DF670E6" w14:textId="77777777" w:rsidR="00DB436C" w:rsidRDefault="00DB436C">
      <w:pPr>
        <w:ind w:left="0"/>
        <w:jc w:val="center"/>
        <w:rPr>
          <w:rFonts w:cs="Arial"/>
          <w:b/>
          <w:color w:val="000000"/>
          <w:lang w:val="en-GB"/>
        </w:rPr>
      </w:pPr>
    </w:p>
    <w:p w14:paraId="66597038" w14:textId="77777777" w:rsidR="00DB436C" w:rsidRDefault="00DB436C">
      <w:pPr>
        <w:ind w:left="0"/>
        <w:jc w:val="center"/>
        <w:rPr>
          <w:rFonts w:cs="Arial"/>
          <w:b/>
          <w:color w:val="000000"/>
          <w:lang w:val="en-GB"/>
        </w:rPr>
      </w:pPr>
    </w:p>
    <w:p w14:paraId="017458F3" w14:textId="77777777" w:rsidR="00DB436C" w:rsidRDefault="00DB436C">
      <w:pPr>
        <w:ind w:left="0"/>
        <w:jc w:val="center"/>
        <w:rPr>
          <w:rFonts w:cs="Arial"/>
          <w:b/>
          <w:color w:val="000000"/>
          <w:lang w:val="en-GB"/>
        </w:rPr>
      </w:pPr>
    </w:p>
    <w:p w14:paraId="60086500" w14:textId="77777777" w:rsidR="00DB436C" w:rsidRDefault="00DB436C">
      <w:pPr>
        <w:ind w:left="0"/>
        <w:jc w:val="center"/>
        <w:rPr>
          <w:rFonts w:cs="Arial"/>
          <w:b/>
          <w:color w:val="000000"/>
          <w:lang w:val="en-GB"/>
        </w:rPr>
      </w:pPr>
    </w:p>
    <w:p w14:paraId="6A9BAC8F" w14:textId="77777777" w:rsidR="00DB436C" w:rsidRDefault="00DB436C">
      <w:pPr>
        <w:ind w:left="0"/>
        <w:jc w:val="center"/>
        <w:rPr>
          <w:rFonts w:cs="Arial"/>
          <w:b/>
          <w:color w:val="000000"/>
          <w:lang w:val="en-GB"/>
        </w:rPr>
      </w:pPr>
    </w:p>
    <w:p w14:paraId="2C28ACFC" w14:textId="77777777" w:rsidR="00DB436C" w:rsidRDefault="00DB436C">
      <w:pPr>
        <w:ind w:left="0"/>
        <w:jc w:val="center"/>
        <w:rPr>
          <w:rFonts w:cs="Arial"/>
          <w:b/>
          <w:color w:val="000000"/>
          <w:lang w:val="en-GB"/>
        </w:rPr>
      </w:pPr>
    </w:p>
    <w:p w14:paraId="67525D00" w14:textId="77777777" w:rsidR="00DB436C" w:rsidRDefault="00DB436C">
      <w:pPr>
        <w:ind w:left="0"/>
        <w:jc w:val="center"/>
        <w:rPr>
          <w:rFonts w:cs="Arial"/>
          <w:b/>
          <w:color w:val="000000"/>
          <w:lang w:val="en-GB"/>
        </w:rPr>
      </w:pPr>
    </w:p>
    <w:p w14:paraId="02A3EDED" w14:textId="77777777" w:rsidR="00DB436C" w:rsidRDefault="00DB436C">
      <w:pPr>
        <w:ind w:left="0"/>
        <w:jc w:val="center"/>
        <w:rPr>
          <w:rFonts w:cs="Arial"/>
          <w:b/>
          <w:color w:val="000000"/>
          <w:lang w:val="en-GB"/>
        </w:rPr>
      </w:pPr>
    </w:p>
    <w:p w14:paraId="63B496E2" w14:textId="77777777" w:rsidR="00DB436C" w:rsidRDefault="00DB436C">
      <w:pPr>
        <w:ind w:left="0"/>
        <w:jc w:val="center"/>
        <w:rPr>
          <w:rFonts w:cs="Arial"/>
          <w:b/>
          <w:color w:val="000000"/>
          <w:lang w:val="en-GB"/>
        </w:rPr>
      </w:pPr>
    </w:p>
    <w:p w14:paraId="3A871899" w14:textId="77777777" w:rsidR="00DB436C" w:rsidRDefault="00DB436C">
      <w:pPr>
        <w:ind w:left="0"/>
        <w:jc w:val="center"/>
        <w:rPr>
          <w:rFonts w:cs="Arial"/>
          <w:b/>
          <w:color w:val="000000"/>
          <w:lang w:val="en-GB"/>
        </w:rPr>
      </w:pPr>
    </w:p>
    <w:p w14:paraId="2F6D4EFB" w14:textId="77777777" w:rsidR="00DB436C" w:rsidRDefault="00DB436C">
      <w:pPr>
        <w:ind w:left="0"/>
        <w:jc w:val="center"/>
        <w:rPr>
          <w:rFonts w:cs="Arial"/>
          <w:b/>
          <w:color w:val="000000"/>
          <w:lang w:val="en-GB"/>
        </w:rPr>
      </w:pPr>
    </w:p>
    <w:p w14:paraId="035A956E" w14:textId="77777777" w:rsidR="00DB436C" w:rsidRDefault="00DB436C">
      <w:pPr>
        <w:ind w:left="0"/>
        <w:jc w:val="center"/>
        <w:rPr>
          <w:rFonts w:cs="Arial"/>
          <w:b/>
          <w:color w:val="000000"/>
          <w:lang w:val="en-GB"/>
        </w:rPr>
      </w:pPr>
    </w:p>
    <w:p w14:paraId="7BC35E71" w14:textId="77777777" w:rsidR="00DB436C" w:rsidRDefault="00DB436C">
      <w:pPr>
        <w:ind w:left="0"/>
        <w:jc w:val="center"/>
        <w:rPr>
          <w:rFonts w:cs="Arial"/>
          <w:b/>
          <w:color w:val="943634"/>
          <w:lang w:val="en-GB"/>
        </w:rPr>
      </w:pPr>
    </w:p>
    <w:p w14:paraId="790F9C5E" w14:textId="77777777" w:rsidR="00DB436C" w:rsidRDefault="00B84160">
      <w:pPr>
        <w:ind w:left="0"/>
        <w:rPr>
          <w:rFonts w:cs="Arial"/>
          <w:b/>
          <w:color w:val="000000"/>
          <w:lang w:val="en-GB"/>
        </w:rPr>
      </w:pPr>
      <w:r>
        <w:rPr>
          <w:rFonts w:cs="Arial"/>
          <w:b/>
          <w:color w:val="000000"/>
          <w:lang w:val="en-GB"/>
        </w:rPr>
        <w:t>BACKUP RESTORATION REPORT</w:t>
      </w:r>
    </w:p>
    <w:p w14:paraId="264C1A0E" w14:textId="77777777" w:rsidR="00DB436C" w:rsidRDefault="00DB436C">
      <w:pPr>
        <w:ind w:left="0"/>
        <w:rPr>
          <w:rFonts w:cs="Arial"/>
          <w:b/>
          <w:color w:val="000000"/>
          <w:lang w:val="en-GB"/>
        </w:rPr>
      </w:pPr>
    </w:p>
    <w:p w14:paraId="3DC20B7F" w14:textId="77777777" w:rsidR="00DB436C" w:rsidRDefault="00DB436C">
      <w:pPr>
        <w:ind w:left="0"/>
        <w:jc w:val="center"/>
        <w:rPr>
          <w:rFonts w:cs="Arial"/>
          <w:b/>
          <w:color w:val="000000"/>
          <w:lang w:val="en-GB"/>
        </w:rPr>
      </w:pPr>
    </w:p>
    <w:p w14:paraId="75A57505" w14:textId="77777777" w:rsidR="00DB436C" w:rsidRDefault="00B84160">
      <w:pPr>
        <w:ind w:left="0"/>
        <w:jc w:val="center"/>
        <w:rPr>
          <w:rFonts w:cs="Arial"/>
          <w:color w:val="000000"/>
          <w:lang w:val="en-GB"/>
        </w:rPr>
      </w:pPr>
      <w:r>
        <w:rPr>
          <w:rFonts w:cs="Arial"/>
          <w:color w:val="000000"/>
          <w:lang w:val="en-GB"/>
        </w:rPr>
        <w:t>Application</w:t>
      </w:r>
      <w:r>
        <w:rPr>
          <w:rFonts w:cs="Arial"/>
          <w:color w:val="000000"/>
          <w:lang w:val="en-GB"/>
        </w:rPr>
        <w:tab/>
      </w:r>
      <w:r>
        <w:rPr>
          <w:rFonts w:cs="Arial"/>
          <w:color w:val="000000"/>
          <w:lang w:val="en-GB"/>
        </w:rPr>
        <w:tab/>
        <w:t>:</w:t>
      </w:r>
      <w:r>
        <w:rPr>
          <w:rFonts w:cs="Arial"/>
          <w:color w:val="000000"/>
          <w:lang w:val="en-GB"/>
        </w:rPr>
        <w:tab/>
        <w:t>____________NIL__________________________________________</w:t>
      </w:r>
    </w:p>
    <w:p w14:paraId="222C0D7E" w14:textId="77777777" w:rsidR="00DB436C" w:rsidRDefault="00DB436C">
      <w:pPr>
        <w:ind w:left="0"/>
        <w:jc w:val="center"/>
        <w:rPr>
          <w:rFonts w:cs="Arial"/>
          <w:color w:val="000000"/>
          <w:lang w:val="en-GB"/>
        </w:rPr>
      </w:pPr>
    </w:p>
    <w:p w14:paraId="07B51338" w14:textId="77777777" w:rsidR="00DB436C" w:rsidRDefault="00B84160">
      <w:pPr>
        <w:ind w:left="0"/>
        <w:jc w:val="center"/>
        <w:rPr>
          <w:rFonts w:cs="Arial"/>
          <w:b/>
          <w:color w:val="000000"/>
          <w:lang w:val="en-GB"/>
        </w:rPr>
      </w:pPr>
      <w:r>
        <w:rPr>
          <w:rFonts w:cs="Arial"/>
          <w:color w:val="000000"/>
          <w:lang w:val="en-GB"/>
        </w:rPr>
        <w:t>Owner</w:t>
      </w:r>
      <w:r>
        <w:rPr>
          <w:rFonts w:cs="Arial"/>
          <w:b/>
          <w:color w:val="000000"/>
          <w:lang w:val="en-GB"/>
        </w:rPr>
        <w:tab/>
      </w:r>
      <w:r>
        <w:rPr>
          <w:rFonts w:cs="Arial"/>
          <w:b/>
          <w:color w:val="000000"/>
          <w:lang w:val="en-GB"/>
        </w:rPr>
        <w:tab/>
      </w:r>
      <w:r>
        <w:rPr>
          <w:rFonts w:cs="Arial"/>
          <w:b/>
          <w:color w:val="000000"/>
          <w:lang w:val="en-GB"/>
        </w:rPr>
        <w:tab/>
        <w:t>:</w:t>
      </w:r>
      <w:r>
        <w:rPr>
          <w:rFonts w:cs="Arial"/>
          <w:b/>
          <w:color w:val="000000"/>
          <w:lang w:val="en-GB"/>
        </w:rPr>
        <w:tab/>
        <w:t>____________NIL__________________________________________</w:t>
      </w:r>
    </w:p>
    <w:p w14:paraId="2DE00C70" w14:textId="77777777" w:rsidR="00DB436C" w:rsidRDefault="00DB436C">
      <w:pPr>
        <w:ind w:left="0"/>
        <w:jc w:val="center"/>
        <w:rPr>
          <w:rFonts w:cs="Arial"/>
          <w:b/>
          <w:color w:val="000000"/>
          <w:lang w:val="en-GB"/>
        </w:rPr>
      </w:pPr>
    </w:p>
    <w:p w14:paraId="0828AFE0" w14:textId="77777777" w:rsidR="00DB436C" w:rsidRDefault="00DB436C">
      <w:pPr>
        <w:ind w:left="0"/>
        <w:jc w:val="center"/>
        <w:rPr>
          <w:rFonts w:cs="Arial"/>
          <w:b/>
          <w:color w:val="000000"/>
          <w:lang w:val="en-GB"/>
        </w:rPr>
      </w:pP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7047"/>
      </w:tblGrid>
      <w:tr w:rsidR="00DB436C" w14:paraId="05921144" w14:textId="77777777">
        <w:trPr>
          <w:trHeight w:val="512"/>
        </w:trPr>
        <w:tc>
          <w:tcPr>
            <w:tcW w:w="2628" w:type="dxa"/>
            <w:vAlign w:val="center"/>
          </w:tcPr>
          <w:p w14:paraId="5F3F821A" w14:textId="77777777" w:rsidR="00DB436C" w:rsidRDefault="00B84160">
            <w:pPr>
              <w:ind w:left="0"/>
              <w:jc w:val="center"/>
              <w:rPr>
                <w:rFonts w:cs="Arial"/>
                <w:color w:val="000000"/>
                <w:lang w:val="en-GB"/>
              </w:rPr>
            </w:pPr>
            <w:r>
              <w:rPr>
                <w:rFonts w:cs="Arial"/>
                <w:b/>
                <w:color w:val="000000"/>
                <w:lang w:val="en-GB"/>
              </w:rPr>
              <w:t>Date</w:t>
            </w:r>
          </w:p>
        </w:tc>
        <w:tc>
          <w:tcPr>
            <w:tcW w:w="7047" w:type="dxa"/>
            <w:vAlign w:val="center"/>
          </w:tcPr>
          <w:p w14:paraId="18A157EE" w14:textId="77777777" w:rsidR="00DB436C" w:rsidRDefault="00B84160">
            <w:pPr>
              <w:ind w:left="0"/>
              <w:jc w:val="center"/>
              <w:rPr>
                <w:rFonts w:cs="Arial"/>
                <w:b/>
                <w:color w:val="000000"/>
                <w:lang w:val="en-GB"/>
              </w:rPr>
            </w:pPr>
            <w:r>
              <w:rPr>
                <w:rFonts w:cs="Arial"/>
                <w:b/>
                <w:color w:val="000000"/>
                <w:lang w:val="en-GB"/>
              </w:rPr>
              <w:t>Status of Restoration</w:t>
            </w:r>
          </w:p>
        </w:tc>
      </w:tr>
      <w:tr w:rsidR="00DB436C" w14:paraId="1E360D28" w14:textId="77777777">
        <w:trPr>
          <w:trHeight w:val="671"/>
        </w:trPr>
        <w:tc>
          <w:tcPr>
            <w:tcW w:w="2628" w:type="dxa"/>
          </w:tcPr>
          <w:p w14:paraId="71A285E4" w14:textId="77777777" w:rsidR="00DB436C" w:rsidRDefault="00B84160">
            <w:pPr>
              <w:ind w:left="0"/>
              <w:jc w:val="center"/>
              <w:rPr>
                <w:rFonts w:cs="Arial"/>
                <w:b/>
                <w:color w:val="000000"/>
                <w:lang w:val="en-GB"/>
              </w:rPr>
            </w:pPr>
            <w:r>
              <w:rPr>
                <w:rFonts w:cs="Arial"/>
                <w:b/>
                <w:color w:val="000000"/>
                <w:lang w:val="en-GB"/>
              </w:rPr>
              <w:t>NIL</w:t>
            </w:r>
          </w:p>
        </w:tc>
        <w:tc>
          <w:tcPr>
            <w:tcW w:w="7047" w:type="dxa"/>
          </w:tcPr>
          <w:p w14:paraId="73D5F281" w14:textId="77777777" w:rsidR="00DB436C" w:rsidRDefault="00B84160">
            <w:pPr>
              <w:ind w:left="0"/>
              <w:jc w:val="center"/>
              <w:rPr>
                <w:rFonts w:cs="Arial"/>
                <w:b/>
                <w:color w:val="000000"/>
                <w:lang w:val="en-GB"/>
              </w:rPr>
            </w:pPr>
            <w:r>
              <w:rPr>
                <w:rFonts w:cs="Arial"/>
                <w:b/>
                <w:color w:val="000000"/>
                <w:lang w:val="en-GB"/>
              </w:rPr>
              <w:t>NIL</w:t>
            </w:r>
          </w:p>
        </w:tc>
      </w:tr>
      <w:tr w:rsidR="00DB436C" w14:paraId="7BBBDB27" w14:textId="77777777">
        <w:trPr>
          <w:trHeight w:val="706"/>
        </w:trPr>
        <w:tc>
          <w:tcPr>
            <w:tcW w:w="2628" w:type="dxa"/>
          </w:tcPr>
          <w:p w14:paraId="68285AC0" w14:textId="77777777" w:rsidR="00DB436C" w:rsidRDefault="00DB436C">
            <w:pPr>
              <w:ind w:left="0"/>
              <w:jc w:val="center"/>
              <w:rPr>
                <w:rFonts w:cs="Arial"/>
                <w:b/>
                <w:color w:val="000000"/>
                <w:lang w:val="en-GB"/>
              </w:rPr>
            </w:pPr>
          </w:p>
        </w:tc>
        <w:tc>
          <w:tcPr>
            <w:tcW w:w="7047" w:type="dxa"/>
          </w:tcPr>
          <w:p w14:paraId="63ED297C" w14:textId="77777777" w:rsidR="00DB436C" w:rsidRDefault="00DB436C">
            <w:pPr>
              <w:ind w:left="0"/>
              <w:jc w:val="center"/>
              <w:rPr>
                <w:rFonts w:cs="Arial"/>
                <w:b/>
                <w:color w:val="000000"/>
                <w:lang w:val="en-GB"/>
              </w:rPr>
            </w:pPr>
          </w:p>
        </w:tc>
      </w:tr>
      <w:tr w:rsidR="00DB436C" w14:paraId="700A880C" w14:textId="77777777">
        <w:trPr>
          <w:trHeight w:val="706"/>
        </w:trPr>
        <w:tc>
          <w:tcPr>
            <w:tcW w:w="2628" w:type="dxa"/>
          </w:tcPr>
          <w:p w14:paraId="7D962636" w14:textId="77777777" w:rsidR="00DB436C" w:rsidRDefault="00DB436C">
            <w:pPr>
              <w:ind w:left="0"/>
              <w:jc w:val="center"/>
              <w:rPr>
                <w:rFonts w:cs="Arial"/>
                <w:b/>
                <w:color w:val="000000"/>
                <w:lang w:val="en-GB"/>
              </w:rPr>
            </w:pPr>
          </w:p>
        </w:tc>
        <w:tc>
          <w:tcPr>
            <w:tcW w:w="7047" w:type="dxa"/>
          </w:tcPr>
          <w:p w14:paraId="2A552BBE" w14:textId="77777777" w:rsidR="00DB436C" w:rsidRDefault="00DB436C">
            <w:pPr>
              <w:ind w:left="0"/>
              <w:jc w:val="center"/>
              <w:rPr>
                <w:rFonts w:cs="Arial"/>
                <w:b/>
                <w:color w:val="000000"/>
                <w:lang w:val="en-GB"/>
              </w:rPr>
            </w:pPr>
          </w:p>
        </w:tc>
      </w:tr>
      <w:tr w:rsidR="00DB436C" w14:paraId="41558D7E" w14:textId="77777777">
        <w:trPr>
          <w:trHeight w:val="738"/>
        </w:trPr>
        <w:tc>
          <w:tcPr>
            <w:tcW w:w="2628" w:type="dxa"/>
          </w:tcPr>
          <w:p w14:paraId="791C0BC8" w14:textId="77777777" w:rsidR="00DB436C" w:rsidRDefault="00DB436C">
            <w:pPr>
              <w:ind w:left="0"/>
              <w:jc w:val="center"/>
              <w:rPr>
                <w:rFonts w:cs="Arial"/>
                <w:b/>
                <w:color w:val="000000"/>
                <w:lang w:val="en-GB"/>
              </w:rPr>
            </w:pPr>
          </w:p>
        </w:tc>
        <w:tc>
          <w:tcPr>
            <w:tcW w:w="7047" w:type="dxa"/>
          </w:tcPr>
          <w:p w14:paraId="6109F0E2" w14:textId="77777777" w:rsidR="00DB436C" w:rsidRDefault="00DB436C">
            <w:pPr>
              <w:ind w:left="0"/>
              <w:jc w:val="center"/>
              <w:rPr>
                <w:rFonts w:cs="Arial"/>
                <w:b/>
                <w:color w:val="000000"/>
                <w:lang w:val="en-GB"/>
              </w:rPr>
            </w:pPr>
          </w:p>
        </w:tc>
      </w:tr>
    </w:tbl>
    <w:p w14:paraId="39C05CC7" w14:textId="77777777" w:rsidR="00DB436C" w:rsidRDefault="00DB436C">
      <w:pPr>
        <w:ind w:left="0"/>
        <w:jc w:val="center"/>
        <w:rPr>
          <w:rFonts w:cs="Arial"/>
          <w:b/>
          <w:color w:val="000000"/>
          <w:lang w:val="en-GB"/>
        </w:rPr>
      </w:pPr>
    </w:p>
    <w:p w14:paraId="1EF533CB" w14:textId="77777777" w:rsidR="00DB436C" w:rsidRDefault="00DB436C">
      <w:pPr>
        <w:ind w:left="0"/>
        <w:jc w:val="center"/>
        <w:rPr>
          <w:rFonts w:cs="Arial"/>
          <w:b/>
          <w:color w:val="000000"/>
          <w:lang w:val="en-GB"/>
        </w:rPr>
      </w:pPr>
    </w:p>
    <w:p w14:paraId="41B597A0" w14:textId="77777777" w:rsidR="00DB436C" w:rsidRDefault="00B84160">
      <w:pPr>
        <w:ind w:left="0"/>
        <w:jc w:val="center"/>
        <w:rPr>
          <w:rFonts w:cs="Arial"/>
          <w:b/>
          <w:color w:val="000000"/>
          <w:lang w:val="en-GB"/>
        </w:rPr>
      </w:pPr>
      <w:r>
        <w:rPr>
          <w:rFonts w:cs="Arial"/>
          <w:b/>
          <w:color w:val="000000"/>
          <w:lang w:val="en-GB"/>
        </w:rPr>
        <w:t>Prepared By:</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Approved By:</w:t>
      </w:r>
    </w:p>
    <w:p w14:paraId="22E2EB0F" w14:textId="77777777" w:rsidR="00DB436C" w:rsidRDefault="00DB436C">
      <w:pPr>
        <w:ind w:left="0"/>
        <w:jc w:val="center"/>
        <w:rPr>
          <w:rFonts w:cs="Arial"/>
          <w:b/>
          <w:color w:val="000000"/>
          <w:lang w:val="en-GB"/>
        </w:rPr>
      </w:pPr>
    </w:p>
    <w:p w14:paraId="5F1A1ADB" w14:textId="77777777" w:rsidR="00DB436C" w:rsidRDefault="00DB436C">
      <w:pPr>
        <w:ind w:left="0"/>
        <w:jc w:val="center"/>
        <w:rPr>
          <w:rFonts w:cs="Arial"/>
          <w:b/>
          <w:color w:val="000000"/>
          <w:lang w:val="en-GB"/>
        </w:rPr>
      </w:pPr>
    </w:p>
    <w:p w14:paraId="1FE9AFFB" w14:textId="77777777" w:rsidR="00DB436C" w:rsidRDefault="00B84160">
      <w:pPr>
        <w:ind w:left="0"/>
        <w:jc w:val="center"/>
        <w:rPr>
          <w:rFonts w:cs="Arial"/>
          <w:b/>
          <w:color w:val="000000"/>
          <w:lang w:val="en-GB"/>
        </w:rPr>
      </w:pPr>
      <w:r>
        <w:rPr>
          <w:rFonts w:cs="Arial"/>
          <w:b/>
          <w:color w:val="000000"/>
          <w:lang w:val="en-GB"/>
        </w:rPr>
        <w:t>....................................................</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w:t>
      </w:r>
    </w:p>
    <w:p w14:paraId="2E8C1BB7" w14:textId="77777777" w:rsidR="00DB436C" w:rsidRDefault="00B84160">
      <w:pPr>
        <w:ind w:left="0"/>
        <w:jc w:val="center"/>
        <w:rPr>
          <w:rFonts w:cs="Arial"/>
          <w:b/>
          <w:color w:val="000000"/>
          <w:lang w:val="en-GB"/>
        </w:rPr>
      </w:pPr>
      <w:r>
        <w:rPr>
          <w:rFonts w:cs="Arial"/>
          <w:b/>
          <w:color w:val="000000"/>
          <w:lang w:val="en-GB"/>
        </w:rPr>
        <w:t>Backup Admin</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System Owner</w:t>
      </w:r>
    </w:p>
    <w:p w14:paraId="6D013848" w14:textId="77777777" w:rsidR="00DB436C" w:rsidRDefault="00DB436C">
      <w:pPr>
        <w:ind w:left="0"/>
        <w:jc w:val="center"/>
        <w:rPr>
          <w:rFonts w:cs="Arial"/>
          <w:b/>
          <w:color w:val="000000"/>
          <w:lang w:val="en-GB"/>
        </w:rPr>
      </w:pPr>
    </w:p>
    <w:p w14:paraId="104D497C" w14:textId="77777777" w:rsidR="00DB436C" w:rsidRDefault="00DB436C">
      <w:pPr>
        <w:ind w:left="0"/>
        <w:jc w:val="center"/>
        <w:rPr>
          <w:rFonts w:cs="Arial"/>
          <w:b/>
          <w:color w:val="000000"/>
          <w:lang w:val="en-GB"/>
        </w:rPr>
      </w:pPr>
    </w:p>
    <w:p w14:paraId="2C344184" w14:textId="77777777" w:rsidR="00DB436C" w:rsidRDefault="00DB436C">
      <w:pPr>
        <w:ind w:left="0"/>
        <w:jc w:val="center"/>
        <w:rPr>
          <w:rFonts w:cs="Arial"/>
          <w:b/>
          <w:color w:val="000000"/>
          <w:lang w:val="en-GB"/>
        </w:rPr>
      </w:pPr>
    </w:p>
    <w:p w14:paraId="13AA0B87" w14:textId="77777777" w:rsidR="00DB436C" w:rsidRDefault="00DB436C">
      <w:pPr>
        <w:ind w:left="0"/>
        <w:jc w:val="center"/>
        <w:rPr>
          <w:rFonts w:cs="Arial"/>
          <w:b/>
          <w:color w:val="000000"/>
          <w:lang w:val="en-GB"/>
        </w:rPr>
      </w:pPr>
    </w:p>
    <w:p w14:paraId="0E474E68" w14:textId="77777777" w:rsidR="00DB436C" w:rsidRDefault="00DB436C">
      <w:pPr>
        <w:ind w:left="0"/>
        <w:jc w:val="center"/>
        <w:rPr>
          <w:rFonts w:cs="Arial"/>
          <w:b/>
          <w:color w:val="000000"/>
          <w:lang w:val="en-GB"/>
        </w:rPr>
      </w:pPr>
    </w:p>
    <w:p w14:paraId="50DF6546" w14:textId="77777777" w:rsidR="00DB436C" w:rsidRDefault="00DB436C">
      <w:pPr>
        <w:ind w:left="0"/>
        <w:jc w:val="center"/>
        <w:rPr>
          <w:rFonts w:cs="Arial"/>
          <w:b/>
          <w:color w:val="000000"/>
          <w:lang w:val="en-GB"/>
        </w:rPr>
      </w:pPr>
    </w:p>
    <w:p w14:paraId="740FBA26" w14:textId="77777777" w:rsidR="00DB436C" w:rsidRDefault="00DB436C">
      <w:pPr>
        <w:ind w:left="0"/>
        <w:jc w:val="center"/>
        <w:rPr>
          <w:rFonts w:cs="Arial"/>
          <w:b/>
          <w:color w:val="000000"/>
          <w:lang w:val="en-GB"/>
        </w:rPr>
      </w:pPr>
    </w:p>
    <w:p w14:paraId="025E7F4C" w14:textId="77777777" w:rsidR="00DB436C" w:rsidRDefault="00DB436C">
      <w:pPr>
        <w:ind w:left="0"/>
        <w:jc w:val="center"/>
        <w:rPr>
          <w:rFonts w:cs="Arial"/>
          <w:b/>
          <w:color w:val="000000"/>
          <w:lang w:val="en-GB"/>
        </w:rPr>
      </w:pPr>
    </w:p>
    <w:p w14:paraId="526139AB" w14:textId="77777777" w:rsidR="00DB436C" w:rsidRDefault="00DB436C">
      <w:pPr>
        <w:ind w:left="0"/>
        <w:jc w:val="center"/>
        <w:rPr>
          <w:rFonts w:cs="Arial"/>
          <w:b/>
          <w:lang w:val="en-GB"/>
        </w:rPr>
      </w:pPr>
    </w:p>
    <w:p w14:paraId="60A5ECF6" w14:textId="77777777" w:rsidR="00DB436C" w:rsidRDefault="00DB436C">
      <w:pPr>
        <w:ind w:left="0"/>
        <w:jc w:val="center"/>
        <w:rPr>
          <w:rFonts w:cs="Arial"/>
          <w:b/>
          <w:lang w:val="en-GB"/>
        </w:rPr>
      </w:pPr>
    </w:p>
    <w:p w14:paraId="07B15200" w14:textId="77777777" w:rsidR="00DB436C" w:rsidRDefault="00DB436C">
      <w:pPr>
        <w:ind w:left="0"/>
        <w:jc w:val="center"/>
        <w:rPr>
          <w:rFonts w:cs="Arial"/>
          <w:b/>
          <w:lang w:val="en-GB"/>
        </w:rPr>
      </w:pPr>
    </w:p>
    <w:p w14:paraId="490E2721" w14:textId="77777777" w:rsidR="00DB436C" w:rsidRDefault="00DB436C">
      <w:pPr>
        <w:ind w:left="0"/>
        <w:jc w:val="center"/>
        <w:rPr>
          <w:rFonts w:cs="Arial"/>
          <w:b/>
          <w:lang w:val="en-GB"/>
        </w:rPr>
      </w:pPr>
    </w:p>
    <w:p w14:paraId="5AE6D6BE" w14:textId="77777777" w:rsidR="00DB436C" w:rsidRDefault="00DB436C">
      <w:pPr>
        <w:ind w:left="0"/>
        <w:jc w:val="center"/>
        <w:rPr>
          <w:rFonts w:cs="Arial"/>
          <w:b/>
          <w:lang w:val="en-GB"/>
        </w:rPr>
      </w:pPr>
    </w:p>
    <w:p w14:paraId="064791A8" w14:textId="77777777" w:rsidR="00DB436C" w:rsidRDefault="00DB436C">
      <w:pPr>
        <w:ind w:left="0"/>
        <w:jc w:val="center"/>
        <w:rPr>
          <w:rFonts w:cs="Arial"/>
          <w:b/>
          <w:lang w:val="en-GB"/>
        </w:rPr>
      </w:pPr>
    </w:p>
    <w:p w14:paraId="666D2598" w14:textId="77777777" w:rsidR="00DB436C" w:rsidRDefault="00B84160">
      <w:pPr>
        <w:ind w:left="0"/>
        <w:rPr>
          <w:rFonts w:cs="Arial"/>
          <w:b/>
          <w:color w:val="000000"/>
          <w:lang w:val="en-GB"/>
        </w:rPr>
      </w:pPr>
      <w:r>
        <w:rPr>
          <w:rFonts w:cs="Arial"/>
          <w:b/>
          <w:color w:val="000000"/>
          <w:lang w:val="en-GB"/>
        </w:rPr>
        <w:t>NON COMPLIANCE REPORT</w:t>
      </w:r>
    </w:p>
    <w:p w14:paraId="4BF6756B" w14:textId="77777777" w:rsidR="00DB436C" w:rsidRDefault="00DB436C">
      <w:pPr>
        <w:ind w:left="0"/>
        <w:jc w:val="center"/>
        <w:rPr>
          <w:rFonts w:cs="Arial"/>
          <w:b/>
          <w:lang w:val="en-GB"/>
        </w:rPr>
      </w:pPr>
    </w:p>
    <w:p w14:paraId="587D3BE7" w14:textId="77777777" w:rsidR="00DB436C" w:rsidRDefault="00DB436C">
      <w:pPr>
        <w:ind w:left="0"/>
        <w:jc w:val="center"/>
        <w:rPr>
          <w:rFonts w:cs="Arial"/>
          <w:b/>
          <w:lang w:val="en-GB"/>
        </w:rPr>
      </w:pPr>
    </w:p>
    <w:p w14:paraId="543DE569" w14:textId="77777777" w:rsidR="00DB436C" w:rsidRDefault="00B84160">
      <w:pPr>
        <w:ind w:left="0"/>
        <w:jc w:val="center"/>
        <w:rPr>
          <w:rFonts w:cs="Arial"/>
          <w:lang w:val="en-GB"/>
        </w:rPr>
      </w:pPr>
      <w:r>
        <w:rPr>
          <w:rFonts w:cs="Arial"/>
          <w:lang w:val="en-GB"/>
        </w:rPr>
        <w:t>Application</w:t>
      </w:r>
      <w:r>
        <w:rPr>
          <w:rFonts w:cs="Arial"/>
          <w:lang w:val="en-GB"/>
        </w:rPr>
        <w:tab/>
      </w:r>
      <w:r>
        <w:rPr>
          <w:rFonts w:cs="Arial"/>
          <w:lang w:val="en-GB"/>
        </w:rPr>
        <w:tab/>
        <w:t>:</w:t>
      </w:r>
      <w:r>
        <w:rPr>
          <w:rFonts w:cs="Arial"/>
          <w:lang w:val="en-GB"/>
        </w:rPr>
        <w:tab/>
        <w:t>_______________NIL_______________________________________</w:t>
      </w:r>
    </w:p>
    <w:p w14:paraId="683DC078" w14:textId="77777777" w:rsidR="00DB436C" w:rsidRDefault="00DB436C">
      <w:pPr>
        <w:ind w:left="0"/>
        <w:jc w:val="center"/>
        <w:rPr>
          <w:rFonts w:cs="Arial"/>
          <w:lang w:val="en-GB"/>
        </w:rPr>
      </w:pPr>
    </w:p>
    <w:p w14:paraId="564C0528" w14:textId="77777777" w:rsidR="00DB436C" w:rsidRDefault="00B84160">
      <w:pPr>
        <w:ind w:left="0"/>
        <w:jc w:val="center"/>
        <w:rPr>
          <w:rFonts w:cs="Arial"/>
          <w:b/>
          <w:lang w:val="en-GB"/>
        </w:rPr>
      </w:pPr>
      <w:r>
        <w:rPr>
          <w:rFonts w:cs="Arial"/>
          <w:lang w:val="en-GB"/>
        </w:rPr>
        <w:t>Owner</w:t>
      </w:r>
      <w:r>
        <w:rPr>
          <w:rFonts w:cs="Arial"/>
          <w:b/>
          <w:lang w:val="en-GB"/>
        </w:rPr>
        <w:tab/>
      </w:r>
      <w:r>
        <w:rPr>
          <w:rFonts w:cs="Arial"/>
          <w:b/>
          <w:lang w:val="en-GB"/>
        </w:rPr>
        <w:tab/>
      </w:r>
      <w:r>
        <w:rPr>
          <w:rFonts w:cs="Arial"/>
          <w:b/>
          <w:lang w:val="en-GB"/>
        </w:rPr>
        <w:tab/>
        <w:t>:</w:t>
      </w:r>
      <w:r>
        <w:rPr>
          <w:rFonts w:cs="Arial"/>
          <w:b/>
          <w:lang w:val="en-GB"/>
        </w:rPr>
        <w:tab/>
        <w:t>______________NIL________________________________________</w:t>
      </w:r>
    </w:p>
    <w:p w14:paraId="69678E1F" w14:textId="77777777" w:rsidR="00DB436C" w:rsidRDefault="00DB436C">
      <w:pPr>
        <w:ind w:left="0"/>
        <w:jc w:val="center"/>
        <w:rPr>
          <w:rFonts w:cs="Arial"/>
          <w:b/>
          <w:lang w:val="en-GB"/>
        </w:rPr>
      </w:pPr>
    </w:p>
    <w:p w14:paraId="08C1FDAD" w14:textId="77777777" w:rsidR="00DB436C" w:rsidRDefault="00DB436C">
      <w:pPr>
        <w:ind w:left="0"/>
        <w:jc w:val="center"/>
        <w:rPr>
          <w:rFonts w:cs="Arial"/>
          <w:b/>
          <w:lang w:val="en-GB"/>
        </w:rPr>
      </w:pP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2880"/>
        <w:gridCol w:w="5157"/>
      </w:tblGrid>
      <w:tr w:rsidR="00DB436C" w14:paraId="280AE445" w14:textId="77777777">
        <w:trPr>
          <w:trHeight w:val="512"/>
        </w:trPr>
        <w:tc>
          <w:tcPr>
            <w:tcW w:w="1638" w:type="dxa"/>
            <w:vAlign w:val="center"/>
          </w:tcPr>
          <w:p w14:paraId="6ECD21A2" w14:textId="77777777" w:rsidR="00DB436C" w:rsidRDefault="00B84160">
            <w:pPr>
              <w:ind w:left="0"/>
              <w:jc w:val="center"/>
              <w:rPr>
                <w:rFonts w:cs="Arial"/>
                <w:b/>
                <w:lang w:val="en-GB"/>
              </w:rPr>
            </w:pPr>
            <w:r>
              <w:rPr>
                <w:rFonts w:cs="Arial"/>
                <w:b/>
                <w:lang w:val="en-GB"/>
              </w:rPr>
              <w:t>Date</w:t>
            </w:r>
          </w:p>
        </w:tc>
        <w:tc>
          <w:tcPr>
            <w:tcW w:w="2880" w:type="dxa"/>
            <w:vAlign w:val="center"/>
          </w:tcPr>
          <w:p w14:paraId="0981A464" w14:textId="77777777" w:rsidR="00DB436C" w:rsidRDefault="00B84160">
            <w:pPr>
              <w:ind w:left="0" w:right="72"/>
              <w:jc w:val="center"/>
              <w:rPr>
                <w:rFonts w:cs="Arial"/>
                <w:b/>
                <w:lang w:val="en-GB"/>
              </w:rPr>
            </w:pPr>
            <w:r>
              <w:rPr>
                <w:rFonts w:cs="Arial"/>
                <w:b/>
                <w:lang w:val="en-GB"/>
              </w:rPr>
              <w:t>Reference Number</w:t>
            </w:r>
          </w:p>
        </w:tc>
        <w:tc>
          <w:tcPr>
            <w:tcW w:w="5157" w:type="dxa"/>
            <w:vAlign w:val="center"/>
          </w:tcPr>
          <w:p w14:paraId="3684F335" w14:textId="77777777" w:rsidR="00DB436C" w:rsidRDefault="00B84160">
            <w:pPr>
              <w:ind w:left="0"/>
              <w:jc w:val="center"/>
              <w:rPr>
                <w:rFonts w:cs="Arial"/>
                <w:b/>
                <w:lang w:val="en-GB"/>
              </w:rPr>
            </w:pPr>
            <w:r>
              <w:rPr>
                <w:rFonts w:cs="Arial"/>
                <w:b/>
                <w:lang w:val="en-GB"/>
              </w:rPr>
              <w:t>Description</w:t>
            </w:r>
          </w:p>
        </w:tc>
      </w:tr>
      <w:tr w:rsidR="00DB436C" w14:paraId="65843C79" w14:textId="77777777">
        <w:trPr>
          <w:trHeight w:val="671"/>
        </w:trPr>
        <w:tc>
          <w:tcPr>
            <w:tcW w:w="1638" w:type="dxa"/>
          </w:tcPr>
          <w:p w14:paraId="40DC5670" w14:textId="77777777" w:rsidR="00DB436C" w:rsidRDefault="00B84160">
            <w:pPr>
              <w:ind w:left="0"/>
              <w:jc w:val="center"/>
              <w:rPr>
                <w:rFonts w:cs="Arial"/>
                <w:b/>
                <w:lang w:val="en-GB"/>
              </w:rPr>
            </w:pPr>
            <w:r>
              <w:rPr>
                <w:rFonts w:cs="Arial"/>
                <w:b/>
                <w:lang w:val="en-GB"/>
              </w:rPr>
              <w:t>NIL</w:t>
            </w:r>
          </w:p>
        </w:tc>
        <w:tc>
          <w:tcPr>
            <w:tcW w:w="2880" w:type="dxa"/>
          </w:tcPr>
          <w:p w14:paraId="007ED962" w14:textId="77777777" w:rsidR="00DB436C" w:rsidRDefault="00B84160">
            <w:pPr>
              <w:ind w:left="0"/>
              <w:jc w:val="center"/>
              <w:rPr>
                <w:rFonts w:cs="Arial"/>
                <w:b/>
                <w:lang w:val="en-GB"/>
              </w:rPr>
            </w:pPr>
            <w:r>
              <w:rPr>
                <w:rFonts w:cs="Arial"/>
                <w:b/>
                <w:lang w:val="en-GB"/>
              </w:rPr>
              <w:t>NIL</w:t>
            </w:r>
          </w:p>
        </w:tc>
        <w:tc>
          <w:tcPr>
            <w:tcW w:w="5157" w:type="dxa"/>
          </w:tcPr>
          <w:p w14:paraId="56157EBF" w14:textId="77777777" w:rsidR="00DB436C" w:rsidRDefault="00B84160">
            <w:pPr>
              <w:ind w:left="0"/>
              <w:jc w:val="center"/>
              <w:rPr>
                <w:rFonts w:cs="Arial"/>
                <w:b/>
                <w:lang w:val="en-GB"/>
              </w:rPr>
            </w:pPr>
            <w:r>
              <w:rPr>
                <w:rFonts w:cs="Arial"/>
                <w:b/>
                <w:lang w:val="en-GB"/>
              </w:rPr>
              <w:t>NIL</w:t>
            </w:r>
          </w:p>
        </w:tc>
      </w:tr>
      <w:tr w:rsidR="00DB436C" w14:paraId="1084E6F5" w14:textId="77777777">
        <w:trPr>
          <w:trHeight w:val="706"/>
        </w:trPr>
        <w:tc>
          <w:tcPr>
            <w:tcW w:w="1638" w:type="dxa"/>
          </w:tcPr>
          <w:p w14:paraId="364B0712" w14:textId="77777777" w:rsidR="00DB436C" w:rsidRDefault="00DB436C">
            <w:pPr>
              <w:ind w:left="0"/>
              <w:jc w:val="center"/>
              <w:rPr>
                <w:rFonts w:cs="Arial"/>
                <w:b/>
                <w:lang w:val="en-GB"/>
              </w:rPr>
            </w:pPr>
          </w:p>
        </w:tc>
        <w:tc>
          <w:tcPr>
            <w:tcW w:w="2880" w:type="dxa"/>
          </w:tcPr>
          <w:p w14:paraId="38A4CB42" w14:textId="77777777" w:rsidR="00DB436C" w:rsidRDefault="00DB436C">
            <w:pPr>
              <w:ind w:left="0"/>
              <w:jc w:val="center"/>
              <w:rPr>
                <w:rFonts w:cs="Arial"/>
                <w:b/>
                <w:lang w:val="en-GB"/>
              </w:rPr>
            </w:pPr>
          </w:p>
        </w:tc>
        <w:tc>
          <w:tcPr>
            <w:tcW w:w="5157" w:type="dxa"/>
          </w:tcPr>
          <w:p w14:paraId="46F391E9" w14:textId="77777777" w:rsidR="00DB436C" w:rsidRDefault="00DB436C">
            <w:pPr>
              <w:ind w:left="0"/>
              <w:jc w:val="center"/>
              <w:rPr>
                <w:rFonts w:cs="Arial"/>
                <w:b/>
                <w:lang w:val="en-GB"/>
              </w:rPr>
            </w:pPr>
          </w:p>
        </w:tc>
      </w:tr>
      <w:tr w:rsidR="00DB436C" w14:paraId="28AC1B28" w14:textId="77777777">
        <w:trPr>
          <w:trHeight w:val="706"/>
        </w:trPr>
        <w:tc>
          <w:tcPr>
            <w:tcW w:w="1638" w:type="dxa"/>
          </w:tcPr>
          <w:p w14:paraId="59DE7374" w14:textId="77777777" w:rsidR="00DB436C" w:rsidRDefault="00DB436C">
            <w:pPr>
              <w:ind w:left="0"/>
              <w:jc w:val="center"/>
              <w:rPr>
                <w:rFonts w:cs="Arial"/>
                <w:b/>
                <w:lang w:val="en-GB"/>
              </w:rPr>
            </w:pPr>
          </w:p>
        </w:tc>
        <w:tc>
          <w:tcPr>
            <w:tcW w:w="2880" w:type="dxa"/>
          </w:tcPr>
          <w:p w14:paraId="7CB7E4D9" w14:textId="77777777" w:rsidR="00DB436C" w:rsidRDefault="00DB436C">
            <w:pPr>
              <w:ind w:left="0"/>
              <w:jc w:val="center"/>
              <w:rPr>
                <w:rFonts w:cs="Arial"/>
                <w:b/>
                <w:lang w:val="en-GB"/>
              </w:rPr>
            </w:pPr>
          </w:p>
        </w:tc>
        <w:tc>
          <w:tcPr>
            <w:tcW w:w="5157" w:type="dxa"/>
          </w:tcPr>
          <w:p w14:paraId="7E62752A" w14:textId="77777777" w:rsidR="00DB436C" w:rsidRDefault="00DB436C">
            <w:pPr>
              <w:ind w:left="0"/>
              <w:jc w:val="center"/>
              <w:rPr>
                <w:rFonts w:cs="Arial"/>
                <w:b/>
                <w:lang w:val="en-GB"/>
              </w:rPr>
            </w:pPr>
          </w:p>
        </w:tc>
      </w:tr>
      <w:tr w:rsidR="00DB436C" w14:paraId="5822CD19" w14:textId="77777777">
        <w:trPr>
          <w:trHeight w:val="738"/>
        </w:trPr>
        <w:tc>
          <w:tcPr>
            <w:tcW w:w="1638" w:type="dxa"/>
          </w:tcPr>
          <w:p w14:paraId="6D47760A" w14:textId="77777777" w:rsidR="00DB436C" w:rsidRDefault="00DB436C">
            <w:pPr>
              <w:ind w:left="0"/>
              <w:jc w:val="center"/>
              <w:rPr>
                <w:rFonts w:cs="Arial"/>
                <w:b/>
                <w:lang w:val="en-GB"/>
              </w:rPr>
            </w:pPr>
          </w:p>
        </w:tc>
        <w:tc>
          <w:tcPr>
            <w:tcW w:w="2880" w:type="dxa"/>
          </w:tcPr>
          <w:p w14:paraId="46541FEE" w14:textId="77777777" w:rsidR="00DB436C" w:rsidRDefault="00DB436C">
            <w:pPr>
              <w:ind w:left="0"/>
              <w:jc w:val="center"/>
              <w:rPr>
                <w:rFonts w:cs="Arial"/>
                <w:b/>
                <w:lang w:val="en-GB"/>
              </w:rPr>
            </w:pPr>
          </w:p>
        </w:tc>
        <w:tc>
          <w:tcPr>
            <w:tcW w:w="5157" w:type="dxa"/>
          </w:tcPr>
          <w:p w14:paraId="3D0A7634" w14:textId="77777777" w:rsidR="00DB436C" w:rsidRDefault="00DB436C">
            <w:pPr>
              <w:ind w:left="0"/>
              <w:jc w:val="center"/>
              <w:rPr>
                <w:rFonts w:cs="Arial"/>
                <w:b/>
                <w:lang w:val="en-GB"/>
              </w:rPr>
            </w:pPr>
          </w:p>
        </w:tc>
      </w:tr>
    </w:tbl>
    <w:p w14:paraId="480AAAE3" w14:textId="77777777" w:rsidR="00DB436C" w:rsidRDefault="00DB436C">
      <w:pPr>
        <w:ind w:left="0"/>
        <w:jc w:val="center"/>
        <w:rPr>
          <w:rFonts w:cs="Arial"/>
          <w:b/>
          <w:lang w:val="en-GB"/>
        </w:rPr>
      </w:pPr>
    </w:p>
    <w:p w14:paraId="615D263B" w14:textId="77777777" w:rsidR="00DB436C" w:rsidRDefault="00DB436C">
      <w:pPr>
        <w:ind w:left="0"/>
        <w:jc w:val="center"/>
        <w:rPr>
          <w:rFonts w:cs="Arial"/>
          <w:b/>
          <w:lang w:val="en-GB"/>
        </w:rPr>
      </w:pPr>
    </w:p>
    <w:p w14:paraId="5FE46C25" w14:textId="77777777" w:rsidR="00DB436C" w:rsidRDefault="00DB436C">
      <w:pPr>
        <w:ind w:left="0"/>
        <w:jc w:val="center"/>
        <w:rPr>
          <w:rFonts w:cs="Arial"/>
          <w:b/>
          <w:lang w:val="en-GB"/>
        </w:rPr>
      </w:pPr>
    </w:p>
    <w:p w14:paraId="662E2991" w14:textId="77777777" w:rsidR="00DB436C" w:rsidRDefault="00DB436C">
      <w:pPr>
        <w:ind w:left="0"/>
        <w:jc w:val="center"/>
        <w:rPr>
          <w:rFonts w:cs="Arial"/>
          <w:b/>
          <w:lang w:val="en-GB"/>
        </w:rPr>
      </w:pPr>
    </w:p>
    <w:p w14:paraId="6F6DCEE7" w14:textId="77777777" w:rsidR="00DB436C" w:rsidRDefault="00DB436C">
      <w:pPr>
        <w:ind w:left="0"/>
        <w:jc w:val="center"/>
        <w:rPr>
          <w:rFonts w:cs="Arial"/>
          <w:b/>
          <w:lang w:val="en-GB"/>
        </w:rPr>
      </w:pPr>
    </w:p>
    <w:p w14:paraId="1AE3BA50" w14:textId="77777777" w:rsidR="00DB436C" w:rsidRDefault="00B84160">
      <w:pPr>
        <w:ind w:left="0"/>
        <w:jc w:val="center"/>
        <w:rPr>
          <w:rFonts w:cs="Arial"/>
          <w:b/>
          <w:lang w:val="en-GB"/>
        </w:rPr>
      </w:pPr>
      <w:r>
        <w:rPr>
          <w:rFonts w:cs="Arial"/>
          <w:b/>
          <w:lang w:val="en-GB"/>
        </w:rPr>
        <w:t>Prepared By:</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Approved By:</w:t>
      </w:r>
    </w:p>
    <w:p w14:paraId="738F6CFE" w14:textId="77777777" w:rsidR="00DB436C" w:rsidRDefault="00DB436C">
      <w:pPr>
        <w:ind w:left="0"/>
        <w:jc w:val="center"/>
        <w:rPr>
          <w:rFonts w:cs="Arial"/>
          <w:b/>
          <w:lang w:val="en-GB"/>
        </w:rPr>
      </w:pPr>
    </w:p>
    <w:p w14:paraId="0E3612C3" w14:textId="77777777" w:rsidR="00DB436C" w:rsidRDefault="00DB436C">
      <w:pPr>
        <w:ind w:left="0"/>
        <w:jc w:val="center"/>
        <w:rPr>
          <w:rFonts w:cs="Arial"/>
          <w:b/>
          <w:lang w:val="en-GB"/>
        </w:rPr>
      </w:pPr>
    </w:p>
    <w:p w14:paraId="3DD55D70" w14:textId="77777777" w:rsidR="00DB436C" w:rsidRDefault="00B84160">
      <w:pPr>
        <w:ind w:left="0"/>
        <w:jc w:val="center"/>
        <w:rPr>
          <w:rFonts w:cs="Arial"/>
          <w:b/>
          <w:lang w:val="en-GB"/>
        </w:rPr>
      </w:pPr>
      <w:r>
        <w:rPr>
          <w:rFonts w:cs="Arial"/>
          <w:b/>
          <w:lang w:val="en-GB"/>
        </w:rPr>
        <w:t>....................................................</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w:t>
      </w:r>
    </w:p>
    <w:p w14:paraId="741CE1FE" w14:textId="77777777" w:rsidR="00DB436C" w:rsidRDefault="00B84160">
      <w:pPr>
        <w:ind w:left="0"/>
        <w:jc w:val="center"/>
        <w:rPr>
          <w:rFonts w:cs="Arial"/>
          <w:b/>
          <w:lang w:val="en-GB"/>
        </w:rPr>
      </w:pPr>
      <w:r>
        <w:rPr>
          <w:rFonts w:cs="Arial"/>
          <w:b/>
          <w:lang w:val="en-GB"/>
        </w:rPr>
        <w:t>System Admin</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System Owner</w:t>
      </w:r>
    </w:p>
    <w:p w14:paraId="1428F0A7" w14:textId="77777777" w:rsidR="00DB436C" w:rsidRDefault="00DB436C">
      <w:pPr>
        <w:ind w:left="0"/>
        <w:jc w:val="center"/>
        <w:rPr>
          <w:rFonts w:cs="Arial"/>
          <w:b/>
          <w:lang w:val="en-GB"/>
        </w:rPr>
      </w:pPr>
    </w:p>
    <w:p w14:paraId="2050BD55" w14:textId="77777777" w:rsidR="00DB436C" w:rsidRDefault="00DB436C">
      <w:pPr>
        <w:ind w:left="0"/>
        <w:jc w:val="center"/>
        <w:rPr>
          <w:rFonts w:cs="Arial"/>
          <w:b/>
          <w:lang w:val="en-GB"/>
        </w:rPr>
      </w:pPr>
    </w:p>
    <w:p w14:paraId="6A22A52B" w14:textId="77777777" w:rsidR="00DB436C" w:rsidRDefault="00DB436C">
      <w:pPr>
        <w:ind w:left="0"/>
        <w:jc w:val="center"/>
        <w:rPr>
          <w:rFonts w:cs="Arial"/>
          <w:b/>
          <w:lang w:val="en-GB"/>
        </w:rPr>
      </w:pPr>
    </w:p>
    <w:p w14:paraId="45C09875" w14:textId="77777777" w:rsidR="00DB436C" w:rsidRDefault="00DB436C">
      <w:pPr>
        <w:ind w:left="0"/>
        <w:jc w:val="center"/>
        <w:rPr>
          <w:rFonts w:cs="Arial"/>
          <w:b/>
          <w:lang w:val="en-GB"/>
        </w:rPr>
      </w:pPr>
    </w:p>
    <w:p w14:paraId="6CDC65EB" w14:textId="77777777" w:rsidR="00DB436C" w:rsidRDefault="00DB436C">
      <w:pPr>
        <w:ind w:left="0"/>
        <w:rPr>
          <w:rFonts w:cs="Arial"/>
          <w:b/>
          <w:lang w:val="en-GB"/>
        </w:rPr>
      </w:pPr>
    </w:p>
    <w:p w14:paraId="2D50532D" w14:textId="77777777" w:rsidR="00DB436C" w:rsidRDefault="00DB436C">
      <w:pPr>
        <w:ind w:left="0"/>
        <w:rPr>
          <w:rFonts w:cs="Arial"/>
          <w:b/>
          <w:lang w:val="en-GB"/>
        </w:rPr>
      </w:pPr>
    </w:p>
    <w:p w14:paraId="26746B7D" w14:textId="77777777" w:rsidR="00DB436C" w:rsidRDefault="00DB436C">
      <w:pPr>
        <w:ind w:left="0"/>
        <w:rPr>
          <w:rFonts w:cs="Arial"/>
          <w:b/>
          <w:lang w:val="en-GB"/>
        </w:rPr>
      </w:pPr>
    </w:p>
    <w:p w14:paraId="418800B0" w14:textId="77777777" w:rsidR="00DB436C" w:rsidRDefault="00DB436C">
      <w:pPr>
        <w:ind w:left="0"/>
        <w:rPr>
          <w:rFonts w:cs="Arial"/>
          <w:b/>
          <w:lang w:val="en-GB"/>
        </w:rPr>
      </w:pPr>
    </w:p>
    <w:p w14:paraId="562855B0" w14:textId="77777777" w:rsidR="00DB436C" w:rsidRDefault="00DB436C">
      <w:pPr>
        <w:ind w:left="0"/>
        <w:rPr>
          <w:rFonts w:cs="Arial"/>
          <w:b/>
          <w:lang w:val="en-GB"/>
        </w:rPr>
      </w:pPr>
    </w:p>
    <w:p w14:paraId="7E7AB69A" w14:textId="77777777" w:rsidR="00DB436C" w:rsidRDefault="00DB436C">
      <w:pPr>
        <w:ind w:left="0"/>
        <w:rPr>
          <w:rFonts w:cs="Arial"/>
          <w:b/>
          <w:lang w:val="en-GB"/>
        </w:rPr>
      </w:pPr>
    </w:p>
    <w:p w14:paraId="38775929" w14:textId="77777777" w:rsidR="00DB436C" w:rsidRDefault="00DB436C">
      <w:pPr>
        <w:ind w:left="0"/>
        <w:rPr>
          <w:rFonts w:cs="Arial"/>
          <w:b/>
          <w:lang w:val="en-GB"/>
        </w:rPr>
      </w:pPr>
    </w:p>
    <w:p w14:paraId="0E0ED9E8" w14:textId="77777777" w:rsidR="00DB436C" w:rsidRDefault="00DB436C">
      <w:pPr>
        <w:ind w:left="0"/>
        <w:rPr>
          <w:rFonts w:cs="Arial"/>
          <w:b/>
          <w:lang w:val="en-GB"/>
        </w:rPr>
      </w:pPr>
    </w:p>
    <w:p w14:paraId="5A4345F3" w14:textId="77777777" w:rsidR="00DB436C" w:rsidRDefault="00DB436C">
      <w:pPr>
        <w:ind w:left="0"/>
        <w:rPr>
          <w:rFonts w:cs="Arial"/>
          <w:b/>
          <w:lang w:val="en-GB"/>
        </w:rPr>
      </w:pPr>
    </w:p>
    <w:p w14:paraId="472CC082" w14:textId="77777777" w:rsidR="00DB436C" w:rsidRDefault="00DB436C">
      <w:pPr>
        <w:ind w:left="0"/>
        <w:rPr>
          <w:rFonts w:cs="Arial"/>
          <w:b/>
          <w:lang w:val="en-GB"/>
        </w:rPr>
      </w:pPr>
    </w:p>
    <w:p w14:paraId="3675C73A" w14:textId="77777777" w:rsidR="00DB436C" w:rsidRDefault="00DB436C">
      <w:pPr>
        <w:ind w:left="0"/>
        <w:rPr>
          <w:rFonts w:cs="Arial"/>
          <w:b/>
          <w:lang w:val="en-GB"/>
        </w:rPr>
      </w:pPr>
    </w:p>
    <w:p w14:paraId="7277ECC7" w14:textId="77777777" w:rsidR="00DB436C" w:rsidRDefault="00DB436C">
      <w:pPr>
        <w:ind w:left="0"/>
        <w:jc w:val="center"/>
        <w:rPr>
          <w:rFonts w:cs="Arial"/>
          <w:b/>
          <w:lang w:val="en-GB"/>
        </w:rPr>
      </w:pPr>
    </w:p>
    <w:p w14:paraId="71AE6454" w14:textId="77777777" w:rsidR="00DB436C" w:rsidRDefault="00DB436C">
      <w:pPr>
        <w:ind w:left="0"/>
        <w:jc w:val="center"/>
        <w:rPr>
          <w:rFonts w:cs="Arial"/>
          <w:b/>
          <w:lang w:val="en-GB"/>
        </w:rPr>
      </w:pPr>
    </w:p>
    <w:p w14:paraId="43136B93" w14:textId="77777777" w:rsidR="00DB436C" w:rsidRDefault="00DB436C">
      <w:pPr>
        <w:ind w:left="0"/>
        <w:jc w:val="center"/>
        <w:rPr>
          <w:rFonts w:cs="Arial"/>
          <w:b/>
          <w:lang w:val="en-GB"/>
        </w:rPr>
      </w:pPr>
    </w:p>
    <w:p w14:paraId="2135056F" w14:textId="77777777" w:rsidR="00DB436C" w:rsidRDefault="00DB436C">
      <w:pPr>
        <w:ind w:left="0"/>
        <w:jc w:val="center"/>
        <w:rPr>
          <w:rFonts w:cs="Arial"/>
          <w:b/>
          <w:lang w:val="en-GB"/>
        </w:rPr>
      </w:pPr>
    </w:p>
    <w:p w14:paraId="00ECADE2" w14:textId="77777777" w:rsidR="00DB436C" w:rsidRDefault="00DB436C">
      <w:pPr>
        <w:ind w:left="0"/>
        <w:jc w:val="center"/>
        <w:rPr>
          <w:rFonts w:cs="Arial"/>
          <w:b/>
          <w:lang w:val="en-GB"/>
        </w:rPr>
      </w:pPr>
    </w:p>
    <w:p w14:paraId="60461305" w14:textId="77777777" w:rsidR="00DB436C" w:rsidRDefault="00DB436C">
      <w:pPr>
        <w:ind w:left="0"/>
        <w:jc w:val="center"/>
        <w:rPr>
          <w:rFonts w:cs="Arial"/>
          <w:b/>
          <w:lang w:val="en-GB"/>
        </w:rPr>
      </w:pPr>
    </w:p>
    <w:p w14:paraId="570A21AC" w14:textId="77777777" w:rsidR="00DB436C" w:rsidRDefault="00DB436C">
      <w:pPr>
        <w:ind w:left="0"/>
        <w:jc w:val="center"/>
        <w:rPr>
          <w:rFonts w:cs="Arial"/>
          <w:b/>
          <w:lang w:val="en-GB"/>
        </w:rPr>
      </w:pPr>
    </w:p>
    <w:p w14:paraId="6E52D402" w14:textId="77777777" w:rsidR="00DB436C" w:rsidRDefault="00DB436C">
      <w:pPr>
        <w:ind w:left="0"/>
        <w:jc w:val="center"/>
        <w:rPr>
          <w:rFonts w:cs="Arial"/>
          <w:b/>
          <w:lang w:val="en-GB"/>
        </w:rPr>
      </w:pPr>
    </w:p>
    <w:p w14:paraId="0F516707" w14:textId="77777777" w:rsidR="00DB436C" w:rsidRDefault="00DB436C">
      <w:pPr>
        <w:ind w:left="0"/>
        <w:jc w:val="center"/>
        <w:rPr>
          <w:rFonts w:cs="Arial"/>
          <w:b/>
          <w:lang w:val="en-GB"/>
        </w:rPr>
      </w:pPr>
    </w:p>
    <w:p w14:paraId="6313D4C8" w14:textId="77777777" w:rsidR="00DB436C" w:rsidRDefault="00DB436C">
      <w:pPr>
        <w:ind w:left="0"/>
        <w:jc w:val="center"/>
        <w:rPr>
          <w:rFonts w:cs="Arial"/>
          <w:b/>
          <w:lang w:val="en-GB"/>
        </w:rPr>
      </w:pPr>
    </w:p>
    <w:p w14:paraId="183D9767" w14:textId="77777777" w:rsidR="00DB436C" w:rsidRDefault="00DB436C">
      <w:pPr>
        <w:ind w:left="0"/>
        <w:jc w:val="center"/>
        <w:rPr>
          <w:rFonts w:cs="Arial"/>
          <w:b/>
          <w:lang w:val="en-GB"/>
        </w:rPr>
      </w:pPr>
    </w:p>
    <w:p w14:paraId="2C821F3A" w14:textId="77777777" w:rsidR="00DB436C" w:rsidRDefault="00DB436C">
      <w:pPr>
        <w:ind w:left="0"/>
        <w:jc w:val="center"/>
        <w:rPr>
          <w:rFonts w:cs="Arial"/>
          <w:b/>
          <w:lang w:val="en-GB"/>
        </w:rPr>
      </w:pPr>
    </w:p>
    <w:p w14:paraId="118136F6" w14:textId="77777777" w:rsidR="00DB436C" w:rsidRDefault="00DB436C">
      <w:pPr>
        <w:ind w:left="0"/>
        <w:jc w:val="center"/>
        <w:rPr>
          <w:rFonts w:cs="Arial"/>
          <w:b/>
          <w:lang w:val="en-GB"/>
        </w:rPr>
      </w:pPr>
    </w:p>
    <w:p w14:paraId="3A6CA74B" w14:textId="77777777" w:rsidR="00DB436C" w:rsidRDefault="00DB436C">
      <w:pPr>
        <w:ind w:left="0"/>
        <w:jc w:val="center"/>
        <w:rPr>
          <w:rFonts w:cs="Arial"/>
          <w:b/>
          <w:lang w:val="en-GB"/>
        </w:rPr>
      </w:pPr>
    </w:p>
    <w:p w14:paraId="46FE412C" w14:textId="77777777" w:rsidR="00DB436C" w:rsidRDefault="00DB436C">
      <w:pPr>
        <w:ind w:left="0"/>
        <w:jc w:val="center"/>
        <w:rPr>
          <w:rFonts w:cs="Arial"/>
          <w:b/>
          <w:lang w:val="en-GB"/>
        </w:rPr>
      </w:pPr>
    </w:p>
    <w:p w14:paraId="76F7E902" w14:textId="77777777" w:rsidR="00DB436C" w:rsidRDefault="00DB436C">
      <w:pPr>
        <w:ind w:left="0"/>
        <w:jc w:val="center"/>
        <w:rPr>
          <w:rFonts w:cs="Arial"/>
          <w:b/>
          <w:lang w:val="en-GB"/>
        </w:rPr>
      </w:pPr>
    </w:p>
    <w:p w14:paraId="1A64B853" w14:textId="77777777" w:rsidR="00DB436C" w:rsidRDefault="00DB436C">
      <w:pPr>
        <w:ind w:left="0"/>
        <w:jc w:val="center"/>
        <w:rPr>
          <w:rFonts w:cs="Arial"/>
          <w:b/>
          <w:lang w:val="en-GB"/>
        </w:rPr>
      </w:pPr>
    </w:p>
    <w:p w14:paraId="670EA63D" w14:textId="77777777" w:rsidR="00DB436C" w:rsidRDefault="00DB436C">
      <w:pPr>
        <w:ind w:left="0"/>
        <w:jc w:val="center"/>
        <w:rPr>
          <w:rFonts w:cs="Arial"/>
          <w:b/>
          <w:lang w:val="en-GB"/>
        </w:rPr>
      </w:pPr>
    </w:p>
    <w:p w14:paraId="22C5B2D8" w14:textId="77777777" w:rsidR="00DB436C" w:rsidRDefault="00DB436C">
      <w:pPr>
        <w:ind w:left="0"/>
        <w:jc w:val="center"/>
        <w:rPr>
          <w:rFonts w:cs="Arial"/>
          <w:b/>
          <w:lang w:val="en-GB"/>
        </w:rPr>
      </w:pPr>
    </w:p>
    <w:p w14:paraId="7829CC3B" w14:textId="77777777" w:rsidR="00DB436C" w:rsidRDefault="00DB436C">
      <w:pPr>
        <w:ind w:left="0"/>
        <w:jc w:val="center"/>
        <w:rPr>
          <w:rFonts w:cs="Arial"/>
          <w:b/>
          <w:lang w:val="en-GB"/>
        </w:rPr>
      </w:pPr>
    </w:p>
    <w:p w14:paraId="0AA682A7" w14:textId="77777777" w:rsidR="00DB436C" w:rsidRDefault="00B84160">
      <w:pPr>
        <w:ind w:left="0"/>
        <w:jc w:val="center"/>
        <w:rPr>
          <w:rFonts w:cs="Arial"/>
          <w:b/>
          <w:sz w:val="28"/>
          <w:szCs w:val="28"/>
          <w:lang w:val="en-GB"/>
        </w:rPr>
      </w:pPr>
      <w:r>
        <w:rPr>
          <w:rFonts w:cs="Arial"/>
          <w:b/>
          <w:sz w:val="28"/>
          <w:szCs w:val="28"/>
          <w:lang w:val="en-GB"/>
        </w:rPr>
        <w:t>END OF DOCUMENT</w:t>
      </w:r>
    </w:p>
    <w:sectPr w:rsidR="00DB436C">
      <w:headerReference w:type="even" r:id="rId45"/>
      <w:headerReference w:type="default" r:id="rId46"/>
      <w:footerReference w:type="even" r:id="rId47"/>
      <w:footerReference w:type="default" r:id="rId48"/>
      <w:type w:val="oddPage"/>
      <w:pgSz w:w="11909" w:h="16834"/>
      <w:pgMar w:top="1440" w:right="1440" w:bottom="1440" w:left="1440" w:header="216" w:footer="216" w:gutter="0"/>
      <w:pgNumType w:fmt="lowerRoman" w:start="1" w:chapStyle="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ECEC9" w14:textId="77777777" w:rsidR="00B84160" w:rsidRDefault="00B84160">
      <w:pPr>
        <w:spacing w:before="0" w:after="0" w:line="240" w:lineRule="auto"/>
      </w:pPr>
      <w:r>
        <w:separator/>
      </w:r>
    </w:p>
  </w:endnote>
  <w:endnote w:type="continuationSeparator" w:id="0">
    <w:p w14:paraId="407B23F1" w14:textId="77777777" w:rsidR="00B84160" w:rsidRDefault="00B84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Print"/>
    <w:charset w:val="00"/>
    <w:family w:val="auto"/>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default"/>
    <w:sig w:usb0="A00006FF" w:usb1="4000205B" w:usb2="00000010" w:usb3="00000000" w:csb0="2000019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80" w:type="dxa"/>
      <w:tblInd w:w="198" w:type="dxa"/>
      <w:tblBorders>
        <w:top w:val="single" w:sz="4" w:space="0" w:color="auto"/>
      </w:tblBorders>
      <w:tblLayout w:type="fixed"/>
      <w:tblLook w:val="04A0" w:firstRow="1" w:lastRow="0" w:firstColumn="1" w:lastColumn="0" w:noHBand="0" w:noVBand="1"/>
    </w:tblPr>
    <w:tblGrid>
      <w:gridCol w:w="1692"/>
      <w:gridCol w:w="8388"/>
    </w:tblGrid>
    <w:tr w:rsidR="00DB436C" w14:paraId="52C5CE1F" w14:textId="77777777">
      <w:trPr>
        <w:trHeight w:val="203"/>
      </w:trPr>
      <w:tc>
        <w:tcPr>
          <w:tcW w:w="1692" w:type="dxa"/>
          <w:vAlign w:val="center"/>
        </w:tcPr>
        <w:p w14:paraId="50CF6DCB" w14:textId="77777777" w:rsidR="00DB436C" w:rsidRDefault="00B84160">
          <w:pPr>
            <w:pStyle w:val="Footer"/>
            <w:pBdr>
              <w:top w:val="none" w:sz="0" w:space="0" w:color="auto"/>
            </w:pBdr>
            <w:tabs>
              <w:tab w:val="clear" w:pos="8640"/>
              <w:tab w:val="right" w:pos="9990"/>
            </w:tabs>
            <w:spacing w:before="0"/>
            <w:ind w:left="-108" w:right="54"/>
            <w:rPr>
              <w:sz w:val="8"/>
              <w:szCs w:val="8"/>
            </w:rPr>
          </w:pPr>
          <w:r>
            <w:rPr>
              <w:sz w:val="16"/>
              <w:szCs w:val="16"/>
            </w:rPr>
            <w:t>Title Page-</w:t>
          </w:r>
          <w:r>
            <w:rPr>
              <w:sz w:val="16"/>
              <w:szCs w:val="16"/>
            </w:rPr>
            <w:fldChar w:fldCharType="begin"/>
          </w:r>
          <w:r>
            <w:rPr>
              <w:sz w:val="16"/>
              <w:szCs w:val="16"/>
            </w:rPr>
            <w:instrText xml:space="preserve"> PAGE  \* roman  \* MERGEFORMAT </w:instrText>
          </w:r>
          <w:r>
            <w:rPr>
              <w:sz w:val="16"/>
              <w:szCs w:val="16"/>
            </w:rPr>
            <w:fldChar w:fldCharType="separate"/>
          </w:r>
          <w:r w:rsidR="00514E43">
            <w:rPr>
              <w:noProof/>
              <w:sz w:val="16"/>
              <w:szCs w:val="16"/>
            </w:rPr>
            <w:t>ii</w:t>
          </w:r>
          <w:r>
            <w:rPr>
              <w:sz w:val="16"/>
              <w:szCs w:val="16"/>
            </w:rPr>
            <w:fldChar w:fldCharType="end"/>
          </w:r>
        </w:p>
      </w:tc>
      <w:tc>
        <w:tcPr>
          <w:tcW w:w="8388" w:type="dxa"/>
          <w:vAlign w:val="bottom"/>
        </w:tcPr>
        <w:p w14:paraId="42AFE046" w14:textId="77777777" w:rsidR="00DB436C" w:rsidRDefault="00B84160">
          <w:pPr>
            <w:pStyle w:val="Footer"/>
            <w:pBdr>
              <w:top w:val="none" w:sz="0" w:space="0" w:color="auto"/>
            </w:pBdr>
            <w:tabs>
              <w:tab w:val="clear" w:pos="4320"/>
              <w:tab w:val="clear" w:pos="8640"/>
              <w:tab w:val="center" w:pos="5580"/>
              <w:tab w:val="right" w:pos="9990"/>
            </w:tabs>
            <w:spacing w:before="0"/>
            <w:ind w:left="0" w:right="-18"/>
            <w:rPr>
              <w:sz w:val="8"/>
              <w:szCs w:val="8"/>
            </w:rPr>
          </w:pPr>
          <w:r>
            <w:tab/>
          </w:r>
          <w:r>
            <w:rPr>
              <w:bCs w:val="0"/>
              <w:sz w:val="16"/>
              <w:szCs w:val="16"/>
            </w:rPr>
            <w:t>© Copyright Malaysia AirlinesBerhad (MAB) 2017. All rights reserved</w:t>
          </w:r>
        </w:p>
      </w:tc>
    </w:tr>
  </w:tbl>
  <w:p w14:paraId="0F7357C3" w14:textId="77777777" w:rsidR="00DB436C" w:rsidRDefault="00DB436C">
    <w:pPr>
      <w:pStyle w:val="Footer"/>
      <w:pBdr>
        <w:top w:val="none" w:sz="0" w:space="0" w:color="auto"/>
      </w:pBdr>
      <w:spacing w:before="0"/>
      <w:ind w:left="0" w:right="0"/>
      <w:rPr>
        <w:sz w:val="8"/>
        <w:szCs w:val="8"/>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DB436C" w14:paraId="235BA33B" w14:textId="77777777">
      <w:trPr>
        <w:trHeight w:val="125"/>
      </w:trPr>
      <w:tc>
        <w:tcPr>
          <w:tcW w:w="2547" w:type="dxa"/>
          <w:vAlign w:val="center"/>
        </w:tcPr>
        <w:p w14:paraId="36660B2F" w14:textId="77777777" w:rsidR="00DB436C" w:rsidRDefault="00B84160">
          <w:pPr>
            <w:pStyle w:val="Footer"/>
            <w:pBdr>
              <w:top w:val="none" w:sz="0" w:space="0" w:color="auto"/>
            </w:pBdr>
            <w:spacing w:before="0"/>
            <w:ind w:left="-90"/>
            <w:rPr>
              <w:sz w:val="18"/>
              <w:szCs w:val="18"/>
            </w:rPr>
          </w:pPr>
          <w:r>
            <w:rPr>
              <w:sz w:val="18"/>
              <w:szCs w:val="18"/>
            </w:rPr>
            <w:fldChar w:fldCharType="begin"/>
          </w:r>
          <w:r>
            <w:rPr>
              <w:sz w:val="18"/>
              <w:szCs w:val="18"/>
            </w:rPr>
            <w:instrText xml:space="preserve"> PAGE   \* MERGEFORMAT </w:instrText>
          </w:r>
          <w:r>
            <w:rPr>
              <w:sz w:val="18"/>
              <w:szCs w:val="18"/>
            </w:rPr>
            <w:fldChar w:fldCharType="separate"/>
          </w:r>
          <w:r w:rsidR="00514E43">
            <w:rPr>
              <w:noProof/>
              <w:sz w:val="18"/>
              <w:szCs w:val="18"/>
            </w:rPr>
            <w:t>4-24</w:t>
          </w:r>
          <w:r>
            <w:rPr>
              <w:sz w:val="18"/>
              <w:szCs w:val="18"/>
            </w:rPr>
            <w:fldChar w:fldCharType="end"/>
          </w:r>
        </w:p>
      </w:tc>
      <w:tc>
        <w:tcPr>
          <w:tcW w:w="2547" w:type="dxa"/>
        </w:tcPr>
        <w:p w14:paraId="37C45E4A"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30E67C70"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No.:1</w:t>
          </w:r>
        </w:p>
      </w:tc>
      <w:tc>
        <w:tcPr>
          <w:tcW w:w="2547" w:type="dxa"/>
          <w:vAlign w:val="center"/>
        </w:tcPr>
        <w:p w14:paraId="31FE71E4" w14:textId="77777777" w:rsidR="00DB436C" w:rsidRDefault="00DB436C">
          <w:pPr>
            <w:pStyle w:val="Footer"/>
            <w:pBdr>
              <w:top w:val="none" w:sz="0" w:space="0" w:color="auto"/>
            </w:pBdr>
            <w:spacing w:before="0"/>
            <w:ind w:right="0"/>
            <w:jc w:val="right"/>
            <w:rPr>
              <w:sz w:val="18"/>
              <w:szCs w:val="18"/>
            </w:rPr>
          </w:pPr>
        </w:p>
      </w:tc>
    </w:tr>
  </w:tbl>
  <w:p w14:paraId="69BCABCD" w14:textId="77777777" w:rsidR="00DB436C" w:rsidRDefault="00DB436C">
    <w:pPr>
      <w:ind w:left="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DB436C" w14:paraId="772B46AF" w14:textId="77777777">
      <w:trPr>
        <w:trHeight w:val="125"/>
      </w:trPr>
      <w:tc>
        <w:tcPr>
          <w:tcW w:w="2547" w:type="dxa"/>
          <w:vAlign w:val="center"/>
        </w:tcPr>
        <w:p w14:paraId="1C1F62EE" w14:textId="77777777" w:rsidR="00DB436C" w:rsidRDefault="00B84160">
          <w:pPr>
            <w:pStyle w:val="Footer"/>
            <w:pBdr>
              <w:top w:val="none" w:sz="0" w:space="0" w:color="auto"/>
            </w:pBdr>
            <w:spacing w:before="0"/>
            <w:ind w:left="0"/>
            <w:rPr>
              <w:sz w:val="18"/>
              <w:szCs w:val="18"/>
            </w:rPr>
          </w:pPr>
          <w:r>
            <w:rPr>
              <w:sz w:val="18"/>
              <w:szCs w:val="18"/>
            </w:rPr>
            <w:t xml:space="preserve">Appendix - </w:t>
          </w:r>
          <w:r>
            <w:rPr>
              <w:sz w:val="18"/>
              <w:szCs w:val="18"/>
            </w:rPr>
            <w:fldChar w:fldCharType="begin"/>
          </w:r>
          <w:r>
            <w:rPr>
              <w:sz w:val="18"/>
              <w:szCs w:val="18"/>
            </w:rPr>
            <w:instrText xml:space="preserve"> PAGE   \* MERGEFORMAT </w:instrText>
          </w:r>
          <w:r>
            <w:rPr>
              <w:sz w:val="18"/>
              <w:szCs w:val="18"/>
            </w:rPr>
            <w:fldChar w:fldCharType="separate"/>
          </w:r>
          <w:r w:rsidR="00514E43">
            <w:rPr>
              <w:noProof/>
              <w:sz w:val="18"/>
              <w:szCs w:val="18"/>
            </w:rPr>
            <w:t>iv</w:t>
          </w:r>
          <w:r>
            <w:rPr>
              <w:sz w:val="18"/>
              <w:szCs w:val="18"/>
            </w:rPr>
            <w:fldChar w:fldCharType="end"/>
          </w:r>
        </w:p>
      </w:tc>
      <w:tc>
        <w:tcPr>
          <w:tcW w:w="2547" w:type="dxa"/>
        </w:tcPr>
        <w:p w14:paraId="06AF3700"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22B04AC7"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547" w:type="dxa"/>
          <w:vAlign w:val="center"/>
        </w:tcPr>
        <w:p w14:paraId="6A6E678F" w14:textId="77777777" w:rsidR="00DB436C" w:rsidRDefault="00B84160">
          <w:pPr>
            <w:pStyle w:val="Footer"/>
            <w:pBdr>
              <w:top w:val="none" w:sz="0" w:space="0" w:color="auto"/>
            </w:pBdr>
            <w:spacing w:before="0"/>
            <w:ind w:right="0"/>
            <w:jc w:val="right"/>
            <w:rPr>
              <w:sz w:val="18"/>
              <w:szCs w:val="18"/>
            </w:rPr>
          </w:pPr>
          <w:r>
            <w:rPr>
              <w:sz w:val="18"/>
              <w:szCs w:val="18"/>
            </w:rPr>
            <w:t>16-Jul-18</w:t>
          </w:r>
        </w:p>
      </w:tc>
    </w:tr>
  </w:tbl>
  <w:p w14:paraId="1F6C9E98" w14:textId="77777777" w:rsidR="00DB436C" w:rsidRDefault="00DB436C">
    <w:pPr>
      <w:pStyle w:val="Footer"/>
      <w:pBdr>
        <w:top w:val="none" w:sz="0" w:space="0" w:color="auto"/>
      </w:pBdr>
      <w:rPr>
        <w:szCs w:val="8"/>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DB436C" w14:paraId="58C51273" w14:textId="77777777">
      <w:trPr>
        <w:trHeight w:val="125"/>
      </w:trPr>
      <w:tc>
        <w:tcPr>
          <w:tcW w:w="2547" w:type="dxa"/>
          <w:vAlign w:val="center"/>
        </w:tcPr>
        <w:p w14:paraId="69C5AB75" w14:textId="77777777" w:rsidR="00DB436C" w:rsidRDefault="00DB436C">
          <w:pPr>
            <w:pStyle w:val="Footer"/>
            <w:pBdr>
              <w:top w:val="none" w:sz="0" w:space="0" w:color="auto"/>
            </w:pBdr>
            <w:spacing w:before="0"/>
            <w:ind w:left="-90" w:right="342"/>
            <w:rPr>
              <w:sz w:val="18"/>
              <w:szCs w:val="18"/>
            </w:rPr>
          </w:pPr>
        </w:p>
      </w:tc>
      <w:tc>
        <w:tcPr>
          <w:tcW w:w="2547" w:type="dxa"/>
        </w:tcPr>
        <w:p w14:paraId="0CFD601D"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65FDBD7D"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547" w:type="dxa"/>
          <w:vAlign w:val="center"/>
        </w:tcPr>
        <w:p w14:paraId="31938A25" w14:textId="77777777" w:rsidR="00DB436C" w:rsidRDefault="00B84160">
          <w:pPr>
            <w:pStyle w:val="Footer"/>
            <w:pBdr>
              <w:top w:val="none" w:sz="0" w:space="0" w:color="auto"/>
            </w:pBdr>
            <w:spacing w:before="0"/>
            <w:ind w:right="0" w:hanging="144"/>
            <w:jc w:val="right"/>
            <w:rPr>
              <w:sz w:val="18"/>
              <w:szCs w:val="18"/>
            </w:rPr>
          </w:pPr>
          <w:r>
            <w:rPr>
              <w:sz w:val="18"/>
              <w:szCs w:val="18"/>
            </w:rPr>
            <w:t xml:space="preserve">Appendix - </w:t>
          </w:r>
          <w:r>
            <w:rPr>
              <w:sz w:val="18"/>
              <w:szCs w:val="18"/>
            </w:rPr>
            <w:fldChar w:fldCharType="begin"/>
          </w:r>
          <w:r>
            <w:rPr>
              <w:sz w:val="18"/>
              <w:szCs w:val="18"/>
            </w:rPr>
            <w:instrText xml:space="preserve"> PAGE   \* MERGEFORMAT </w:instrText>
          </w:r>
          <w:r>
            <w:rPr>
              <w:sz w:val="18"/>
              <w:szCs w:val="18"/>
            </w:rPr>
            <w:fldChar w:fldCharType="separate"/>
          </w:r>
          <w:r w:rsidR="00514E43">
            <w:rPr>
              <w:noProof/>
              <w:sz w:val="18"/>
              <w:szCs w:val="18"/>
            </w:rPr>
            <w:t>v</w:t>
          </w:r>
          <w:r>
            <w:rPr>
              <w:sz w:val="18"/>
              <w:szCs w:val="18"/>
            </w:rPr>
            <w:fldChar w:fldCharType="end"/>
          </w:r>
        </w:p>
      </w:tc>
    </w:tr>
  </w:tbl>
  <w:p w14:paraId="096E06FE" w14:textId="77777777" w:rsidR="00DB436C" w:rsidRDefault="00DB436C">
    <w:pPr>
      <w:pStyle w:val="Footer"/>
      <w:pBdr>
        <w:top w:val="none" w:sz="0" w:space="0" w:color="auto"/>
      </w:pBdr>
      <w:spacing w:before="0"/>
      <w:ind w:left="0" w:right="0"/>
      <w:rPr>
        <w:sz w:val="28"/>
        <w:szCs w:val="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108" w:type="dxa"/>
      <w:tblLayout w:type="fixed"/>
      <w:tblLook w:val="04A0" w:firstRow="1" w:lastRow="0" w:firstColumn="1" w:lastColumn="0" w:noHBand="0" w:noVBand="1"/>
    </w:tblPr>
    <w:tblGrid>
      <w:gridCol w:w="6732"/>
      <w:gridCol w:w="3078"/>
    </w:tblGrid>
    <w:tr w:rsidR="00DB436C" w14:paraId="0D5603B1" w14:textId="77777777">
      <w:tc>
        <w:tcPr>
          <w:tcW w:w="6732" w:type="dxa"/>
          <w:tcBorders>
            <w:top w:val="single" w:sz="4" w:space="0" w:color="auto"/>
          </w:tcBorders>
        </w:tcPr>
        <w:p w14:paraId="66993056" w14:textId="77777777" w:rsidR="00DB436C" w:rsidRDefault="00B84160">
          <w:pPr>
            <w:pStyle w:val="Footer"/>
            <w:pBdr>
              <w:top w:val="none" w:sz="0" w:space="0" w:color="auto"/>
            </w:pBdr>
            <w:tabs>
              <w:tab w:val="clear" w:pos="8640"/>
              <w:tab w:val="right" w:pos="9450"/>
            </w:tabs>
            <w:spacing w:before="0"/>
            <w:ind w:left="0" w:right="0"/>
            <w:rPr>
              <w:bCs w:val="0"/>
              <w:sz w:val="16"/>
              <w:szCs w:val="16"/>
            </w:rPr>
          </w:pPr>
          <w:r>
            <w:rPr>
              <w:bCs w:val="0"/>
              <w:sz w:val="16"/>
              <w:szCs w:val="16"/>
            </w:rPr>
            <w:t>© Copyright Malaysia AirlinesBerhad (MAB) 2017. All rights reserved</w:t>
          </w:r>
        </w:p>
      </w:tc>
      <w:tc>
        <w:tcPr>
          <w:tcW w:w="3078" w:type="dxa"/>
          <w:tcBorders>
            <w:top w:val="single" w:sz="4" w:space="0" w:color="auto"/>
          </w:tcBorders>
        </w:tcPr>
        <w:p w14:paraId="5B6BEBDD" w14:textId="77777777" w:rsidR="00DB436C" w:rsidRDefault="00B84160">
          <w:pPr>
            <w:pStyle w:val="Footer"/>
            <w:pBdr>
              <w:top w:val="none" w:sz="0" w:space="0" w:color="auto"/>
            </w:pBdr>
            <w:tabs>
              <w:tab w:val="clear" w:pos="8640"/>
              <w:tab w:val="right" w:pos="9450"/>
            </w:tabs>
            <w:spacing w:before="0"/>
            <w:ind w:left="0" w:right="0"/>
            <w:jc w:val="right"/>
            <w:rPr>
              <w:bCs w:val="0"/>
              <w:sz w:val="16"/>
              <w:szCs w:val="16"/>
            </w:rPr>
          </w:pPr>
          <w:r>
            <w:rPr>
              <w:sz w:val="16"/>
              <w:szCs w:val="16"/>
            </w:rPr>
            <w:t>Title Page-</w:t>
          </w:r>
          <w:r>
            <w:rPr>
              <w:sz w:val="16"/>
              <w:szCs w:val="16"/>
            </w:rPr>
            <w:fldChar w:fldCharType="begin"/>
          </w:r>
          <w:r>
            <w:rPr>
              <w:sz w:val="16"/>
              <w:szCs w:val="16"/>
            </w:rPr>
            <w:instrText xml:space="preserve"> PAGE  \* roman  \* MERGEFORMAT </w:instrText>
          </w:r>
          <w:r>
            <w:rPr>
              <w:sz w:val="16"/>
              <w:szCs w:val="16"/>
            </w:rPr>
            <w:fldChar w:fldCharType="separate"/>
          </w:r>
          <w:r w:rsidR="00514E43">
            <w:rPr>
              <w:noProof/>
              <w:sz w:val="16"/>
              <w:szCs w:val="16"/>
            </w:rPr>
            <w:t>iii</w:t>
          </w:r>
          <w:r>
            <w:rPr>
              <w:sz w:val="16"/>
              <w:szCs w:val="16"/>
            </w:rPr>
            <w:fldChar w:fldCharType="end"/>
          </w:r>
        </w:p>
      </w:tc>
    </w:tr>
  </w:tbl>
  <w:p w14:paraId="1FD5FA50" w14:textId="77777777" w:rsidR="00DB436C" w:rsidRDefault="00DB436C">
    <w:pPr>
      <w:pStyle w:val="Footer"/>
      <w:pBdr>
        <w:top w:val="none" w:sz="0" w:space="0" w:color="auto"/>
      </w:pBdr>
      <w:spacing w:before="0"/>
      <w:ind w:left="0" w:right="0"/>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81" w:type="dxa"/>
      <w:tblBorders>
        <w:top w:val="single" w:sz="4" w:space="0" w:color="auto"/>
      </w:tblBorders>
      <w:tblLayout w:type="fixed"/>
      <w:tblLook w:val="04A0" w:firstRow="1" w:lastRow="0" w:firstColumn="1" w:lastColumn="0" w:noHBand="0" w:noVBand="1"/>
    </w:tblPr>
    <w:tblGrid>
      <w:gridCol w:w="2898"/>
      <w:gridCol w:w="2430"/>
      <w:gridCol w:w="2520"/>
      <w:gridCol w:w="2333"/>
    </w:tblGrid>
    <w:tr w:rsidR="00DB436C" w14:paraId="67DFF51E" w14:textId="77777777">
      <w:trPr>
        <w:trHeight w:val="100"/>
      </w:trPr>
      <w:tc>
        <w:tcPr>
          <w:tcW w:w="2898" w:type="dxa"/>
        </w:tcPr>
        <w:p w14:paraId="0A83D2E2"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ind w:left="0"/>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sidR="00514E43">
            <w:rPr>
              <w:noProof/>
              <w:sz w:val="18"/>
              <w:szCs w:val="18"/>
            </w:rPr>
            <w:t>ii</w:t>
          </w:r>
          <w:r>
            <w:rPr>
              <w:sz w:val="18"/>
              <w:szCs w:val="18"/>
            </w:rPr>
            <w:fldChar w:fldCharType="end"/>
          </w:r>
        </w:p>
      </w:tc>
      <w:tc>
        <w:tcPr>
          <w:tcW w:w="2430" w:type="dxa"/>
        </w:tcPr>
        <w:p w14:paraId="496C1DC2"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20" w:type="dxa"/>
        </w:tcPr>
        <w:p w14:paraId="6E95E523"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1</w:t>
          </w:r>
        </w:p>
      </w:tc>
      <w:tc>
        <w:tcPr>
          <w:tcW w:w="2333" w:type="dxa"/>
          <w:vAlign w:val="center"/>
        </w:tcPr>
        <w:p w14:paraId="54998899" w14:textId="77777777" w:rsidR="00DB436C" w:rsidRDefault="00DB436C">
          <w:pPr>
            <w:pStyle w:val="Footer"/>
            <w:pBdr>
              <w:top w:val="none" w:sz="0" w:space="0" w:color="auto"/>
            </w:pBdr>
            <w:spacing w:before="0"/>
            <w:ind w:right="0"/>
            <w:jc w:val="right"/>
            <w:rPr>
              <w:sz w:val="18"/>
              <w:szCs w:val="18"/>
            </w:rPr>
          </w:pPr>
        </w:p>
      </w:tc>
    </w:tr>
  </w:tbl>
  <w:p w14:paraId="00AB4751" w14:textId="77777777" w:rsidR="00DB436C" w:rsidRDefault="00DB436C">
    <w:pPr>
      <w:pStyle w:val="Footer"/>
      <w:pBdr>
        <w:top w:val="none" w:sz="0" w:space="0" w:color="auto"/>
      </w:pBdr>
      <w:spacing w:before="0"/>
      <w:ind w:left="0" w:right="0"/>
      <w:rPr>
        <w:sz w:val="8"/>
        <w:szCs w:val="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81" w:type="dxa"/>
      <w:tblBorders>
        <w:top w:val="single" w:sz="4" w:space="0" w:color="auto"/>
      </w:tblBorders>
      <w:tblLayout w:type="fixed"/>
      <w:tblLook w:val="04A0" w:firstRow="1" w:lastRow="0" w:firstColumn="1" w:lastColumn="0" w:noHBand="0" w:noVBand="1"/>
    </w:tblPr>
    <w:tblGrid>
      <w:gridCol w:w="2358"/>
      <w:gridCol w:w="2520"/>
      <w:gridCol w:w="2430"/>
      <w:gridCol w:w="2873"/>
    </w:tblGrid>
    <w:tr w:rsidR="00DB436C" w14:paraId="7DE66582" w14:textId="77777777">
      <w:tc>
        <w:tcPr>
          <w:tcW w:w="2358" w:type="dxa"/>
          <w:vAlign w:val="center"/>
        </w:tcPr>
        <w:p w14:paraId="217B0238" w14:textId="77777777" w:rsidR="00DB436C" w:rsidRDefault="00DB436C">
          <w:pPr>
            <w:pStyle w:val="Footer"/>
            <w:pBdr>
              <w:top w:val="none" w:sz="0" w:space="0" w:color="auto"/>
            </w:pBdr>
            <w:spacing w:before="0"/>
            <w:ind w:left="-90" w:right="342"/>
            <w:rPr>
              <w:sz w:val="18"/>
              <w:szCs w:val="18"/>
            </w:rPr>
          </w:pPr>
        </w:p>
      </w:tc>
      <w:tc>
        <w:tcPr>
          <w:tcW w:w="2520" w:type="dxa"/>
        </w:tcPr>
        <w:p w14:paraId="74334159"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rPr>
              <w:sz w:val="18"/>
              <w:szCs w:val="18"/>
            </w:rPr>
          </w:pPr>
          <w:r>
            <w:rPr>
              <w:sz w:val="18"/>
              <w:szCs w:val="18"/>
            </w:rPr>
            <w:t>Issue No: 1</w:t>
          </w:r>
        </w:p>
      </w:tc>
      <w:tc>
        <w:tcPr>
          <w:tcW w:w="2430" w:type="dxa"/>
        </w:tcPr>
        <w:p w14:paraId="74819E5A"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Rev. No.: </w:t>
          </w:r>
          <w:ins w:id="14" w:author="Ashish Baghel" w:date="2019-10-30T12:46:00Z">
            <w:r>
              <w:rPr>
                <w:sz w:val="18"/>
                <w:szCs w:val="18"/>
                <w:lang w:val="en-US"/>
              </w:rPr>
              <w:t>1</w:t>
            </w:r>
          </w:ins>
          <w:del w:id="15" w:author="Ashish Baghel" w:date="2019-10-30T12:46:00Z">
            <w:r>
              <w:rPr>
                <w:sz w:val="18"/>
                <w:szCs w:val="18"/>
              </w:rPr>
              <w:delText>0</w:delText>
            </w:r>
          </w:del>
        </w:p>
      </w:tc>
      <w:tc>
        <w:tcPr>
          <w:tcW w:w="2873" w:type="dxa"/>
        </w:tcPr>
        <w:p w14:paraId="3E957BC3" w14:textId="77777777" w:rsidR="00DB436C" w:rsidRDefault="00B84160">
          <w:pPr>
            <w:pStyle w:val="Footer"/>
            <w:pBdr>
              <w:top w:val="none" w:sz="0" w:space="0" w:color="auto"/>
            </w:pBdr>
            <w:tabs>
              <w:tab w:val="clear" w:pos="4320"/>
              <w:tab w:val="clear" w:pos="8640"/>
              <w:tab w:val="left" w:pos="2657"/>
              <w:tab w:val="center" w:pos="3600"/>
              <w:tab w:val="center" w:pos="5760"/>
              <w:tab w:val="right" w:pos="9990"/>
            </w:tabs>
            <w:spacing w:before="0"/>
            <w:ind w:right="65"/>
            <w:jc w:val="right"/>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sidR="00514E43">
            <w:rPr>
              <w:noProof/>
              <w:sz w:val="18"/>
              <w:szCs w:val="18"/>
            </w:rPr>
            <w:t>iii</w:t>
          </w:r>
          <w:r>
            <w:rPr>
              <w:sz w:val="18"/>
              <w:szCs w:val="18"/>
            </w:rPr>
            <w:fldChar w:fldCharType="end"/>
          </w:r>
        </w:p>
      </w:tc>
    </w:tr>
  </w:tbl>
  <w:p w14:paraId="202FEFD9" w14:textId="77777777" w:rsidR="00DB436C" w:rsidRDefault="00DB436C">
    <w:pPr>
      <w:pStyle w:val="Footer"/>
      <w:pBdr>
        <w:top w:val="none" w:sz="0" w:space="0" w:color="auto"/>
      </w:pBdr>
      <w:spacing w:before="0"/>
      <w:ind w:left="0" w:right="0"/>
      <w:rPr>
        <w:sz w:val="8"/>
        <w:szCs w:val="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81" w:type="dxa"/>
      <w:tblBorders>
        <w:top w:val="single" w:sz="4" w:space="0" w:color="auto"/>
      </w:tblBorders>
      <w:tblLayout w:type="fixed"/>
      <w:tblLook w:val="04A0" w:firstRow="1" w:lastRow="0" w:firstColumn="1" w:lastColumn="0" w:noHBand="0" w:noVBand="1"/>
    </w:tblPr>
    <w:tblGrid>
      <w:gridCol w:w="3078"/>
      <w:gridCol w:w="2340"/>
      <w:gridCol w:w="2430"/>
      <w:gridCol w:w="2333"/>
    </w:tblGrid>
    <w:tr w:rsidR="00DB436C" w14:paraId="299EC2A2" w14:textId="77777777">
      <w:tc>
        <w:tcPr>
          <w:tcW w:w="3078" w:type="dxa"/>
        </w:tcPr>
        <w:p w14:paraId="70732E68"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ind w:left="0" w:right="0"/>
            <w:rPr>
              <w:sz w:val="18"/>
              <w:szCs w:val="18"/>
            </w:rPr>
          </w:pPr>
          <w:r>
            <w:rPr>
              <w:sz w:val="18"/>
              <w:szCs w:val="18"/>
            </w:rPr>
            <w:t xml:space="preserve">Table of Content - </w:t>
          </w:r>
          <w:r>
            <w:rPr>
              <w:sz w:val="18"/>
              <w:szCs w:val="18"/>
            </w:rPr>
            <w:fldChar w:fldCharType="begin"/>
          </w:r>
          <w:r>
            <w:rPr>
              <w:sz w:val="18"/>
              <w:szCs w:val="18"/>
            </w:rPr>
            <w:instrText xml:space="preserve"> PAGE  \* roman  \* MERGEFORMAT </w:instrText>
          </w:r>
          <w:r>
            <w:rPr>
              <w:sz w:val="18"/>
              <w:szCs w:val="18"/>
            </w:rPr>
            <w:fldChar w:fldCharType="separate"/>
          </w:r>
          <w:r w:rsidR="00514E43">
            <w:rPr>
              <w:noProof/>
              <w:sz w:val="18"/>
              <w:szCs w:val="18"/>
            </w:rPr>
            <w:t>ii</w:t>
          </w:r>
          <w:r>
            <w:rPr>
              <w:sz w:val="18"/>
              <w:szCs w:val="18"/>
            </w:rPr>
            <w:fldChar w:fldCharType="end"/>
          </w:r>
        </w:p>
      </w:tc>
      <w:tc>
        <w:tcPr>
          <w:tcW w:w="2340" w:type="dxa"/>
        </w:tcPr>
        <w:p w14:paraId="325E3610"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430" w:type="dxa"/>
        </w:tcPr>
        <w:p w14:paraId="6A310DB9"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1</w:t>
          </w:r>
        </w:p>
      </w:tc>
      <w:tc>
        <w:tcPr>
          <w:tcW w:w="2333" w:type="dxa"/>
          <w:vAlign w:val="center"/>
        </w:tcPr>
        <w:p w14:paraId="0C23292F" w14:textId="77777777" w:rsidR="00DB436C" w:rsidRDefault="00DB436C">
          <w:pPr>
            <w:pStyle w:val="Footer"/>
            <w:pBdr>
              <w:top w:val="none" w:sz="0" w:space="0" w:color="auto"/>
            </w:pBdr>
            <w:spacing w:before="0"/>
            <w:ind w:right="0"/>
            <w:jc w:val="right"/>
            <w:rPr>
              <w:sz w:val="18"/>
              <w:szCs w:val="18"/>
            </w:rPr>
          </w:pPr>
        </w:p>
      </w:tc>
    </w:tr>
  </w:tbl>
  <w:p w14:paraId="1A2222D7" w14:textId="77777777" w:rsidR="00DB436C" w:rsidRDefault="00DB436C">
    <w:pPr>
      <w:pStyle w:val="Footer"/>
      <w:pBdr>
        <w:top w:val="none" w:sz="0" w:space="0" w:color="auto"/>
      </w:pBdr>
      <w:spacing w:before="0"/>
      <w:ind w:left="0" w:right="0"/>
      <w:rPr>
        <w:sz w:val="8"/>
        <w:szCs w:val="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81" w:type="dxa"/>
      <w:tblBorders>
        <w:top w:val="single" w:sz="4" w:space="0" w:color="auto"/>
      </w:tblBorders>
      <w:tblLayout w:type="fixed"/>
      <w:tblLook w:val="04A0" w:firstRow="1" w:lastRow="0" w:firstColumn="1" w:lastColumn="0" w:noHBand="0" w:noVBand="1"/>
    </w:tblPr>
    <w:tblGrid>
      <w:gridCol w:w="2358"/>
      <w:gridCol w:w="2340"/>
      <w:gridCol w:w="2520"/>
      <w:gridCol w:w="2963"/>
    </w:tblGrid>
    <w:tr w:rsidR="00DB436C" w14:paraId="62A1BA65" w14:textId="77777777">
      <w:tc>
        <w:tcPr>
          <w:tcW w:w="2358" w:type="dxa"/>
          <w:vAlign w:val="center"/>
        </w:tcPr>
        <w:p w14:paraId="429CDF30" w14:textId="77777777" w:rsidR="00DB436C" w:rsidRDefault="00DB436C">
          <w:pPr>
            <w:pStyle w:val="Footer"/>
            <w:pBdr>
              <w:top w:val="none" w:sz="0" w:space="0" w:color="auto"/>
            </w:pBdr>
            <w:spacing w:before="0"/>
            <w:ind w:left="-90" w:right="342"/>
            <w:rPr>
              <w:sz w:val="18"/>
              <w:szCs w:val="18"/>
            </w:rPr>
          </w:pPr>
        </w:p>
      </w:tc>
      <w:tc>
        <w:tcPr>
          <w:tcW w:w="2340" w:type="dxa"/>
        </w:tcPr>
        <w:p w14:paraId="68377882"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20" w:type="dxa"/>
        </w:tcPr>
        <w:p w14:paraId="5CB436DA"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1</w:t>
          </w:r>
        </w:p>
      </w:tc>
      <w:tc>
        <w:tcPr>
          <w:tcW w:w="2963" w:type="dxa"/>
        </w:tcPr>
        <w:p w14:paraId="4C0A8A2A"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ind w:left="0" w:right="0"/>
            <w:jc w:val="right"/>
            <w:rPr>
              <w:sz w:val="18"/>
              <w:szCs w:val="18"/>
            </w:rPr>
          </w:pPr>
          <w:r>
            <w:rPr>
              <w:sz w:val="18"/>
              <w:szCs w:val="18"/>
            </w:rPr>
            <w:t xml:space="preserve">Table of Content - </w:t>
          </w:r>
          <w:r>
            <w:rPr>
              <w:sz w:val="18"/>
              <w:szCs w:val="18"/>
            </w:rPr>
            <w:fldChar w:fldCharType="begin"/>
          </w:r>
          <w:r>
            <w:rPr>
              <w:sz w:val="18"/>
              <w:szCs w:val="18"/>
            </w:rPr>
            <w:instrText xml:space="preserve"> PAGE  \* roman  \* MERGEFORMAT </w:instrText>
          </w:r>
          <w:r>
            <w:rPr>
              <w:sz w:val="18"/>
              <w:szCs w:val="18"/>
            </w:rPr>
            <w:fldChar w:fldCharType="separate"/>
          </w:r>
          <w:r w:rsidR="00514E43">
            <w:rPr>
              <w:noProof/>
              <w:sz w:val="18"/>
              <w:szCs w:val="18"/>
            </w:rPr>
            <w:t>iii</w:t>
          </w:r>
          <w:r>
            <w:rPr>
              <w:sz w:val="18"/>
              <w:szCs w:val="18"/>
            </w:rPr>
            <w:fldChar w:fldCharType="end"/>
          </w:r>
        </w:p>
      </w:tc>
    </w:tr>
  </w:tbl>
  <w:p w14:paraId="631CDF97" w14:textId="77777777" w:rsidR="00DB436C" w:rsidRDefault="00DB436C">
    <w:pPr>
      <w:pStyle w:val="Footer"/>
      <w:pBdr>
        <w:top w:val="none" w:sz="0" w:space="0" w:color="auto"/>
      </w:pBdr>
      <w:spacing w:before="0"/>
      <w:ind w:left="0" w:right="0"/>
      <w:rPr>
        <w:sz w:val="8"/>
        <w:szCs w:val="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DB436C" w14:paraId="5B70AA10" w14:textId="77777777">
      <w:trPr>
        <w:trHeight w:val="125"/>
      </w:trPr>
      <w:tc>
        <w:tcPr>
          <w:tcW w:w="2547" w:type="dxa"/>
          <w:vAlign w:val="center"/>
        </w:tcPr>
        <w:p w14:paraId="42D25CD9" w14:textId="77777777" w:rsidR="00DB436C" w:rsidRDefault="00B84160">
          <w:pPr>
            <w:pStyle w:val="Footer"/>
            <w:pBdr>
              <w:top w:val="none" w:sz="0" w:space="0" w:color="auto"/>
            </w:pBdr>
            <w:spacing w:before="0"/>
            <w:ind w:left="-90"/>
            <w:rPr>
              <w:sz w:val="18"/>
              <w:szCs w:val="18"/>
            </w:rPr>
          </w:pPr>
          <w:r>
            <w:rPr>
              <w:sz w:val="18"/>
              <w:szCs w:val="18"/>
            </w:rPr>
            <w:fldChar w:fldCharType="begin"/>
          </w:r>
          <w:r>
            <w:rPr>
              <w:sz w:val="18"/>
              <w:szCs w:val="18"/>
            </w:rPr>
            <w:instrText xml:space="preserve"> PAGE   \* MERGEFORMAT </w:instrText>
          </w:r>
          <w:r>
            <w:rPr>
              <w:sz w:val="18"/>
              <w:szCs w:val="18"/>
            </w:rPr>
            <w:fldChar w:fldCharType="separate"/>
          </w:r>
          <w:r w:rsidR="00514E43">
            <w:rPr>
              <w:noProof/>
              <w:sz w:val="18"/>
              <w:szCs w:val="18"/>
            </w:rPr>
            <w:t>3-2</w:t>
          </w:r>
          <w:r>
            <w:rPr>
              <w:sz w:val="18"/>
              <w:szCs w:val="18"/>
            </w:rPr>
            <w:fldChar w:fldCharType="end"/>
          </w:r>
        </w:p>
        <w:p w14:paraId="0210DD7E" w14:textId="77777777" w:rsidR="00DB436C" w:rsidRDefault="00DB436C">
          <w:pPr>
            <w:pStyle w:val="Footer"/>
            <w:pBdr>
              <w:top w:val="none" w:sz="0" w:space="0" w:color="auto"/>
            </w:pBdr>
            <w:spacing w:before="0"/>
            <w:ind w:left="-90"/>
            <w:rPr>
              <w:sz w:val="18"/>
              <w:szCs w:val="18"/>
            </w:rPr>
          </w:pPr>
        </w:p>
      </w:tc>
      <w:tc>
        <w:tcPr>
          <w:tcW w:w="2547" w:type="dxa"/>
        </w:tcPr>
        <w:p w14:paraId="4CC5164B"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2EE71CB3"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Rev. No.: </w:t>
          </w:r>
          <w:ins w:id="119" w:author="Ashish Baghel" w:date="2019-10-30T12:53:00Z">
            <w:r>
              <w:rPr>
                <w:sz w:val="18"/>
                <w:szCs w:val="18"/>
                <w:lang w:val="en-US"/>
              </w:rPr>
              <w:t>1</w:t>
            </w:r>
          </w:ins>
          <w:del w:id="120" w:author="Ashish Baghel" w:date="2019-10-30T12:53:00Z">
            <w:r>
              <w:rPr>
                <w:sz w:val="18"/>
                <w:szCs w:val="18"/>
              </w:rPr>
              <w:delText>0</w:delText>
            </w:r>
          </w:del>
        </w:p>
      </w:tc>
      <w:tc>
        <w:tcPr>
          <w:tcW w:w="2547" w:type="dxa"/>
          <w:vAlign w:val="center"/>
        </w:tcPr>
        <w:p w14:paraId="3BF677DD" w14:textId="77777777" w:rsidR="00DB436C" w:rsidRDefault="00DB436C">
          <w:pPr>
            <w:pStyle w:val="Footer"/>
            <w:pBdr>
              <w:top w:val="none" w:sz="0" w:space="0" w:color="auto"/>
            </w:pBdr>
            <w:spacing w:before="0"/>
            <w:ind w:right="0"/>
            <w:jc w:val="right"/>
            <w:rPr>
              <w:sz w:val="18"/>
              <w:szCs w:val="18"/>
            </w:rPr>
          </w:pPr>
        </w:p>
      </w:tc>
    </w:tr>
  </w:tbl>
  <w:p w14:paraId="6A778EA0" w14:textId="77777777" w:rsidR="00DB436C" w:rsidRDefault="00DB436C">
    <w:pPr>
      <w:pStyle w:val="Footer"/>
      <w:pBdr>
        <w:top w:val="none" w:sz="0" w:space="0" w:color="auto"/>
      </w:pBdr>
      <w:spacing w:before="0"/>
      <w:ind w:left="0" w:right="0"/>
      <w:rPr>
        <w:sz w:val="8"/>
        <w:szCs w:val="8"/>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DB436C" w14:paraId="3FD6ABB0" w14:textId="77777777">
      <w:trPr>
        <w:trHeight w:val="125"/>
      </w:trPr>
      <w:tc>
        <w:tcPr>
          <w:tcW w:w="2547" w:type="dxa"/>
          <w:vAlign w:val="center"/>
        </w:tcPr>
        <w:p w14:paraId="72189CBF" w14:textId="77777777" w:rsidR="00DB436C" w:rsidRDefault="00DB436C">
          <w:pPr>
            <w:pStyle w:val="Footer"/>
            <w:pBdr>
              <w:top w:val="none" w:sz="0" w:space="0" w:color="auto"/>
            </w:pBdr>
            <w:spacing w:before="0"/>
            <w:ind w:left="-90" w:right="342"/>
            <w:rPr>
              <w:sz w:val="18"/>
              <w:szCs w:val="18"/>
            </w:rPr>
          </w:pPr>
        </w:p>
      </w:tc>
      <w:tc>
        <w:tcPr>
          <w:tcW w:w="2547" w:type="dxa"/>
        </w:tcPr>
        <w:p w14:paraId="3460B26E"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03A3847E"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1</w:t>
          </w:r>
        </w:p>
      </w:tc>
      <w:tc>
        <w:tcPr>
          <w:tcW w:w="2547" w:type="dxa"/>
          <w:vAlign w:val="center"/>
        </w:tcPr>
        <w:p w14:paraId="4A7184FD" w14:textId="77777777" w:rsidR="00DB436C" w:rsidRDefault="00B84160">
          <w:pPr>
            <w:pStyle w:val="Footer"/>
            <w:pBdr>
              <w:top w:val="none" w:sz="0" w:space="0" w:color="auto"/>
            </w:pBdr>
            <w:spacing w:before="0"/>
            <w:ind w:right="-108"/>
            <w:jc w:val="right"/>
            <w:rPr>
              <w:sz w:val="18"/>
              <w:szCs w:val="18"/>
            </w:rPr>
          </w:pPr>
          <w:r>
            <w:rPr>
              <w:sz w:val="18"/>
              <w:szCs w:val="18"/>
            </w:rPr>
            <w:fldChar w:fldCharType="begin"/>
          </w:r>
          <w:r>
            <w:rPr>
              <w:sz w:val="18"/>
              <w:szCs w:val="18"/>
            </w:rPr>
            <w:instrText xml:space="preserve"> PAGE   \* MERGEFORMAT </w:instrText>
          </w:r>
          <w:r>
            <w:rPr>
              <w:sz w:val="18"/>
              <w:szCs w:val="18"/>
            </w:rPr>
            <w:fldChar w:fldCharType="separate"/>
          </w:r>
          <w:r w:rsidR="00514E43">
            <w:rPr>
              <w:noProof/>
              <w:sz w:val="18"/>
              <w:szCs w:val="18"/>
            </w:rPr>
            <w:t>1-7</w:t>
          </w:r>
          <w:r>
            <w:rPr>
              <w:sz w:val="18"/>
              <w:szCs w:val="18"/>
            </w:rPr>
            <w:fldChar w:fldCharType="end"/>
          </w:r>
        </w:p>
      </w:tc>
    </w:tr>
  </w:tbl>
  <w:p w14:paraId="1AF4878C" w14:textId="77777777" w:rsidR="00DB436C" w:rsidRDefault="00DB436C">
    <w:pPr>
      <w:pStyle w:val="Footer"/>
      <w:pBdr>
        <w:top w:val="none" w:sz="0" w:space="0" w:color="auto"/>
      </w:pBdr>
      <w:spacing w:before="0"/>
      <w:ind w:left="0" w:right="0"/>
      <w:rPr>
        <w:sz w:val="28"/>
        <w:szCs w:val="8"/>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DB436C" w14:paraId="46AF10A4" w14:textId="77777777">
      <w:trPr>
        <w:trHeight w:val="125"/>
      </w:trPr>
      <w:tc>
        <w:tcPr>
          <w:tcW w:w="2547" w:type="dxa"/>
          <w:vAlign w:val="center"/>
        </w:tcPr>
        <w:p w14:paraId="25F15E76" w14:textId="77777777" w:rsidR="00DB436C" w:rsidRDefault="00DB436C">
          <w:pPr>
            <w:pStyle w:val="Footer"/>
            <w:pBdr>
              <w:top w:val="none" w:sz="0" w:space="0" w:color="auto"/>
            </w:pBdr>
            <w:spacing w:before="0"/>
            <w:ind w:right="342"/>
            <w:rPr>
              <w:sz w:val="18"/>
              <w:szCs w:val="18"/>
            </w:rPr>
          </w:pPr>
        </w:p>
      </w:tc>
      <w:tc>
        <w:tcPr>
          <w:tcW w:w="2547" w:type="dxa"/>
        </w:tcPr>
        <w:p w14:paraId="1369AEB4"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57A8124F" w14:textId="77777777" w:rsidR="00DB436C" w:rsidRDefault="00B8416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1</w:t>
          </w:r>
        </w:p>
      </w:tc>
      <w:tc>
        <w:tcPr>
          <w:tcW w:w="2547" w:type="dxa"/>
          <w:vAlign w:val="center"/>
        </w:tcPr>
        <w:p w14:paraId="6720EF53" w14:textId="77777777" w:rsidR="00DB436C" w:rsidRDefault="00B84160">
          <w:pPr>
            <w:pStyle w:val="Footer"/>
            <w:pBdr>
              <w:top w:val="none" w:sz="0" w:space="0" w:color="auto"/>
            </w:pBdr>
            <w:spacing w:before="0"/>
            <w:ind w:right="-108"/>
            <w:jc w:val="right"/>
            <w:rPr>
              <w:sz w:val="18"/>
              <w:szCs w:val="18"/>
            </w:rPr>
          </w:pPr>
          <w:r>
            <w:rPr>
              <w:sz w:val="18"/>
              <w:szCs w:val="18"/>
            </w:rPr>
            <w:fldChar w:fldCharType="begin"/>
          </w:r>
          <w:r>
            <w:rPr>
              <w:sz w:val="18"/>
              <w:szCs w:val="18"/>
            </w:rPr>
            <w:instrText xml:space="preserve"> PAGE   \* MERGEFORMAT </w:instrText>
          </w:r>
          <w:r>
            <w:rPr>
              <w:sz w:val="18"/>
              <w:szCs w:val="18"/>
            </w:rPr>
            <w:fldChar w:fldCharType="separate"/>
          </w:r>
          <w:r w:rsidR="00514E43">
            <w:rPr>
              <w:noProof/>
              <w:sz w:val="18"/>
              <w:szCs w:val="18"/>
            </w:rPr>
            <w:t>4-25</w:t>
          </w:r>
          <w:r>
            <w:rPr>
              <w:sz w:val="18"/>
              <w:szCs w:val="18"/>
            </w:rPr>
            <w:fldChar w:fldCharType="end"/>
          </w:r>
        </w:p>
      </w:tc>
    </w:tr>
  </w:tbl>
  <w:p w14:paraId="4F3E644B" w14:textId="77777777" w:rsidR="00DB436C" w:rsidRDefault="00DB436C">
    <w:pPr>
      <w:pStyle w:val="Standard"/>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AD782" w14:textId="77777777" w:rsidR="00B84160" w:rsidRDefault="00B84160">
      <w:pPr>
        <w:spacing w:before="0" w:after="0" w:line="240" w:lineRule="auto"/>
      </w:pPr>
      <w:r>
        <w:separator/>
      </w:r>
    </w:p>
  </w:footnote>
  <w:footnote w:type="continuationSeparator" w:id="0">
    <w:p w14:paraId="1721097C" w14:textId="77777777" w:rsidR="00B84160" w:rsidRDefault="00B8416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CBA02" w14:textId="77777777" w:rsidR="00DB436C" w:rsidRDefault="00B84160">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DB436C" w14:paraId="1F400BE3" w14:textId="77777777" w:rsidTr="57DD950D">
      <w:trPr>
        <w:cantSplit/>
        <w:trHeight w:val="780"/>
      </w:trPr>
      <w:tc>
        <w:tcPr>
          <w:tcW w:w="5940" w:type="dxa"/>
          <w:vAlign w:val="bottom"/>
        </w:tcPr>
        <w:p w14:paraId="6004297B" w14:textId="77777777" w:rsidR="00DB436C" w:rsidRDefault="00B84160">
          <w:pPr>
            <w:tabs>
              <w:tab w:val="center" w:pos="792"/>
            </w:tabs>
            <w:spacing w:before="40" w:after="40"/>
            <w:ind w:left="0" w:right="0"/>
            <w:rPr>
              <w:rFonts w:ascii="Arial Narrow" w:hAnsi="Arial Narrow"/>
              <w:sz w:val="18"/>
            </w:rPr>
          </w:pPr>
          <w:r>
            <w:rPr>
              <w:b/>
              <w:sz w:val="18"/>
              <w:szCs w:val="18"/>
            </w:rPr>
            <w:t>iHRMS Archival</w:t>
          </w:r>
          <w:r>
            <w:rPr>
              <w:rFonts w:cs="Arial"/>
              <w:b/>
              <w:bCs/>
              <w:sz w:val="18"/>
              <w:szCs w:val="18"/>
            </w:rPr>
            <w:t xml:space="preserve"> -SOD</w:t>
          </w:r>
        </w:p>
      </w:tc>
      <w:tc>
        <w:tcPr>
          <w:tcW w:w="4050" w:type="dxa"/>
          <w:vAlign w:val="bottom"/>
        </w:tcPr>
        <w:p w14:paraId="537795B4" w14:textId="77777777" w:rsidR="00DB436C" w:rsidRDefault="00B84160">
          <w:pPr>
            <w:spacing w:before="40" w:after="40"/>
            <w:ind w:left="0" w:right="0"/>
            <w:jc w:val="right"/>
            <w:rPr>
              <w:b/>
            </w:rPr>
          </w:pPr>
          <w:r>
            <w:rPr>
              <w:noProof/>
            </w:rPr>
            <w:drawing>
              <wp:anchor distT="0" distB="0" distL="114300" distR="114300" simplePos="0" relativeHeight="251657216" behindDoc="0" locked="0" layoutInCell="1" allowOverlap="1" wp14:anchorId="3AF758CE" wp14:editId="07777777">
                <wp:simplePos x="0" y="0"/>
                <wp:positionH relativeFrom="column">
                  <wp:posOffset>800735</wp:posOffset>
                </wp:positionH>
                <wp:positionV relativeFrom="paragraph">
                  <wp:posOffset>-364490</wp:posOffset>
                </wp:positionV>
                <wp:extent cx="1551305" cy="393065"/>
                <wp:effectExtent l="19050" t="0" r="0" b="0"/>
                <wp:wrapNone/>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tc>
    </w:tr>
  </w:tbl>
  <w:p w14:paraId="1E0D2375" w14:textId="77777777" w:rsidR="00DB436C" w:rsidRDefault="00DB436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CE584" w14:textId="77777777" w:rsidR="00DB436C" w:rsidRDefault="00B84160">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DB436C" w14:paraId="193B5D1E" w14:textId="77777777" w:rsidTr="57DD950D">
      <w:trPr>
        <w:cantSplit/>
        <w:trHeight w:val="780"/>
      </w:trPr>
      <w:tc>
        <w:tcPr>
          <w:tcW w:w="5940" w:type="dxa"/>
          <w:vAlign w:val="bottom"/>
        </w:tcPr>
        <w:p w14:paraId="0AB6D1A9" w14:textId="77777777" w:rsidR="00DB436C" w:rsidRDefault="00B84160">
          <w:pPr>
            <w:tabs>
              <w:tab w:val="center" w:pos="792"/>
            </w:tabs>
            <w:spacing w:before="40" w:after="40"/>
            <w:ind w:left="-108" w:right="0"/>
            <w:rPr>
              <w:rFonts w:ascii="Arial Narrow" w:hAnsi="Arial Narrow"/>
              <w:sz w:val="18"/>
            </w:rPr>
          </w:pPr>
          <w:r>
            <w:rPr>
              <w:b/>
              <w:sz w:val="18"/>
              <w:szCs w:val="18"/>
            </w:rPr>
            <w:t>iHRMS Archival</w:t>
          </w:r>
          <w:r>
            <w:rPr>
              <w:rFonts w:cs="Arial"/>
              <w:b/>
              <w:bCs/>
              <w:sz w:val="18"/>
              <w:szCs w:val="18"/>
            </w:rPr>
            <w:t xml:space="preserve"> -SOD</w:t>
          </w:r>
        </w:p>
      </w:tc>
      <w:tc>
        <w:tcPr>
          <w:tcW w:w="4050" w:type="dxa"/>
          <w:vAlign w:val="bottom"/>
        </w:tcPr>
        <w:p w14:paraId="4C86F4B1" w14:textId="77777777" w:rsidR="00DB436C" w:rsidRDefault="00B84160">
          <w:pPr>
            <w:spacing w:before="40" w:after="40"/>
            <w:ind w:left="0" w:right="0"/>
            <w:jc w:val="right"/>
            <w:rPr>
              <w:b/>
            </w:rPr>
          </w:pPr>
          <w:r>
            <w:rPr>
              <w:noProof/>
            </w:rPr>
            <w:drawing>
              <wp:anchor distT="0" distB="0" distL="114300" distR="114300" simplePos="0" relativeHeight="251659264" behindDoc="0" locked="0" layoutInCell="1" allowOverlap="1" wp14:anchorId="0603F311" wp14:editId="07777777">
                <wp:simplePos x="0" y="0"/>
                <wp:positionH relativeFrom="column">
                  <wp:posOffset>800735</wp:posOffset>
                </wp:positionH>
                <wp:positionV relativeFrom="paragraph">
                  <wp:posOffset>-337185</wp:posOffset>
                </wp:positionV>
                <wp:extent cx="1551305" cy="393065"/>
                <wp:effectExtent l="19050" t="0" r="0" b="0"/>
                <wp:wrapNone/>
                <wp:docPr id="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tc>
    </w:tr>
  </w:tbl>
  <w:p w14:paraId="2D28C23C" w14:textId="77777777" w:rsidR="00DB436C" w:rsidRDefault="00DB436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8B1EA" w14:textId="77777777" w:rsidR="00DB436C" w:rsidRDefault="00B84160">
    <w:pPr>
      <w:pStyle w:val="Header"/>
      <w:tabs>
        <w:tab w:val="left" w:pos="9810"/>
      </w:tabs>
      <w:ind w:left="0" w:right="-25"/>
      <w:jc w:val="right"/>
      <w:rPr>
        <w:b/>
        <w:i/>
        <w:sz w:val="16"/>
        <w:szCs w:val="16"/>
      </w:rPr>
    </w:pPr>
    <w:r>
      <w:rPr>
        <w:b/>
        <w:i/>
        <w:sz w:val="16"/>
        <w:szCs w:val="16"/>
      </w:rPr>
      <w:t>Internal Use Only</w:t>
    </w:r>
  </w:p>
  <w:tbl>
    <w:tblPr>
      <w:tblW w:w="9137" w:type="dxa"/>
      <w:tblInd w:w="108" w:type="dxa"/>
      <w:tblBorders>
        <w:bottom w:val="single" w:sz="4" w:space="0" w:color="auto"/>
      </w:tblBorders>
      <w:tblLayout w:type="fixed"/>
      <w:tblLook w:val="04A0" w:firstRow="1" w:lastRow="0" w:firstColumn="1" w:lastColumn="0" w:noHBand="0" w:noVBand="1"/>
    </w:tblPr>
    <w:tblGrid>
      <w:gridCol w:w="3264"/>
      <w:gridCol w:w="5873"/>
    </w:tblGrid>
    <w:tr w:rsidR="00DB436C" w14:paraId="4871ACA9" w14:textId="77777777" w:rsidTr="57DD950D">
      <w:trPr>
        <w:cantSplit/>
        <w:trHeight w:val="772"/>
      </w:trPr>
      <w:tc>
        <w:tcPr>
          <w:tcW w:w="3264" w:type="dxa"/>
          <w:vAlign w:val="center"/>
        </w:tcPr>
        <w:p w14:paraId="2BD07051" w14:textId="77777777" w:rsidR="00DB436C" w:rsidRDefault="00B84160">
          <w:pPr>
            <w:tabs>
              <w:tab w:val="left" w:pos="2637"/>
            </w:tabs>
            <w:spacing w:before="40" w:after="40"/>
            <w:ind w:left="-18"/>
            <w:rPr>
              <w:rFonts w:ascii="Arial Narrow" w:hAnsi="Arial Narrow"/>
              <w:sz w:val="18"/>
            </w:rPr>
          </w:pPr>
          <w:r>
            <w:rPr>
              <w:noProof/>
            </w:rPr>
            <w:drawing>
              <wp:inline distT="0" distB="0" distL="0" distR="0" wp14:anchorId="15600AC7" wp14:editId="07777777">
                <wp:extent cx="1562100" cy="4000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
                        <a:srcRect/>
                        <a:stretch>
                          <a:fillRect/>
                        </a:stretch>
                      </pic:blipFill>
                      <pic:spPr>
                        <a:xfrm>
                          <a:off x="0" y="0"/>
                          <a:ext cx="1562100" cy="400050"/>
                        </a:xfrm>
                        <a:prstGeom prst="rect">
                          <a:avLst/>
                        </a:prstGeom>
                        <a:noFill/>
                        <a:ln w="9525">
                          <a:noFill/>
                          <a:miter lim="800000"/>
                          <a:headEnd/>
                          <a:tailEnd/>
                        </a:ln>
                      </pic:spPr>
                    </pic:pic>
                  </a:graphicData>
                </a:graphic>
              </wp:inline>
            </w:drawing>
          </w:r>
        </w:p>
      </w:tc>
      <w:tc>
        <w:tcPr>
          <w:tcW w:w="5873" w:type="dxa"/>
          <w:vAlign w:val="bottom"/>
        </w:tcPr>
        <w:p w14:paraId="1877B40C" w14:textId="77777777" w:rsidR="00DB436C" w:rsidRDefault="00B84160">
          <w:pPr>
            <w:tabs>
              <w:tab w:val="left" w:pos="2637"/>
              <w:tab w:val="left" w:pos="5703"/>
            </w:tabs>
            <w:spacing w:before="40" w:after="40"/>
            <w:ind w:right="0"/>
            <w:jc w:val="right"/>
            <w:rPr>
              <w:b/>
              <w:sz w:val="18"/>
              <w:szCs w:val="18"/>
            </w:rPr>
          </w:pPr>
          <w:r>
            <w:rPr>
              <w:b/>
              <w:sz w:val="18"/>
              <w:szCs w:val="18"/>
            </w:rPr>
            <w:t>iHRMS Archival</w:t>
          </w:r>
          <w:r>
            <w:rPr>
              <w:rFonts w:cs="Arial"/>
              <w:b/>
              <w:bCs/>
              <w:sz w:val="18"/>
              <w:szCs w:val="18"/>
            </w:rPr>
            <w:t xml:space="preserve"> -SOD</w:t>
          </w:r>
        </w:p>
      </w:tc>
    </w:tr>
  </w:tbl>
  <w:p w14:paraId="3621239F" w14:textId="77777777" w:rsidR="00DB436C" w:rsidRDefault="00DB43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AFA90" w14:textId="77777777" w:rsidR="00DB436C" w:rsidRDefault="00B84160">
    <w:pPr>
      <w:pStyle w:val="Header"/>
      <w:tabs>
        <w:tab w:val="left" w:pos="9810"/>
      </w:tabs>
      <w:ind w:left="0" w:right="-25"/>
      <w:jc w:val="right"/>
      <w:rPr>
        <w:b/>
        <w:i/>
        <w:sz w:val="16"/>
        <w:szCs w:val="16"/>
      </w:rPr>
    </w:pPr>
    <w:r>
      <w:rPr>
        <w:b/>
        <w:i/>
        <w:sz w:val="16"/>
        <w:szCs w:val="16"/>
      </w:rPr>
      <w:t>Internal Use Only</w:t>
    </w:r>
  </w:p>
  <w:tbl>
    <w:tblPr>
      <w:tblW w:w="10073" w:type="dxa"/>
      <w:tblInd w:w="108" w:type="dxa"/>
      <w:tblBorders>
        <w:bottom w:val="single" w:sz="4" w:space="0" w:color="auto"/>
      </w:tblBorders>
      <w:tblLayout w:type="fixed"/>
      <w:tblLook w:val="04A0" w:firstRow="1" w:lastRow="0" w:firstColumn="1" w:lastColumn="0" w:noHBand="0" w:noVBand="1"/>
    </w:tblPr>
    <w:tblGrid>
      <w:gridCol w:w="3264"/>
      <w:gridCol w:w="6809"/>
    </w:tblGrid>
    <w:tr w:rsidR="00DB436C" w14:paraId="1C815C3D" w14:textId="77777777" w:rsidTr="57DD950D">
      <w:trPr>
        <w:cantSplit/>
        <w:trHeight w:val="772"/>
      </w:trPr>
      <w:tc>
        <w:tcPr>
          <w:tcW w:w="3264" w:type="dxa"/>
          <w:vAlign w:val="center"/>
        </w:tcPr>
        <w:p w14:paraId="2D461D88" w14:textId="77777777" w:rsidR="00DB436C" w:rsidRDefault="00B84160">
          <w:pPr>
            <w:tabs>
              <w:tab w:val="left" w:pos="2637"/>
            </w:tabs>
            <w:spacing w:before="40" w:after="40"/>
            <w:ind w:left="-18"/>
            <w:rPr>
              <w:rFonts w:ascii="Arial Narrow" w:hAnsi="Arial Narrow"/>
              <w:sz w:val="18"/>
            </w:rPr>
          </w:pPr>
          <w:r>
            <w:rPr>
              <w:noProof/>
            </w:rPr>
            <w:drawing>
              <wp:inline distT="0" distB="0" distL="0" distR="0" wp14:anchorId="3483199F" wp14:editId="07777777">
                <wp:extent cx="1562100" cy="40005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noChangeArrowheads="1"/>
                        </pic:cNvPicPr>
                      </pic:nvPicPr>
                      <pic:blipFill>
                        <a:blip r:embed="rId1"/>
                        <a:srcRect/>
                        <a:stretch>
                          <a:fillRect/>
                        </a:stretch>
                      </pic:blipFill>
                      <pic:spPr>
                        <a:xfrm>
                          <a:off x="0" y="0"/>
                          <a:ext cx="1562100" cy="400050"/>
                        </a:xfrm>
                        <a:prstGeom prst="rect">
                          <a:avLst/>
                        </a:prstGeom>
                        <a:noFill/>
                        <a:ln w="9525">
                          <a:noFill/>
                          <a:miter lim="800000"/>
                          <a:headEnd/>
                          <a:tailEnd/>
                        </a:ln>
                      </pic:spPr>
                    </pic:pic>
                  </a:graphicData>
                </a:graphic>
              </wp:inline>
            </w:drawing>
          </w:r>
        </w:p>
      </w:tc>
      <w:tc>
        <w:tcPr>
          <w:tcW w:w="6809" w:type="dxa"/>
          <w:vAlign w:val="bottom"/>
        </w:tcPr>
        <w:p w14:paraId="38AF4F6E" w14:textId="77777777" w:rsidR="00DB436C" w:rsidRDefault="00B84160">
          <w:pPr>
            <w:tabs>
              <w:tab w:val="left" w:pos="2637"/>
              <w:tab w:val="left" w:pos="5703"/>
            </w:tabs>
            <w:spacing w:before="40" w:after="40"/>
            <w:ind w:right="0"/>
            <w:jc w:val="right"/>
            <w:rPr>
              <w:b/>
              <w:sz w:val="18"/>
              <w:szCs w:val="18"/>
            </w:rPr>
          </w:pPr>
          <w:r>
            <w:rPr>
              <w:b/>
              <w:sz w:val="18"/>
              <w:szCs w:val="18"/>
            </w:rPr>
            <w:t>iHRMS Archival-SOD</w:t>
          </w:r>
        </w:p>
      </w:tc>
    </w:tr>
  </w:tbl>
  <w:p w14:paraId="73F8DB4D" w14:textId="77777777" w:rsidR="00DB436C" w:rsidRDefault="00DB43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A27EB" w14:textId="77777777" w:rsidR="00DB436C" w:rsidRDefault="00B84160">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DB436C" w14:paraId="2F67201A" w14:textId="77777777" w:rsidTr="57DD950D">
      <w:trPr>
        <w:cantSplit/>
        <w:trHeight w:val="780"/>
      </w:trPr>
      <w:tc>
        <w:tcPr>
          <w:tcW w:w="5940" w:type="dxa"/>
          <w:vAlign w:val="bottom"/>
        </w:tcPr>
        <w:p w14:paraId="23F9E443" w14:textId="77777777" w:rsidR="00DB436C" w:rsidRDefault="00B84160">
          <w:pPr>
            <w:tabs>
              <w:tab w:val="center" w:pos="792"/>
            </w:tabs>
            <w:spacing w:before="40" w:after="40"/>
            <w:ind w:left="0" w:right="0"/>
            <w:rPr>
              <w:rFonts w:ascii="Arial Narrow" w:hAnsi="Arial Narrow"/>
              <w:sz w:val="18"/>
            </w:rPr>
          </w:pPr>
          <w:r>
            <w:rPr>
              <w:b/>
              <w:sz w:val="18"/>
              <w:szCs w:val="18"/>
            </w:rPr>
            <w:t>iHRMS Archival -SOD</w:t>
          </w:r>
        </w:p>
      </w:tc>
      <w:tc>
        <w:tcPr>
          <w:tcW w:w="4050" w:type="dxa"/>
          <w:vAlign w:val="bottom"/>
        </w:tcPr>
        <w:p w14:paraId="12EECDEE" w14:textId="77777777" w:rsidR="00DB436C" w:rsidRDefault="00B84160">
          <w:pPr>
            <w:spacing w:before="40" w:after="40"/>
            <w:ind w:left="0" w:right="0"/>
            <w:jc w:val="right"/>
            <w:rPr>
              <w:b/>
            </w:rPr>
          </w:pPr>
          <w:r>
            <w:rPr>
              <w:noProof/>
            </w:rPr>
            <w:drawing>
              <wp:anchor distT="0" distB="0" distL="114300" distR="114300" simplePos="0" relativeHeight="251655168" behindDoc="0" locked="0" layoutInCell="1" allowOverlap="1" wp14:anchorId="75B0EF8C" wp14:editId="07777777">
                <wp:simplePos x="0" y="0"/>
                <wp:positionH relativeFrom="column">
                  <wp:posOffset>800735</wp:posOffset>
                </wp:positionH>
                <wp:positionV relativeFrom="paragraph">
                  <wp:posOffset>-351155</wp:posOffset>
                </wp:positionV>
                <wp:extent cx="1551305" cy="393065"/>
                <wp:effectExtent l="19050" t="0" r="0" b="0"/>
                <wp:wrapNone/>
                <wp:docPr id="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tc>
    </w:tr>
  </w:tbl>
  <w:p w14:paraId="115C1B2A" w14:textId="77777777" w:rsidR="00DB436C" w:rsidRDefault="00DB436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17D59" w14:textId="77777777" w:rsidR="00DB436C" w:rsidRDefault="00B84160">
    <w:pPr>
      <w:pStyle w:val="Header"/>
      <w:tabs>
        <w:tab w:val="left" w:pos="9810"/>
      </w:tabs>
      <w:ind w:left="0" w:right="-25"/>
      <w:jc w:val="right"/>
      <w:rPr>
        <w:b/>
        <w:i/>
        <w:sz w:val="16"/>
        <w:szCs w:val="16"/>
      </w:rPr>
    </w:pPr>
    <w:r>
      <w:rPr>
        <w:b/>
        <w:i/>
        <w:sz w:val="16"/>
        <w:szCs w:val="16"/>
      </w:rPr>
      <w:t>Internal Use Only</w:t>
    </w:r>
  </w:p>
  <w:tbl>
    <w:tblPr>
      <w:tblW w:w="10073" w:type="dxa"/>
      <w:tblInd w:w="108" w:type="dxa"/>
      <w:tblBorders>
        <w:bottom w:val="single" w:sz="4" w:space="0" w:color="auto"/>
      </w:tblBorders>
      <w:tblLayout w:type="fixed"/>
      <w:tblLook w:val="04A0" w:firstRow="1" w:lastRow="0" w:firstColumn="1" w:lastColumn="0" w:noHBand="0" w:noVBand="1"/>
    </w:tblPr>
    <w:tblGrid>
      <w:gridCol w:w="3264"/>
      <w:gridCol w:w="6809"/>
    </w:tblGrid>
    <w:tr w:rsidR="00DB436C" w14:paraId="300D6E8C" w14:textId="77777777" w:rsidTr="57DD950D">
      <w:trPr>
        <w:cantSplit/>
        <w:trHeight w:val="772"/>
      </w:trPr>
      <w:tc>
        <w:tcPr>
          <w:tcW w:w="3264" w:type="dxa"/>
          <w:vAlign w:val="center"/>
        </w:tcPr>
        <w:p w14:paraId="16BD86AF" w14:textId="77777777" w:rsidR="00DB436C" w:rsidRDefault="00B84160">
          <w:pPr>
            <w:tabs>
              <w:tab w:val="left" w:pos="2637"/>
            </w:tabs>
            <w:spacing w:before="40" w:after="40"/>
            <w:ind w:left="-18"/>
            <w:rPr>
              <w:rFonts w:ascii="Arial Narrow" w:hAnsi="Arial Narrow"/>
              <w:sz w:val="18"/>
            </w:rPr>
          </w:pPr>
          <w:r>
            <w:rPr>
              <w:noProof/>
            </w:rPr>
            <w:drawing>
              <wp:inline distT="0" distB="0" distL="0" distR="0" wp14:anchorId="4CD0EEBA" wp14:editId="07777777">
                <wp:extent cx="1562100" cy="400050"/>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noChangeArrowheads="1"/>
                        </pic:cNvPicPr>
                      </pic:nvPicPr>
                      <pic:blipFill>
                        <a:blip r:embed="rId1"/>
                        <a:srcRect/>
                        <a:stretch>
                          <a:fillRect/>
                        </a:stretch>
                      </pic:blipFill>
                      <pic:spPr>
                        <a:xfrm>
                          <a:off x="0" y="0"/>
                          <a:ext cx="1562100" cy="400050"/>
                        </a:xfrm>
                        <a:prstGeom prst="rect">
                          <a:avLst/>
                        </a:prstGeom>
                        <a:noFill/>
                        <a:ln w="9525">
                          <a:noFill/>
                          <a:miter lim="800000"/>
                          <a:headEnd/>
                          <a:tailEnd/>
                        </a:ln>
                      </pic:spPr>
                    </pic:pic>
                  </a:graphicData>
                </a:graphic>
              </wp:inline>
            </w:drawing>
          </w:r>
        </w:p>
      </w:tc>
      <w:tc>
        <w:tcPr>
          <w:tcW w:w="6809" w:type="dxa"/>
          <w:vAlign w:val="bottom"/>
        </w:tcPr>
        <w:p w14:paraId="20E55482" w14:textId="77777777" w:rsidR="00DB436C" w:rsidRDefault="00B84160">
          <w:pPr>
            <w:tabs>
              <w:tab w:val="left" w:pos="2637"/>
              <w:tab w:val="left" w:pos="5703"/>
            </w:tabs>
            <w:spacing w:before="40" w:after="40"/>
            <w:ind w:right="0"/>
            <w:jc w:val="right"/>
            <w:rPr>
              <w:b/>
              <w:sz w:val="18"/>
              <w:szCs w:val="18"/>
            </w:rPr>
          </w:pPr>
          <w:r>
            <w:rPr>
              <w:b/>
              <w:sz w:val="18"/>
              <w:szCs w:val="18"/>
            </w:rPr>
            <w:t>iHRMS Archival -SOD</w:t>
          </w:r>
        </w:p>
      </w:tc>
    </w:tr>
  </w:tbl>
  <w:p w14:paraId="692CE51E" w14:textId="77777777" w:rsidR="00DB436C" w:rsidRDefault="00DB436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E04BB" w14:textId="77777777" w:rsidR="00DB436C" w:rsidRDefault="00B84160">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DB436C" w14:paraId="159EA08B" w14:textId="77777777" w:rsidTr="57DD950D">
      <w:trPr>
        <w:cantSplit/>
        <w:trHeight w:val="780"/>
      </w:trPr>
      <w:tc>
        <w:tcPr>
          <w:tcW w:w="5940" w:type="dxa"/>
          <w:vAlign w:val="bottom"/>
        </w:tcPr>
        <w:p w14:paraId="3D168B20" w14:textId="77777777" w:rsidR="00DB436C" w:rsidRDefault="00B84160">
          <w:pPr>
            <w:tabs>
              <w:tab w:val="center" w:pos="792"/>
            </w:tabs>
            <w:spacing w:before="40" w:after="40"/>
            <w:ind w:left="-108" w:right="0"/>
            <w:rPr>
              <w:rFonts w:ascii="Arial Narrow" w:hAnsi="Arial Narrow"/>
              <w:sz w:val="18"/>
            </w:rPr>
          </w:pPr>
          <w:r>
            <w:rPr>
              <w:b/>
              <w:sz w:val="18"/>
              <w:szCs w:val="18"/>
            </w:rPr>
            <w:t>iHRMS Archival -SOD</w:t>
          </w:r>
        </w:p>
      </w:tc>
      <w:tc>
        <w:tcPr>
          <w:tcW w:w="4050" w:type="dxa"/>
          <w:vAlign w:val="bottom"/>
        </w:tcPr>
        <w:p w14:paraId="6D8C5BEA" w14:textId="77777777" w:rsidR="00DB436C" w:rsidRDefault="00B84160">
          <w:pPr>
            <w:spacing w:before="40" w:after="40"/>
            <w:ind w:left="0" w:right="0"/>
            <w:jc w:val="right"/>
            <w:rPr>
              <w:b/>
            </w:rPr>
          </w:pPr>
          <w:r>
            <w:rPr>
              <w:noProof/>
            </w:rPr>
            <w:drawing>
              <wp:anchor distT="0" distB="0" distL="114300" distR="114300" simplePos="0" relativeHeight="251660288" behindDoc="0" locked="0" layoutInCell="1" allowOverlap="1" wp14:anchorId="2412CB6D" wp14:editId="07777777">
                <wp:simplePos x="0" y="0"/>
                <wp:positionH relativeFrom="column">
                  <wp:posOffset>800735</wp:posOffset>
                </wp:positionH>
                <wp:positionV relativeFrom="paragraph">
                  <wp:posOffset>-351155</wp:posOffset>
                </wp:positionV>
                <wp:extent cx="1551305" cy="393065"/>
                <wp:effectExtent l="1905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tc>
    </w:tr>
  </w:tbl>
  <w:p w14:paraId="6A270B90" w14:textId="77777777" w:rsidR="00DB436C" w:rsidRDefault="00DB436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B237A" w14:textId="77777777" w:rsidR="00DB436C" w:rsidRDefault="00B84160">
    <w:pPr>
      <w:pStyle w:val="Header"/>
      <w:tabs>
        <w:tab w:val="left" w:pos="9810"/>
      </w:tabs>
      <w:ind w:left="0" w:right="-25"/>
      <w:jc w:val="right"/>
      <w:rPr>
        <w:b/>
        <w:i/>
        <w:sz w:val="16"/>
        <w:szCs w:val="16"/>
      </w:rPr>
    </w:pPr>
    <w:r>
      <w:rPr>
        <w:b/>
        <w:i/>
        <w:sz w:val="16"/>
        <w:szCs w:val="16"/>
      </w:rPr>
      <w:t>Internal Use Only</w:t>
    </w:r>
  </w:p>
  <w:tbl>
    <w:tblPr>
      <w:tblW w:w="10073" w:type="dxa"/>
      <w:tblInd w:w="108" w:type="dxa"/>
      <w:tblBorders>
        <w:bottom w:val="single" w:sz="4" w:space="0" w:color="auto"/>
      </w:tblBorders>
      <w:tblLayout w:type="fixed"/>
      <w:tblLook w:val="04A0" w:firstRow="1" w:lastRow="0" w:firstColumn="1" w:lastColumn="0" w:noHBand="0" w:noVBand="1"/>
    </w:tblPr>
    <w:tblGrid>
      <w:gridCol w:w="3264"/>
      <w:gridCol w:w="6809"/>
    </w:tblGrid>
    <w:tr w:rsidR="00DB436C" w14:paraId="53A60949" w14:textId="77777777" w:rsidTr="57DD950D">
      <w:trPr>
        <w:cantSplit/>
        <w:trHeight w:val="772"/>
      </w:trPr>
      <w:tc>
        <w:tcPr>
          <w:tcW w:w="3264" w:type="dxa"/>
          <w:vAlign w:val="center"/>
        </w:tcPr>
        <w:p w14:paraId="6BF20CEA" w14:textId="77777777" w:rsidR="00DB436C" w:rsidRDefault="00B84160">
          <w:pPr>
            <w:tabs>
              <w:tab w:val="left" w:pos="2637"/>
            </w:tabs>
            <w:spacing w:before="40" w:after="40"/>
            <w:ind w:left="-18"/>
            <w:rPr>
              <w:rFonts w:ascii="Arial Narrow" w:hAnsi="Arial Narrow"/>
              <w:sz w:val="18"/>
            </w:rPr>
          </w:pPr>
          <w:r>
            <w:rPr>
              <w:noProof/>
            </w:rPr>
            <w:drawing>
              <wp:inline distT="0" distB="0" distL="0" distR="0" wp14:anchorId="334F0B14" wp14:editId="07777777">
                <wp:extent cx="1562100" cy="4000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
                        <a:srcRect/>
                        <a:stretch>
                          <a:fillRect/>
                        </a:stretch>
                      </pic:blipFill>
                      <pic:spPr>
                        <a:xfrm>
                          <a:off x="0" y="0"/>
                          <a:ext cx="1562100" cy="400050"/>
                        </a:xfrm>
                        <a:prstGeom prst="rect">
                          <a:avLst/>
                        </a:prstGeom>
                        <a:noFill/>
                        <a:ln w="9525">
                          <a:noFill/>
                          <a:miter lim="800000"/>
                          <a:headEnd/>
                          <a:tailEnd/>
                        </a:ln>
                      </pic:spPr>
                    </pic:pic>
                  </a:graphicData>
                </a:graphic>
              </wp:inline>
            </w:drawing>
          </w:r>
        </w:p>
      </w:tc>
      <w:tc>
        <w:tcPr>
          <w:tcW w:w="6809" w:type="dxa"/>
          <w:vAlign w:val="bottom"/>
        </w:tcPr>
        <w:p w14:paraId="589FAD77" w14:textId="77777777" w:rsidR="00DB436C" w:rsidRDefault="00B84160">
          <w:pPr>
            <w:tabs>
              <w:tab w:val="left" w:pos="2637"/>
              <w:tab w:val="left" w:pos="5703"/>
            </w:tabs>
            <w:spacing w:before="40" w:after="40"/>
            <w:ind w:right="0"/>
            <w:jc w:val="right"/>
            <w:rPr>
              <w:b/>
              <w:sz w:val="18"/>
              <w:szCs w:val="18"/>
            </w:rPr>
          </w:pPr>
          <w:r>
            <w:rPr>
              <w:b/>
              <w:sz w:val="18"/>
              <w:szCs w:val="18"/>
            </w:rPr>
            <w:t>iHRMS Archival –SOD</w:t>
          </w:r>
        </w:p>
      </w:tc>
    </w:tr>
  </w:tbl>
  <w:p w14:paraId="25F866C5" w14:textId="77777777" w:rsidR="00DB436C" w:rsidRDefault="00DB436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7B22B" w14:textId="77777777" w:rsidR="00DB436C" w:rsidRDefault="00B84160">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DB436C" w14:paraId="37A3D89E" w14:textId="77777777" w:rsidTr="57DD950D">
      <w:trPr>
        <w:cantSplit/>
        <w:trHeight w:val="780"/>
      </w:trPr>
      <w:tc>
        <w:tcPr>
          <w:tcW w:w="5940" w:type="dxa"/>
          <w:vAlign w:val="bottom"/>
        </w:tcPr>
        <w:p w14:paraId="0691221B" w14:textId="77777777" w:rsidR="00DB436C" w:rsidRDefault="00B84160">
          <w:pPr>
            <w:tabs>
              <w:tab w:val="center" w:pos="792"/>
            </w:tabs>
            <w:spacing w:before="40" w:after="40"/>
            <w:ind w:left="-108" w:right="0"/>
            <w:rPr>
              <w:rFonts w:ascii="Arial Narrow" w:hAnsi="Arial Narrow"/>
              <w:sz w:val="18"/>
            </w:rPr>
          </w:pPr>
          <w:r>
            <w:rPr>
              <w:b/>
              <w:sz w:val="18"/>
              <w:szCs w:val="18"/>
            </w:rPr>
            <w:t>iHRMS Archival -SOD</w:t>
          </w:r>
        </w:p>
      </w:tc>
      <w:tc>
        <w:tcPr>
          <w:tcW w:w="4050" w:type="dxa"/>
          <w:vAlign w:val="bottom"/>
        </w:tcPr>
        <w:p w14:paraId="570095B5" w14:textId="77777777" w:rsidR="00DB436C" w:rsidRDefault="00B84160">
          <w:pPr>
            <w:spacing w:before="40" w:after="40"/>
            <w:ind w:left="0" w:right="0"/>
            <w:jc w:val="right"/>
            <w:rPr>
              <w:b/>
            </w:rPr>
          </w:pPr>
          <w:r>
            <w:rPr>
              <w:noProof/>
            </w:rPr>
            <w:drawing>
              <wp:anchor distT="0" distB="0" distL="114300" distR="114300" simplePos="0" relativeHeight="251656192" behindDoc="0" locked="0" layoutInCell="1" allowOverlap="1" wp14:anchorId="01CBBB1F" wp14:editId="07777777">
                <wp:simplePos x="0" y="0"/>
                <wp:positionH relativeFrom="column">
                  <wp:posOffset>800735</wp:posOffset>
                </wp:positionH>
                <wp:positionV relativeFrom="paragraph">
                  <wp:posOffset>-364490</wp:posOffset>
                </wp:positionV>
                <wp:extent cx="1551305" cy="393065"/>
                <wp:effectExtent l="19050" t="0" r="0" b="0"/>
                <wp:wrapNone/>
                <wp:docPr id="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tc>
    </w:tr>
  </w:tbl>
  <w:p w14:paraId="6D05CB64" w14:textId="77777777" w:rsidR="00DB436C" w:rsidRDefault="00DB436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D7BCD" w14:textId="77777777" w:rsidR="00DB436C" w:rsidRDefault="00B84160">
    <w:pPr>
      <w:pStyle w:val="Header"/>
      <w:tabs>
        <w:tab w:val="left" w:pos="9810"/>
      </w:tabs>
      <w:ind w:left="0" w:right="-25"/>
      <w:jc w:val="right"/>
      <w:rPr>
        <w:b/>
        <w:i/>
        <w:sz w:val="16"/>
        <w:szCs w:val="16"/>
      </w:rPr>
    </w:pPr>
    <w:r>
      <w:rPr>
        <w:b/>
        <w:i/>
        <w:sz w:val="16"/>
        <w:szCs w:val="16"/>
      </w:rPr>
      <w:t>Internal Use Only</w:t>
    </w:r>
  </w:p>
  <w:tbl>
    <w:tblPr>
      <w:tblW w:w="10073" w:type="dxa"/>
      <w:tblInd w:w="108" w:type="dxa"/>
      <w:tblBorders>
        <w:bottom w:val="single" w:sz="4" w:space="0" w:color="auto"/>
      </w:tblBorders>
      <w:tblLayout w:type="fixed"/>
      <w:tblLook w:val="04A0" w:firstRow="1" w:lastRow="0" w:firstColumn="1" w:lastColumn="0" w:noHBand="0" w:noVBand="1"/>
    </w:tblPr>
    <w:tblGrid>
      <w:gridCol w:w="3264"/>
      <w:gridCol w:w="6809"/>
    </w:tblGrid>
    <w:tr w:rsidR="00DB436C" w14:paraId="7EE500AB" w14:textId="77777777" w:rsidTr="57DD950D">
      <w:trPr>
        <w:cantSplit/>
        <w:trHeight w:val="772"/>
      </w:trPr>
      <w:tc>
        <w:tcPr>
          <w:tcW w:w="3264" w:type="dxa"/>
          <w:vAlign w:val="center"/>
        </w:tcPr>
        <w:p w14:paraId="45C3DCF2" w14:textId="77777777" w:rsidR="00DB436C" w:rsidRDefault="00B84160">
          <w:pPr>
            <w:tabs>
              <w:tab w:val="left" w:pos="2637"/>
            </w:tabs>
            <w:spacing w:before="40" w:after="40"/>
            <w:ind w:left="-18"/>
            <w:rPr>
              <w:rFonts w:ascii="Arial Narrow" w:hAnsi="Arial Narrow"/>
              <w:sz w:val="18"/>
            </w:rPr>
          </w:pPr>
          <w:r>
            <w:rPr>
              <w:noProof/>
            </w:rPr>
            <w:drawing>
              <wp:inline distT="0" distB="0" distL="0" distR="0" wp14:anchorId="1722BE27" wp14:editId="07777777">
                <wp:extent cx="1562100" cy="4000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
                        <a:srcRect/>
                        <a:stretch>
                          <a:fillRect/>
                        </a:stretch>
                      </pic:blipFill>
                      <pic:spPr>
                        <a:xfrm>
                          <a:off x="0" y="0"/>
                          <a:ext cx="1562100" cy="400050"/>
                        </a:xfrm>
                        <a:prstGeom prst="rect">
                          <a:avLst/>
                        </a:prstGeom>
                        <a:noFill/>
                        <a:ln w="9525">
                          <a:noFill/>
                          <a:miter lim="800000"/>
                          <a:headEnd/>
                          <a:tailEnd/>
                        </a:ln>
                      </pic:spPr>
                    </pic:pic>
                  </a:graphicData>
                </a:graphic>
              </wp:inline>
            </w:drawing>
          </w:r>
        </w:p>
      </w:tc>
      <w:tc>
        <w:tcPr>
          <w:tcW w:w="6809" w:type="dxa"/>
          <w:vAlign w:val="bottom"/>
        </w:tcPr>
        <w:p w14:paraId="4E137A92" w14:textId="77777777" w:rsidR="00DB436C" w:rsidRDefault="00B84160">
          <w:pPr>
            <w:tabs>
              <w:tab w:val="left" w:pos="2637"/>
              <w:tab w:val="left" w:pos="5703"/>
            </w:tabs>
            <w:spacing w:before="40" w:after="40"/>
            <w:ind w:right="0"/>
            <w:jc w:val="right"/>
            <w:rPr>
              <w:b/>
              <w:sz w:val="18"/>
              <w:szCs w:val="18"/>
            </w:rPr>
          </w:pPr>
          <w:r>
            <w:rPr>
              <w:b/>
              <w:sz w:val="18"/>
              <w:szCs w:val="18"/>
            </w:rPr>
            <w:t>iHRMS Archival -SOD</w:t>
          </w:r>
        </w:p>
      </w:tc>
    </w:tr>
  </w:tbl>
  <w:p w14:paraId="762D34F9" w14:textId="77777777" w:rsidR="00DB436C" w:rsidRDefault="00DB436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DB436C" w14:paraId="2FAA2644" w14:textId="77777777" w:rsidTr="57DD950D">
      <w:trPr>
        <w:cantSplit/>
        <w:trHeight w:val="780"/>
      </w:trPr>
      <w:tc>
        <w:tcPr>
          <w:tcW w:w="5940" w:type="dxa"/>
          <w:vAlign w:val="bottom"/>
        </w:tcPr>
        <w:p w14:paraId="2C7008D3" w14:textId="77777777" w:rsidR="00DB436C" w:rsidRDefault="00B84160">
          <w:pPr>
            <w:tabs>
              <w:tab w:val="center" w:pos="792"/>
            </w:tabs>
            <w:spacing w:before="40" w:after="40"/>
            <w:ind w:left="-108" w:right="0"/>
            <w:rPr>
              <w:rFonts w:ascii="Arial Narrow" w:hAnsi="Arial Narrow"/>
              <w:sz w:val="18"/>
            </w:rPr>
          </w:pPr>
          <w:r>
            <w:rPr>
              <w:b/>
              <w:sz w:val="18"/>
              <w:szCs w:val="18"/>
            </w:rPr>
            <w:t>iHRMS Archival -SOD</w:t>
          </w:r>
        </w:p>
      </w:tc>
      <w:tc>
        <w:tcPr>
          <w:tcW w:w="4050" w:type="dxa"/>
          <w:vAlign w:val="bottom"/>
        </w:tcPr>
        <w:p w14:paraId="4BEEEF42" w14:textId="77777777" w:rsidR="00DB436C" w:rsidRDefault="00B84160">
          <w:pPr>
            <w:spacing w:before="40" w:after="40"/>
            <w:ind w:left="0" w:right="0"/>
            <w:jc w:val="right"/>
            <w:rPr>
              <w:b/>
            </w:rPr>
          </w:pPr>
          <w:r>
            <w:rPr>
              <w:noProof/>
            </w:rPr>
            <w:drawing>
              <wp:anchor distT="0" distB="0" distL="114300" distR="114300" simplePos="0" relativeHeight="251658240" behindDoc="0" locked="0" layoutInCell="1" allowOverlap="1" wp14:anchorId="1E4E1546" wp14:editId="07777777">
                <wp:simplePos x="0" y="0"/>
                <wp:positionH relativeFrom="column">
                  <wp:posOffset>741680</wp:posOffset>
                </wp:positionH>
                <wp:positionV relativeFrom="paragraph">
                  <wp:posOffset>118745</wp:posOffset>
                </wp:positionV>
                <wp:extent cx="1551305" cy="393065"/>
                <wp:effectExtent l="19050" t="0" r="0" b="0"/>
                <wp:wrapNone/>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p w14:paraId="05F814D9" w14:textId="77777777" w:rsidR="00DB436C" w:rsidRDefault="00DB436C">
          <w:pPr>
            <w:spacing w:before="40" w:after="40"/>
            <w:ind w:left="0" w:right="0"/>
            <w:jc w:val="right"/>
            <w:rPr>
              <w:b/>
            </w:rPr>
          </w:pPr>
        </w:p>
        <w:p w14:paraId="69596ACF" w14:textId="77777777" w:rsidR="00DB436C" w:rsidRDefault="00DB436C">
          <w:pPr>
            <w:spacing w:before="40" w:after="40"/>
            <w:ind w:left="0" w:right="0"/>
            <w:jc w:val="center"/>
            <w:rPr>
              <w:b/>
            </w:rPr>
          </w:pPr>
        </w:p>
      </w:tc>
    </w:tr>
  </w:tbl>
  <w:p w14:paraId="12116FDA" w14:textId="77777777" w:rsidR="00DB436C" w:rsidRDefault="00DB436C">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FFFFFF7D"/>
    <w:lvl w:ilvl="0">
      <w:start w:val="1"/>
      <w:numFmt w:val="lowerRoman"/>
      <w:pStyle w:val="ListNumber4"/>
      <w:lvlText w:val="%1."/>
      <w:lvlJc w:val="left"/>
      <w:pPr>
        <w:tabs>
          <w:tab w:val="left" w:pos="3024"/>
        </w:tabs>
        <w:ind w:left="2664" w:hanging="360"/>
      </w:pPr>
      <w:rPr>
        <w:rFonts w:ascii="Arial" w:hAnsi="Arial" w:hint="default"/>
        <w:b w:val="0"/>
        <w:i w:val="0"/>
        <w:sz w:val="22"/>
      </w:rPr>
    </w:lvl>
  </w:abstractNum>
  <w:abstractNum w:abstractNumId="1"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2" w15:restartNumberingAfterBreak="0">
    <w:nsid w:val="00000004"/>
    <w:multiLevelType w:val="multilevel"/>
    <w:tmpl w:val="00000004"/>
    <w:lvl w:ilvl="0">
      <w:start w:val="1"/>
      <w:numFmt w:val="bullet"/>
      <w:lvlText w:val=""/>
      <w:lvlJc w:val="left"/>
      <w:pPr>
        <w:tabs>
          <w:tab w:val="left" w:pos="0"/>
        </w:tabs>
        <w:ind w:left="1296" w:hanging="360"/>
      </w:pPr>
      <w:rPr>
        <w:rFonts w:ascii="Symbol" w:hAnsi="Symbol" w:cs="Symbol"/>
      </w:rPr>
    </w:lvl>
    <w:lvl w:ilvl="1">
      <w:start w:val="1"/>
      <w:numFmt w:val="bullet"/>
      <w:lvlText w:val="o"/>
      <w:lvlJc w:val="left"/>
      <w:pPr>
        <w:tabs>
          <w:tab w:val="left" w:pos="0"/>
        </w:tabs>
        <w:ind w:left="2016" w:hanging="360"/>
      </w:pPr>
      <w:rPr>
        <w:rFonts w:ascii="Courier New" w:hAnsi="Courier New" w:cs="Courier New"/>
      </w:rPr>
    </w:lvl>
    <w:lvl w:ilvl="2">
      <w:start w:val="1"/>
      <w:numFmt w:val="bullet"/>
      <w:lvlText w:val=""/>
      <w:lvlJc w:val="left"/>
      <w:pPr>
        <w:tabs>
          <w:tab w:val="left" w:pos="0"/>
        </w:tabs>
        <w:ind w:left="2736" w:hanging="360"/>
      </w:pPr>
      <w:rPr>
        <w:rFonts w:ascii="Wingdings" w:hAnsi="Wingdings" w:cs="Wingdings"/>
      </w:rPr>
    </w:lvl>
    <w:lvl w:ilvl="3">
      <w:start w:val="1"/>
      <w:numFmt w:val="bullet"/>
      <w:lvlText w:val=""/>
      <w:lvlJc w:val="left"/>
      <w:pPr>
        <w:tabs>
          <w:tab w:val="left" w:pos="0"/>
        </w:tabs>
        <w:ind w:left="3456" w:hanging="360"/>
      </w:pPr>
      <w:rPr>
        <w:rFonts w:ascii="Symbol" w:hAnsi="Symbol" w:cs="Symbol"/>
      </w:rPr>
    </w:lvl>
    <w:lvl w:ilvl="4">
      <w:start w:val="1"/>
      <w:numFmt w:val="bullet"/>
      <w:lvlText w:val="o"/>
      <w:lvlJc w:val="left"/>
      <w:pPr>
        <w:tabs>
          <w:tab w:val="left" w:pos="0"/>
        </w:tabs>
        <w:ind w:left="4176" w:hanging="360"/>
      </w:pPr>
      <w:rPr>
        <w:rFonts w:ascii="Courier New" w:hAnsi="Courier New" w:cs="Courier New"/>
      </w:rPr>
    </w:lvl>
    <w:lvl w:ilvl="5">
      <w:start w:val="1"/>
      <w:numFmt w:val="bullet"/>
      <w:lvlText w:val=""/>
      <w:lvlJc w:val="left"/>
      <w:pPr>
        <w:tabs>
          <w:tab w:val="left" w:pos="0"/>
        </w:tabs>
        <w:ind w:left="4896" w:hanging="360"/>
      </w:pPr>
      <w:rPr>
        <w:rFonts w:ascii="Wingdings" w:hAnsi="Wingdings" w:cs="Wingdings"/>
      </w:rPr>
    </w:lvl>
    <w:lvl w:ilvl="6">
      <w:start w:val="1"/>
      <w:numFmt w:val="bullet"/>
      <w:lvlText w:val=""/>
      <w:lvlJc w:val="left"/>
      <w:pPr>
        <w:tabs>
          <w:tab w:val="left" w:pos="0"/>
        </w:tabs>
        <w:ind w:left="5616" w:hanging="360"/>
      </w:pPr>
      <w:rPr>
        <w:rFonts w:ascii="Symbol" w:hAnsi="Symbol" w:cs="Symbol"/>
      </w:rPr>
    </w:lvl>
    <w:lvl w:ilvl="7">
      <w:start w:val="1"/>
      <w:numFmt w:val="bullet"/>
      <w:lvlText w:val="o"/>
      <w:lvlJc w:val="left"/>
      <w:pPr>
        <w:tabs>
          <w:tab w:val="left" w:pos="0"/>
        </w:tabs>
        <w:ind w:left="6336" w:hanging="360"/>
      </w:pPr>
      <w:rPr>
        <w:rFonts w:ascii="Courier New" w:hAnsi="Courier New" w:cs="Courier New"/>
      </w:rPr>
    </w:lvl>
    <w:lvl w:ilvl="8">
      <w:start w:val="1"/>
      <w:numFmt w:val="bullet"/>
      <w:lvlText w:val=""/>
      <w:lvlJc w:val="left"/>
      <w:pPr>
        <w:tabs>
          <w:tab w:val="left" w:pos="0"/>
        </w:tabs>
        <w:ind w:left="7056" w:hanging="360"/>
      </w:pPr>
      <w:rPr>
        <w:rFonts w:ascii="Wingdings" w:hAnsi="Wingdings" w:cs="Wingdings"/>
      </w:rPr>
    </w:lvl>
  </w:abstractNum>
  <w:abstractNum w:abstractNumId="3" w15:restartNumberingAfterBreak="0">
    <w:nsid w:val="00000006"/>
    <w:multiLevelType w:val="multilevel"/>
    <w:tmpl w:val="00000006"/>
    <w:lvl w:ilvl="0">
      <w:start w:val="1"/>
      <w:numFmt w:val="bullet"/>
      <w:lvlText w:val=""/>
      <w:lvlJc w:val="left"/>
      <w:pPr>
        <w:tabs>
          <w:tab w:val="left" w:pos="720"/>
        </w:tabs>
        <w:ind w:left="720" w:hanging="360"/>
      </w:pPr>
      <w:rPr>
        <w:rFonts w:ascii="Symbol" w:hAnsi="Symbol" w:cs="Arial" w:hint="default"/>
      </w:rPr>
    </w:lvl>
    <w:lvl w:ilvl="1">
      <w:start w:val="1"/>
      <w:numFmt w:val="bullet"/>
      <w:lvlText w:val="o"/>
      <w:lvlJc w:val="left"/>
      <w:pPr>
        <w:tabs>
          <w:tab w:val="left" w:pos="1440"/>
        </w:tabs>
        <w:ind w:left="1440" w:hanging="360"/>
      </w:pPr>
      <w:rPr>
        <w:rFonts w:ascii="Courier New" w:hAnsi="Courier New"/>
      </w:rPr>
    </w:lvl>
    <w:lvl w:ilvl="2">
      <w:start w:val="1"/>
      <w:numFmt w:val="bullet"/>
      <w:lvlText w:val=""/>
      <w:lvlJc w:val="left"/>
      <w:pPr>
        <w:tabs>
          <w:tab w:val="left" w:pos="2160"/>
        </w:tabs>
        <w:ind w:left="2160" w:hanging="360"/>
      </w:pPr>
      <w:rPr>
        <w:rFonts w:ascii="Wingdings" w:hAnsi="Wingdings"/>
      </w:rPr>
    </w:lvl>
    <w:lvl w:ilvl="3">
      <w:start w:val="1"/>
      <w:numFmt w:val="bullet"/>
      <w:lvlText w:val=""/>
      <w:lvlJc w:val="left"/>
      <w:pPr>
        <w:tabs>
          <w:tab w:val="left" w:pos="2880"/>
        </w:tabs>
        <w:ind w:left="2880" w:hanging="360"/>
      </w:pPr>
      <w:rPr>
        <w:rFonts w:ascii="Symbol" w:hAnsi="Symbol" w:cs="Arial" w:hint="default"/>
      </w:rPr>
    </w:lvl>
    <w:lvl w:ilvl="4">
      <w:start w:val="1"/>
      <w:numFmt w:val="bullet"/>
      <w:lvlText w:val="o"/>
      <w:lvlJc w:val="left"/>
      <w:pPr>
        <w:tabs>
          <w:tab w:val="left" w:pos="3600"/>
        </w:tabs>
        <w:ind w:left="3600" w:hanging="360"/>
      </w:pPr>
      <w:rPr>
        <w:rFonts w:ascii="Courier New" w:hAnsi="Courier New"/>
      </w:rPr>
    </w:lvl>
    <w:lvl w:ilvl="5">
      <w:start w:val="1"/>
      <w:numFmt w:val="bullet"/>
      <w:lvlText w:val=""/>
      <w:lvlJc w:val="left"/>
      <w:pPr>
        <w:tabs>
          <w:tab w:val="left" w:pos="4320"/>
        </w:tabs>
        <w:ind w:left="4320" w:hanging="360"/>
      </w:pPr>
      <w:rPr>
        <w:rFonts w:ascii="Wingdings" w:hAnsi="Wingdings"/>
      </w:rPr>
    </w:lvl>
    <w:lvl w:ilvl="6">
      <w:start w:val="1"/>
      <w:numFmt w:val="bullet"/>
      <w:lvlText w:val=""/>
      <w:lvlJc w:val="left"/>
      <w:pPr>
        <w:tabs>
          <w:tab w:val="left" w:pos="5040"/>
        </w:tabs>
        <w:ind w:left="5040" w:hanging="360"/>
      </w:pPr>
      <w:rPr>
        <w:rFonts w:ascii="Symbol" w:hAnsi="Symbol" w:cs="Arial" w:hint="default"/>
      </w:rPr>
    </w:lvl>
    <w:lvl w:ilvl="7">
      <w:start w:val="1"/>
      <w:numFmt w:val="bullet"/>
      <w:lvlText w:val="o"/>
      <w:lvlJc w:val="left"/>
      <w:pPr>
        <w:tabs>
          <w:tab w:val="left" w:pos="5760"/>
        </w:tabs>
        <w:ind w:left="5760" w:hanging="360"/>
      </w:pPr>
      <w:rPr>
        <w:rFonts w:ascii="Courier New" w:hAnsi="Courier New"/>
      </w:rPr>
    </w:lvl>
    <w:lvl w:ilvl="8">
      <w:start w:val="1"/>
      <w:numFmt w:val="bullet"/>
      <w:lvlText w:val=""/>
      <w:lvlJc w:val="left"/>
      <w:pPr>
        <w:tabs>
          <w:tab w:val="left" w:pos="6480"/>
        </w:tabs>
        <w:ind w:left="6480" w:hanging="360"/>
      </w:pPr>
      <w:rPr>
        <w:rFonts w:ascii="Wingdings" w:hAnsi="Wingdings"/>
      </w:rPr>
    </w:lvl>
  </w:abstractNum>
  <w:abstractNum w:abstractNumId="4" w15:restartNumberingAfterBreak="0">
    <w:nsid w:val="00000009"/>
    <w:multiLevelType w:val="singleLevel"/>
    <w:tmpl w:val="00000009"/>
    <w:lvl w:ilvl="0">
      <w:start w:val="1"/>
      <w:numFmt w:val="bullet"/>
      <w:lvlText w:val=""/>
      <w:lvlJc w:val="left"/>
      <w:pPr>
        <w:tabs>
          <w:tab w:val="left" w:pos="0"/>
        </w:tabs>
        <w:ind w:left="1296" w:hanging="360"/>
      </w:pPr>
      <w:rPr>
        <w:rFonts w:ascii="Symbol" w:hAnsi="Symbol" w:hint="default"/>
      </w:rPr>
    </w:lvl>
  </w:abstractNum>
  <w:abstractNum w:abstractNumId="5" w15:restartNumberingAfterBreak="0">
    <w:nsid w:val="00000010"/>
    <w:multiLevelType w:val="multilevel"/>
    <w:tmpl w:val="00000010"/>
    <w:lvl w:ilvl="0">
      <w:start w:val="3"/>
      <w:numFmt w:val="decimal"/>
      <w:lvlText w:val="%1"/>
      <w:lvlJc w:val="left"/>
      <w:pPr>
        <w:tabs>
          <w:tab w:val="left" w:pos="0"/>
        </w:tabs>
        <w:ind w:left="1806" w:hanging="360"/>
      </w:pPr>
    </w:lvl>
    <w:lvl w:ilvl="1">
      <w:start w:val="1"/>
      <w:numFmt w:val="lowerLetter"/>
      <w:lvlText w:val="%2."/>
      <w:lvlJc w:val="left"/>
      <w:pPr>
        <w:tabs>
          <w:tab w:val="left" w:pos="0"/>
        </w:tabs>
        <w:ind w:left="2526" w:hanging="360"/>
      </w:pPr>
    </w:lvl>
    <w:lvl w:ilvl="2">
      <w:start w:val="1"/>
      <w:numFmt w:val="lowerRoman"/>
      <w:lvlText w:val="%2.%3."/>
      <w:lvlJc w:val="right"/>
      <w:pPr>
        <w:tabs>
          <w:tab w:val="left" w:pos="0"/>
        </w:tabs>
        <w:ind w:left="3246" w:hanging="180"/>
      </w:pPr>
    </w:lvl>
    <w:lvl w:ilvl="3">
      <w:start w:val="1"/>
      <w:numFmt w:val="decimal"/>
      <w:lvlText w:val="%2.%3.%4."/>
      <w:lvlJc w:val="left"/>
      <w:pPr>
        <w:tabs>
          <w:tab w:val="left" w:pos="0"/>
        </w:tabs>
        <w:ind w:left="3966" w:hanging="360"/>
      </w:pPr>
    </w:lvl>
    <w:lvl w:ilvl="4">
      <w:start w:val="1"/>
      <w:numFmt w:val="lowerLetter"/>
      <w:lvlText w:val="%2.%3.%4.%5."/>
      <w:lvlJc w:val="left"/>
      <w:pPr>
        <w:tabs>
          <w:tab w:val="left" w:pos="0"/>
        </w:tabs>
        <w:ind w:left="4686" w:hanging="360"/>
      </w:pPr>
    </w:lvl>
    <w:lvl w:ilvl="5">
      <w:start w:val="1"/>
      <w:numFmt w:val="lowerRoman"/>
      <w:lvlText w:val="%2.%3.%4.%5.%6."/>
      <w:lvlJc w:val="right"/>
      <w:pPr>
        <w:tabs>
          <w:tab w:val="left" w:pos="0"/>
        </w:tabs>
        <w:ind w:left="5406" w:hanging="180"/>
      </w:pPr>
    </w:lvl>
    <w:lvl w:ilvl="6">
      <w:start w:val="1"/>
      <w:numFmt w:val="decimal"/>
      <w:lvlText w:val="%2.%3.%4.%5.%6.%7."/>
      <w:lvlJc w:val="left"/>
      <w:pPr>
        <w:tabs>
          <w:tab w:val="left" w:pos="0"/>
        </w:tabs>
        <w:ind w:left="6126" w:hanging="360"/>
      </w:pPr>
    </w:lvl>
    <w:lvl w:ilvl="7">
      <w:start w:val="1"/>
      <w:numFmt w:val="lowerLetter"/>
      <w:lvlText w:val="%2.%3.%4.%5.%6.%7.%8."/>
      <w:lvlJc w:val="left"/>
      <w:pPr>
        <w:tabs>
          <w:tab w:val="left" w:pos="0"/>
        </w:tabs>
        <w:ind w:left="6846" w:hanging="360"/>
      </w:pPr>
    </w:lvl>
    <w:lvl w:ilvl="8">
      <w:start w:val="1"/>
      <w:numFmt w:val="lowerRoman"/>
      <w:lvlText w:val="%2.%3.%4.%5.%6.%7.%8.%9."/>
      <w:lvlJc w:val="right"/>
      <w:pPr>
        <w:tabs>
          <w:tab w:val="left" w:pos="0"/>
        </w:tabs>
        <w:ind w:left="7566" w:hanging="180"/>
      </w:pPr>
    </w:lvl>
  </w:abstractNum>
  <w:abstractNum w:abstractNumId="6" w15:restartNumberingAfterBreak="0">
    <w:nsid w:val="00000015"/>
    <w:multiLevelType w:val="multilevel"/>
    <w:tmpl w:val="00000015"/>
    <w:lvl w:ilvl="0">
      <w:start w:val="1"/>
      <w:numFmt w:val="bullet"/>
      <w:lvlText w:val=""/>
      <w:lvlJc w:val="left"/>
      <w:pPr>
        <w:tabs>
          <w:tab w:val="left" w:pos="720"/>
        </w:tabs>
        <w:ind w:left="720" w:hanging="360"/>
      </w:pPr>
      <w:rPr>
        <w:rFonts w:ascii="Symbol" w:hAnsi="Symbol" w:cs="OpenSymbol"/>
      </w:rPr>
    </w:lvl>
    <w:lvl w:ilvl="1">
      <w:start w:val="1"/>
      <w:numFmt w:val="bullet"/>
      <w:lvlText w:val=""/>
      <w:lvlJc w:val="left"/>
      <w:pPr>
        <w:tabs>
          <w:tab w:val="left" w:pos="1080"/>
        </w:tabs>
        <w:ind w:left="1080" w:hanging="360"/>
      </w:pPr>
      <w:rPr>
        <w:rFonts w:ascii="Symbol" w:hAnsi="Symbol" w:cs="OpenSymbol"/>
      </w:rPr>
    </w:lvl>
    <w:lvl w:ilvl="2">
      <w:start w:val="1"/>
      <w:numFmt w:val="bullet"/>
      <w:lvlText w:val=""/>
      <w:lvlJc w:val="left"/>
      <w:pPr>
        <w:tabs>
          <w:tab w:val="left" w:pos="1440"/>
        </w:tabs>
        <w:ind w:left="1440" w:hanging="360"/>
      </w:pPr>
      <w:rPr>
        <w:rFonts w:ascii="Symbol" w:hAnsi="Symbol" w:cs="OpenSymbol"/>
      </w:rPr>
    </w:lvl>
    <w:lvl w:ilvl="3">
      <w:start w:val="1"/>
      <w:numFmt w:val="bullet"/>
      <w:lvlText w:val=""/>
      <w:lvlJc w:val="left"/>
      <w:pPr>
        <w:tabs>
          <w:tab w:val="left" w:pos="1800"/>
        </w:tabs>
        <w:ind w:left="1800" w:hanging="360"/>
      </w:pPr>
      <w:rPr>
        <w:rFonts w:ascii="Symbol" w:hAnsi="Symbol" w:cs="OpenSymbol"/>
      </w:rPr>
    </w:lvl>
    <w:lvl w:ilvl="4">
      <w:start w:val="1"/>
      <w:numFmt w:val="bullet"/>
      <w:lvlText w:val=""/>
      <w:lvlJc w:val="left"/>
      <w:pPr>
        <w:tabs>
          <w:tab w:val="left" w:pos="2160"/>
        </w:tabs>
        <w:ind w:left="2160" w:hanging="360"/>
      </w:pPr>
      <w:rPr>
        <w:rFonts w:ascii="Symbol" w:hAnsi="Symbol" w:cs="OpenSymbol"/>
      </w:rPr>
    </w:lvl>
    <w:lvl w:ilvl="5">
      <w:start w:val="1"/>
      <w:numFmt w:val="bullet"/>
      <w:lvlText w:val=""/>
      <w:lvlJc w:val="left"/>
      <w:pPr>
        <w:tabs>
          <w:tab w:val="left" w:pos="2520"/>
        </w:tabs>
        <w:ind w:left="2520" w:hanging="360"/>
      </w:pPr>
      <w:rPr>
        <w:rFonts w:ascii="Symbol" w:hAnsi="Symbol" w:cs="OpenSymbol"/>
      </w:rPr>
    </w:lvl>
    <w:lvl w:ilvl="6">
      <w:start w:val="1"/>
      <w:numFmt w:val="bullet"/>
      <w:lvlText w:val=""/>
      <w:lvlJc w:val="left"/>
      <w:pPr>
        <w:tabs>
          <w:tab w:val="left" w:pos="2880"/>
        </w:tabs>
        <w:ind w:left="2880" w:hanging="360"/>
      </w:pPr>
      <w:rPr>
        <w:rFonts w:ascii="Symbol" w:hAnsi="Symbol" w:cs="OpenSymbol"/>
      </w:rPr>
    </w:lvl>
    <w:lvl w:ilvl="7">
      <w:start w:val="1"/>
      <w:numFmt w:val="bullet"/>
      <w:lvlText w:val=""/>
      <w:lvlJc w:val="left"/>
      <w:pPr>
        <w:tabs>
          <w:tab w:val="left" w:pos="3240"/>
        </w:tabs>
        <w:ind w:left="3240" w:hanging="360"/>
      </w:pPr>
      <w:rPr>
        <w:rFonts w:ascii="Symbol" w:hAnsi="Symbol" w:cs="OpenSymbol"/>
      </w:rPr>
    </w:lvl>
    <w:lvl w:ilvl="8">
      <w:start w:val="1"/>
      <w:numFmt w:val="bullet"/>
      <w:lvlText w:val=""/>
      <w:lvlJc w:val="left"/>
      <w:pPr>
        <w:tabs>
          <w:tab w:val="left" w:pos="3600"/>
        </w:tabs>
        <w:ind w:left="3600" w:hanging="360"/>
      </w:pPr>
      <w:rPr>
        <w:rFonts w:ascii="Symbol" w:hAnsi="Symbol" w:cs="OpenSymbol"/>
      </w:rPr>
    </w:lvl>
  </w:abstractNum>
  <w:abstractNum w:abstractNumId="7" w15:restartNumberingAfterBreak="0">
    <w:nsid w:val="00000017"/>
    <w:multiLevelType w:val="multilevel"/>
    <w:tmpl w:val="00000017"/>
    <w:lvl w:ilvl="0">
      <w:start w:val="1"/>
      <w:numFmt w:val="bullet"/>
      <w:lvlText w:val=""/>
      <w:lvlJc w:val="left"/>
      <w:pPr>
        <w:tabs>
          <w:tab w:val="left" w:pos="2880"/>
        </w:tabs>
        <w:ind w:left="2880" w:hanging="360"/>
      </w:pPr>
      <w:rPr>
        <w:rFonts w:ascii="Symbol" w:hAnsi="Symbol" w:cs="Symbol"/>
      </w:rPr>
    </w:lvl>
    <w:lvl w:ilvl="1">
      <w:start w:val="1"/>
      <w:numFmt w:val="bullet"/>
      <w:lvlText w:val="o"/>
      <w:lvlJc w:val="left"/>
      <w:pPr>
        <w:tabs>
          <w:tab w:val="left" w:pos="2160"/>
        </w:tabs>
        <w:ind w:left="2160" w:hanging="360"/>
      </w:pPr>
      <w:rPr>
        <w:rFonts w:ascii="Courier New" w:hAnsi="Courier New" w:cs="Courier New"/>
      </w:rPr>
    </w:lvl>
    <w:lvl w:ilvl="2">
      <w:start w:val="1"/>
      <w:numFmt w:val="bullet"/>
      <w:lvlText w:val=""/>
      <w:lvlJc w:val="left"/>
      <w:pPr>
        <w:tabs>
          <w:tab w:val="left" w:pos="2880"/>
        </w:tabs>
        <w:ind w:left="2880" w:hanging="360"/>
      </w:pPr>
      <w:rPr>
        <w:rFonts w:ascii="Wingdings" w:hAnsi="Wingdings" w:cs="Wingdings"/>
      </w:rPr>
    </w:lvl>
    <w:lvl w:ilvl="3">
      <w:start w:val="1"/>
      <w:numFmt w:val="bullet"/>
      <w:lvlText w:val=""/>
      <w:lvlJc w:val="left"/>
      <w:pPr>
        <w:tabs>
          <w:tab w:val="left" w:pos="3600"/>
        </w:tabs>
        <w:ind w:left="3600" w:hanging="360"/>
      </w:pPr>
      <w:rPr>
        <w:rFonts w:ascii="Symbol" w:hAnsi="Symbol" w:cs="Symbol"/>
      </w:rPr>
    </w:lvl>
    <w:lvl w:ilvl="4">
      <w:start w:val="1"/>
      <w:numFmt w:val="bullet"/>
      <w:lvlText w:val="o"/>
      <w:lvlJc w:val="left"/>
      <w:pPr>
        <w:tabs>
          <w:tab w:val="left" w:pos="4320"/>
        </w:tabs>
        <w:ind w:left="4320" w:hanging="360"/>
      </w:pPr>
      <w:rPr>
        <w:rFonts w:ascii="Courier New" w:hAnsi="Courier New" w:cs="Courier New"/>
      </w:rPr>
    </w:lvl>
    <w:lvl w:ilvl="5">
      <w:start w:val="1"/>
      <w:numFmt w:val="bullet"/>
      <w:lvlText w:val=""/>
      <w:lvlJc w:val="left"/>
      <w:pPr>
        <w:tabs>
          <w:tab w:val="left" w:pos="5040"/>
        </w:tabs>
        <w:ind w:left="5040" w:hanging="360"/>
      </w:pPr>
      <w:rPr>
        <w:rFonts w:ascii="Wingdings" w:hAnsi="Wingdings" w:cs="Wingdings"/>
      </w:rPr>
    </w:lvl>
    <w:lvl w:ilvl="6">
      <w:start w:val="1"/>
      <w:numFmt w:val="bullet"/>
      <w:lvlText w:val=""/>
      <w:lvlJc w:val="left"/>
      <w:pPr>
        <w:tabs>
          <w:tab w:val="left" w:pos="5760"/>
        </w:tabs>
        <w:ind w:left="5760" w:hanging="360"/>
      </w:pPr>
      <w:rPr>
        <w:rFonts w:ascii="Symbol" w:hAnsi="Symbol" w:cs="Symbol"/>
      </w:rPr>
    </w:lvl>
    <w:lvl w:ilvl="7">
      <w:start w:val="1"/>
      <w:numFmt w:val="bullet"/>
      <w:lvlText w:val="o"/>
      <w:lvlJc w:val="left"/>
      <w:pPr>
        <w:tabs>
          <w:tab w:val="left" w:pos="6480"/>
        </w:tabs>
        <w:ind w:left="6480" w:hanging="360"/>
      </w:pPr>
      <w:rPr>
        <w:rFonts w:ascii="Courier New" w:hAnsi="Courier New" w:cs="Courier New"/>
      </w:rPr>
    </w:lvl>
    <w:lvl w:ilvl="8">
      <w:start w:val="1"/>
      <w:numFmt w:val="bullet"/>
      <w:lvlText w:val=""/>
      <w:lvlJc w:val="left"/>
      <w:pPr>
        <w:tabs>
          <w:tab w:val="left" w:pos="7200"/>
        </w:tabs>
        <w:ind w:left="7200" w:hanging="360"/>
      </w:pPr>
      <w:rPr>
        <w:rFonts w:ascii="Wingdings" w:hAnsi="Wingdings" w:cs="Wingdings"/>
      </w:rPr>
    </w:lvl>
  </w:abstractNum>
  <w:abstractNum w:abstractNumId="8" w15:restartNumberingAfterBreak="0">
    <w:nsid w:val="042415E7"/>
    <w:multiLevelType w:val="multilevel"/>
    <w:tmpl w:val="042415E7"/>
    <w:lvl w:ilvl="0">
      <w:start w:val="1"/>
      <w:numFmt w:val="bullet"/>
      <w:pStyle w:val="Bullet1"/>
      <w:lvlText w:val=""/>
      <w:lvlJc w:val="left"/>
      <w:pPr>
        <w:tabs>
          <w:tab w:val="left" w:pos="360"/>
        </w:tabs>
        <w:ind w:left="357" w:hanging="357"/>
      </w:pPr>
      <w:rPr>
        <w:rFonts w:ascii="Symbol" w:hAnsi="Symbol" w:hint="default"/>
      </w:rPr>
    </w:lvl>
    <w:lvl w:ilvl="1">
      <w:start w:val="1"/>
      <w:numFmt w:val="bullet"/>
      <w:lvlText w:val="o"/>
      <w:lvlJc w:val="left"/>
      <w:pPr>
        <w:tabs>
          <w:tab w:val="left" w:pos="1077"/>
        </w:tabs>
        <w:ind w:left="1077" w:hanging="360"/>
      </w:pPr>
      <w:rPr>
        <w:rFonts w:ascii="Courier New" w:hAnsi="Courier New" w:hint="default"/>
      </w:rPr>
    </w:lvl>
    <w:lvl w:ilvl="2">
      <w:start w:val="1"/>
      <w:numFmt w:val="bullet"/>
      <w:lvlText w:val=""/>
      <w:lvlJc w:val="left"/>
      <w:pPr>
        <w:tabs>
          <w:tab w:val="left" w:pos="1797"/>
        </w:tabs>
        <w:ind w:left="1797" w:hanging="360"/>
      </w:pPr>
      <w:rPr>
        <w:rFonts w:ascii="Wingdings" w:hAnsi="Wingdings" w:hint="default"/>
      </w:rPr>
    </w:lvl>
    <w:lvl w:ilvl="3">
      <w:start w:val="1"/>
      <w:numFmt w:val="bullet"/>
      <w:lvlText w:val=""/>
      <w:lvlJc w:val="left"/>
      <w:pPr>
        <w:tabs>
          <w:tab w:val="left" w:pos="2517"/>
        </w:tabs>
        <w:ind w:left="2517" w:hanging="360"/>
      </w:pPr>
      <w:rPr>
        <w:rFonts w:ascii="Symbol" w:hAnsi="Symbol" w:hint="default"/>
      </w:rPr>
    </w:lvl>
    <w:lvl w:ilvl="4">
      <w:start w:val="1"/>
      <w:numFmt w:val="bullet"/>
      <w:lvlText w:val="o"/>
      <w:lvlJc w:val="left"/>
      <w:pPr>
        <w:tabs>
          <w:tab w:val="left" w:pos="3237"/>
        </w:tabs>
        <w:ind w:left="3237" w:hanging="360"/>
      </w:pPr>
      <w:rPr>
        <w:rFonts w:ascii="Courier New" w:hAnsi="Courier New" w:hint="default"/>
      </w:rPr>
    </w:lvl>
    <w:lvl w:ilvl="5">
      <w:start w:val="1"/>
      <w:numFmt w:val="bullet"/>
      <w:lvlText w:val=""/>
      <w:lvlJc w:val="left"/>
      <w:pPr>
        <w:tabs>
          <w:tab w:val="left" w:pos="3957"/>
        </w:tabs>
        <w:ind w:left="3957" w:hanging="360"/>
      </w:pPr>
      <w:rPr>
        <w:rFonts w:ascii="Wingdings" w:hAnsi="Wingdings" w:hint="default"/>
      </w:rPr>
    </w:lvl>
    <w:lvl w:ilvl="6">
      <w:start w:val="1"/>
      <w:numFmt w:val="bullet"/>
      <w:lvlText w:val=""/>
      <w:lvlJc w:val="left"/>
      <w:pPr>
        <w:tabs>
          <w:tab w:val="left" w:pos="4677"/>
        </w:tabs>
        <w:ind w:left="4677" w:hanging="360"/>
      </w:pPr>
      <w:rPr>
        <w:rFonts w:ascii="Symbol" w:hAnsi="Symbol" w:hint="default"/>
      </w:rPr>
    </w:lvl>
    <w:lvl w:ilvl="7">
      <w:start w:val="1"/>
      <w:numFmt w:val="bullet"/>
      <w:lvlText w:val="o"/>
      <w:lvlJc w:val="left"/>
      <w:pPr>
        <w:tabs>
          <w:tab w:val="left" w:pos="5397"/>
        </w:tabs>
        <w:ind w:left="5397" w:hanging="360"/>
      </w:pPr>
      <w:rPr>
        <w:rFonts w:ascii="Courier New" w:hAnsi="Courier New" w:hint="default"/>
      </w:rPr>
    </w:lvl>
    <w:lvl w:ilvl="8">
      <w:start w:val="1"/>
      <w:numFmt w:val="bullet"/>
      <w:lvlText w:val=""/>
      <w:lvlJc w:val="left"/>
      <w:pPr>
        <w:tabs>
          <w:tab w:val="left" w:pos="6117"/>
        </w:tabs>
        <w:ind w:left="6117" w:hanging="360"/>
      </w:pPr>
      <w:rPr>
        <w:rFonts w:ascii="Wingdings" w:hAnsi="Wingdings" w:hint="default"/>
      </w:rPr>
    </w:lvl>
  </w:abstractNum>
  <w:abstractNum w:abstractNumId="9" w15:restartNumberingAfterBreak="0">
    <w:nsid w:val="04392632"/>
    <w:multiLevelType w:val="multilevel"/>
    <w:tmpl w:val="043926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94F3CD9"/>
    <w:multiLevelType w:val="multilevel"/>
    <w:tmpl w:val="094F3CD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197E3C1C"/>
    <w:multiLevelType w:val="multilevel"/>
    <w:tmpl w:val="197E3C1C"/>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12" w15:restartNumberingAfterBreak="0">
    <w:nsid w:val="20632A09"/>
    <w:multiLevelType w:val="multilevel"/>
    <w:tmpl w:val="20632A09"/>
    <w:lvl w:ilvl="0">
      <w:start w:val="1"/>
      <w:numFmt w:val="bullet"/>
      <w:lvlText w:val=""/>
      <w:lvlJc w:val="left"/>
      <w:pPr>
        <w:tabs>
          <w:tab w:val="left" w:pos="720"/>
        </w:tabs>
        <w:ind w:left="720" w:hanging="360"/>
      </w:pPr>
      <w:rPr>
        <w:rFonts w:ascii="Symbol" w:hAnsi="Symbol" w:hint="default"/>
        <w:b w:val="0"/>
        <w:i w:val="0"/>
        <w:sz w:val="22"/>
      </w:rPr>
    </w:lvl>
    <w:lvl w:ilvl="1">
      <w:start w:val="1"/>
      <w:numFmt w:val="decimal"/>
      <w:lvlText w:val="%2."/>
      <w:lvlJc w:val="left"/>
      <w:pPr>
        <w:tabs>
          <w:tab w:val="left" w:pos="653"/>
        </w:tabs>
        <w:ind w:left="653" w:hanging="360"/>
      </w:pPr>
    </w:lvl>
    <w:lvl w:ilvl="2">
      <w:start w:val="1"/>
      <w:numFmt w:val="decimal"/>
      <w:lvlText w:val="%3."/>
      <w:lvlJc w:val="left"/>
      <w:pPr>
        <w:tabs>
          <w:tab w:val="left" w:pos="1013"/>
        </w:tabs>
        <w:ind w:left="1013" w:hanging="360"/>
      </w:pPr>
    </w:lvl>
    <w:lvl w:ilvl="3">
      <w:start w:val="1"/>
      <w:numFmt w:val="decimal"/>
      <w:lvlText w:val="%4."/>
      <w:lvlJc w:val="left"/>
      <w:pPr>
        <w:tabs>
          <w:tab w:val="left" w:pos="1373"/>
        </w:tabs>
        <w:ind w:left="1373" w:hanging="360"/>
      </w:pPr>
    </w:lvl>
    <w:lvl w:ilvl="4">
      <w:start w:val="1"/>
      <w:numFmt w:val="decimal"/>
      <w:lvlText w:val="%5."/>
      <w:lvlJc w:val="left"/>
      <w:pPr>
        <w:tabs>
          <w:tab w:val="left" w:pos="1733"/>
        </w:tabs>
        <w:ind w:left="1733" w:hanging="360"/>
      </w:pPr>
    </w:lvl>
    <w:lvl w:ilvl="5">
      <w:start w:val="1"/>
      <w:numFmt w:val="decimal"/>
      <w:lvlText w:val="%6."/>
      <w:lvlJc w:val="left"/>
      <w:pPr>
        <w:tabs>
          <w:tab w:val="left" w:pos="2093"/>
        </w:tabs>
        <w:ind w:left="2093" w:hanging="360"/>
      </w:pPr>
    </w:lvl>
    <w:lvl w:ilvl="6">
      <w:start w:val="1"/>
      <w:numFmt w:val="decimal"/>
      <w:lvlText w:val="%7."/>
      <w:lvlJc w:val="left"/>
      <w:pPr>
        <w:tabs>
          <w:tab w:val="left" w:pos="2453"/>
        </w:tabs>
        <w:ind w:left="2453" w:hanging="360"/>
      </w:pPr>
    </w:lvl>
    <w:lvl w:ilvl="7">
      <w:start w:val="1"/>
      <w:numFmt w:val="decimal"/>
      <w:lvlText w:val="%8."/>
      <w:lvlJc w:val="left"/>
      <w:pPr>
        <w:tabs>
          <w:tab w:val="left" w:pos="2813"/>
        </w:tabs>
        <w:ind w:left="2813" w:hanging="360"/>
      </w:pPr>
    </w:lvl>
    <w:lvl w:ilvl="8">
      <w:start w:val="1"/>
      <w:numFmt w:val="decimal"/>
      <w:lvlText w:val="%9."/>
      <w:lvlJc w:val="left"/>
      <w:pPr>
        <w:tabs>
          <w:tab w:val="left" w:pos="3173"/>
        </w:tabs>
        <w:ind w:left="3173" w:hanging="360"/>
      </w:pPr>
    </w:lvl>
  </w:abstractNum>
  <w:abstractNum w:abstractNumId="13" w15:restartNumberingAfterBreak="0">
    <w:nsid w:val="30833EA3"/>
    <w:multiLevelType w:val="multilevel"/>
    <w:tmpl w:val="30833EA3"/>
    <w:lvl w:ilvl="0">
      <w:start w:val="1"/>
      <w:numFmt w:val="decimal"/>
      <w:pStyle w:val="Title"/>
      <w:lvlText w:val="PART %1"/>
      <w:lvlJc w:val="left"/>
      <w:pPr>
        <w:ind w:left="720" w:hanging="360"/>
      </w:pPr>
      <w:rPr>
        <w:rFonts w:ascii="Arial" w:hAnsi="Arial"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2358A7"/>
    <w:multiLevelType w:val="multilevel"/>
    <w:tmpl w:val="312358A7"/>
    <w:lvl w:ilvl="0">
      <w:start w:val="1"/>
      <w:numFmt w:val="bullet"/>
      <w:pStyle w:val="ListBullet2"/>
      <w:lvlText w:val=""/>
      <w:lvlJc w:val="left"/>
      <w:pPr>
        <w:tabs>
          <w:tab w:val="left" w:pos="1440"/>
        </w:tabs>
        <w:ind w:left="1440" w:hanging="360"/>
      </w:pPr>
      <w:rPr>
        <w:rFonts w:ascii="Symbol" w:hAnsi="Symbol" w:hint="default"/>
        <w:color w:val="0000FF"/>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15" w15:restartNumberingAfterBreak="0">
    <w:nsid w:val="35165912"/>
    <w:multiLevelType w:val="multilevel"/>
    <w:tmpl w:val="3516591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3A9A58D3"/>
    <w:multiLevelType w:val="singleLevel"/>
    <w:tmpl w:val="3A9A58D3"/>
    <w:lvl w:ilvl="0">
      <w:start w:val="1"/>
      <w:numFmt w:val="lowerLetter"/>
      <w:pStyle w:val="List3"/>
      <w:lvlText w:val="%1."/>
      <w:lvlJc w:val="left"/>
      <w:pPr>
        <w:tabs>
          <w:tab w:val="left" w:pos="1800"/>
        </w:tabs>
        <w:ind w:left="1800" w:hanging="360"/>
      </w:pPr>
      <w:rPr>
        <w:rFonts w:ascii="Arial" w:hAnsi="Arial" w:hint="default"/>
        <w:b w:val="0"/>
        <w:i w:val="0"/>
        <w:sz w:val="22"/>
      </w:rPr>
    </w:lvl>
  </w:abstractNum>
  <w:abstractNum w:abstractNumId="17" w15:restartNumberingAfterBreak="0">
    <w:nsid w:val="4B205B5B"/>
    <w:multiLevelType w:val="multilevel"/>
    <w:tmpl w:val="4B205B5B"/>
    <w:lvl w:ilvl="0">
      <w:start w:val="1"/>
      <w:numFmt w:val="decimal"/>
      <w:lvlText w:val="3.%1"/>
      <w:lvlJc w:val="left"/>
      <w:pPr>
        <w:ind w:left="907" w:hanging="360"/>
      </w:pPr>
      <w:rPr>
        <w:rFonts w:ascii="Arial" w:hAnsi="Arial" w:hint="default"/>
        <w:b/>
        <w:i w:val="0"/>
        <w:sz w:val="20"/>
      </w:rPr>
    </w:lvl>
    <w:lvl w:ilvl="1">
      <w:start w:val="1"/>
      <w:numFmt w:val="decimal"/>
      <w:lvlText w:val="3.%2"/>
      <w:lvlJc w:val="left"/>
      <w:pPr>
        <w:ind w:left="1807" w:hanging="360"/>
      </w:pPr>
      <w:rPr>
        <w:rFonts w:ascii="Arial" w:hAnsi="Arial" w:hint="default"/>
        <w:b w:val="0"/>
        <w:i w:val="0"/>
        <w:sz w:val="20"/>
      </w:rPr>
    </w:lvl>
    <w:lvl w:ilvl="2">
      <w:start w:val="1"/>
      <w:numFmt w:val="decimal"/>
      <w:lvlText w:val="%1.%2.%3"/>
      <w:lvlJc w:val="left"/>
      <w:pPr>
        <w:ind w:left="2707" w:hanging="720"/>
      </w:pPr>
      <w:rPr>
        <w:rFonts w:hint="default"/>
      </w:rPr>
    </w:lvl>
    <w:lvl w:ilvl="3">
      <w:start w:val="1"/>
      <w:numFmt w:val="decimal"/>
      <w:lvlText w:val="%1.%2.%3.%4"/>
      <w:lvlJc w:val="left"/>
      <w:pPr>
        <w:ind w:left="3427" w:hanging="720"/>
      </w:pPr>
      <w:rPr>
        <w:rFonts w:hint="default"/>
      </w:rPr>
    </w:lvl>
    <w:lvl w:ilvl="4">
      <w:start w:val="1"/>
      <w:numFmt w:val="decimal"/>
      <w:lvlText w:val="%1.%2.%3.%4.%5"/>
      <w:lvlJc w:val="left"/>
      <w:pPr>
        <w:ind w:left="4507" w:hanging="1080"/>
      </w:pPr>
      <w:rPr>
        <w:rFonts w:hint="default"/>
      </w:rPr>
    </w:lvl>
    <w:lvl w:ilvl="5">
      <w:start w:val="1"/>
      <w:numFmt w:val="decimal"/>
      <w:lvlText w:val="%1.%2.%3.%4.%5.%6"/>
      <w:lvlJc w:val="left"/>
      <w:pPr>
        <w:ind w:left="5227" w:hanging="1080"/>
      </w:pPr>
      <w:rPr>
        <w:rFonts w:hint="default"/>
      </w:rPr>
    </w:lvl>
    <w:lvl w:ilvl="6">
      <w:start w:val="1"/>
      <w:numFmt w:val="decimal"/>
      <w:lvlText w:val="%1.%2.%3.%4.%5.%6.%7"/>
      <w:lvlJc w:val="left"/>
      <w:pPr>
        <w:ind w:left="6307" w:hanging="1440"/>
      </w:pPr>
      <w:rPr>
        <w:rFonts w:hint="default"/>
      </w:rPr>
    </w:lvl>
    <w:lvl w:ilvl="7">
      <w:start w:val="1"/>
      <w:numFmt w:val="decimal"/>
      <w:lvlText w:val="%1.%2.%3.%4.%5.%6.%7.%8"/>
      <w:lvlJc w:val="left"/>
      <w:pPr>
        <w:ind w:left="7027" w:hanging="1440"/>
      </w:pPr>
      <w:rPr>
        <w:rFonts w:hint="default"/>
      </w:rPr>
    </w:lvl>
    <w:lvl w:ilvl="8">
      <w:start w:val="1"/>
      <w:numFmt w:val="decimal"/>
      <w:lvlText w:val="%1.%2.%3.%4.%5.%6.%7.%8.%9"/>
      <w:lvlJc w:val="left"/>
      <w:pPr>
        <w:ind w:left="7747" w:hanging="1440"/>
      </w:pPr>
      <w:rPr>
        <w:rFonts w:hint="default"/>
      </w:rPr>
    </w:lvl>
  </w:abstractNum>
  <w:abstractNum w:abstractNumId="18" w15:restartNumberingAfterBreak="0">
    <w:nsid w:val="53C4501B"/>
    <w:multiLevelType w:val="multilevel"/>
    <w:tmpl w:val="53C4501B"/>
    <w:lvl w:ilvl="0">
      <w:start w:val="1"/>
      <w:numFmt w:val="decimal"/>
      <w:pStyle w:val="Heading9"/>
      <w:lvlText w:val="PART %1"/>
      <w:lvlJc w:val="left"/>
      <w:pPr>
        <w:ind w:left="2700" w:hanging="360"/>
      </w:pPr>
      <w:rPr>
        <w:rFonts w:ascii="Arial" w:hAnsi="Arial"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E42598C"/>
    <w:multiLevelType w:val="multilevel"/>
    <w:tmpl w:val="5E42598C"/>
    <w:lvl w:ilvl="0">
      <w:start w:val="4"/>
      <w:numFmt w:val="decimal"/>
      <w:lvlText w:val="%1"/>
      <w:lvlJc w:val="left"/>
      <w:pPr>
        <w:ind w:left="705" w:hanging="705"/>
      </w:pPr>
      <w:rPr>
        <w:rFonts w:hint="default"/>
      </w:rPr>
    </w:lvl>
    <w:lvl w:ilvl="1">
      <w:start w:val="8"/>
      <w:numFmt w:val="decimal"/>
      <w:lvlText w:val="%1.%2"/>
      <w:lvlJc w:val="left"/>
      <w:pPr>
        <w:ind w:left="897" w:hanging="705"/>
      </w:pPr>
      <w:rPr>
        <w:rFonts w:hint="default"/>
      </w:rPr>
    </w:lvl>
    <w:lvl w:ilvl="2">
      <w:start w:val="10"/>
      <w:numFmt w:val="decimal"/>
      <w:lvlText w:val="%1.%2.%3"/>
      <w:lvlJc w:val="left"/>
      <w:pPr>
        <w:ind w:left="1104" w:hanging="720"/>
      </w:pPr>
      <w:rPr>
        <w:rFonts w:hint="default"/>
      </w:rPr>
    </w:lvl>
    <w:lvl w:ilvl="3">
      <w:start w:val="2"/>
      <w:numFmt w:val="decimal"/>
      <w:lvlText w:val="%1.%2.%3.%4"/>
      <w:lvlJc w:val="left"/>
      <w:pPr>
        <w:ind w:left="1296" w:hanging="72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040" w:hanging="108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2784" w:hanging="1440"/>
      </w:pPr>
      <w:rPr>
        <w:rFonts w:hint="default"/>
      </w:rPr>
    </w:lvl>
    <w:lvl w:ilvl="8">
      <w:start w:val="1"/>
      <w:numFmt w:val="decimal"/>
      <w:lvlText w:val="%1.%2.%3.%4.%5.%6.%7.%8.%9"/>
      <w:lvlJc w:val="left"/>
      <w:pPr>
        <w:ind w:left="3336" w:hanging="1800"/>
      </w:pPr>
      <w:rPr>
        <w:rFonts w:hint="default"/>
      </w:rPr>
    </w:lvl>
  </w:abstractNum>
  <w:abstractNum w:abstractNumId="20" w15:restartNumberingAfterBreak="0">
    <w:nsid w:val="66673FCE"/>
    <w:multiLevelType w:val="multilevel"/>
    <w:tmpl w:val="66673FCE"/>
    <w:lvl w:ilvl="0">
      <w:start w:val="1"/>
      <w:numFmt w:val="decimal"/>
      <w:pStyle w:val="ListParagraph"/>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num w:numId="1">
    <w:abstractNumId w:val="18"/>
  </w:num>
  <w:num w:numId="2">
    <w:abstractNumId w:val="16"/>
  </w:num>
  <w:num w:numId="3">
    <w:abstractNumId w:val="14"/>
  </w:num>
  <w:num w:numId="4">
    <w:abstractNumId w:val="1"/>
  </w:num>
  <w:num w:numId="5">
    <w:abstractNumId w:val="0"/>
  </w:num>
  <w:num w:numId="6">
    <w:abstractNumId w:val="13"/>
  </w:num>
  <w:num w:numId="7">
    <w:abstractNumId w:val="20"/>
  </w:num>
  <w:num w:numId="8">
    <w:abstractNumId w:val="8"/>
  </w:num>
  <w:num w:numId="9">
    <w:abstractNumId w:val="9"/>
  </w:num>
  <w:num w:numId="10">
    <w:abstractNumId w:val="15"/>
  </w:num>
  <w:num w:numId="11">
    <w:abstractNumId w:val="17"/>
  </w:num>
  <w:num w:numId="12">
    <w:abstractNumId w:val="10"/>
  </w:num>
  <w:num w:numId="13">
    <w:abstractNumId w:val="11"/>
  </w:num>
  <w:num w:numId="14">
    <w:abstractNumId w:val="3"/>
  </w:num>
  <w:num w:numId="15">
    <w:abstractNumId w:val="12"/>
  </w:num>
  <w:num w:numId="16">
    <w:abstractNumId w:val="2"/>
  </w:num>
  <w:num w:numId="17">
    <w:abstractNumId w:val="19"/>
  </w:num>
  <w:num w:numId="18">
    <w:abstractNumId w:val="6"/>
  </w:num>
  <w:num w:numId="19">
    <w:abstractNumId w:val="5"/>
  </w:num>
  <w:num w:numId="20">
    <w:abstractNumId w:val="4"/>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hammad Fazrin Safri">
    <w15:presenceInfo w15:providerId="AD" w15:userId="S::ext_muhammadfazrin.safri01@malaysiaairlines.com::508947d0-0e89-4cb8-a12d-53e0bd725202"/>
  </w15:person>
  <w15:person w15:author="Nurazniyati Abd Wahid">
    <w15:presenceInfo w15:providerId="AD" w15:userId="S-1-5-21-2265419818-3906462327-496245819-42162"/>
  </w15:person>
  <w15:person w15:author="Ashish Baghel">
    <w15:presenceInfo w15:providerId="None" w15:userId="Ashish Baghel"/>
  </w15:person>
  <w15:person w15:author="palash.pandit">
    <w15:presenceInfo w15:providerId="None" w15:userId="palash.pandit"/>
  </w15:person>
  <w15:person w15:author="Rajeev Mahadasu">
    <w15:presenceInfo w15:providerId="AD" w15:userId="S::Rajeev.Mahadasu@Yash.com::cd04c028-e9d4-449d-99f1-fbf8be2021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360"/>
  <w:doNotHyphenateCaps/>
  <w:evenAndOddHeaders/>
  <w:drawingGridHorizontalSpacing w:val="100"/>
  <w:drawingGridVerticalSpacing w:val="120"/>
  <w:displayHorizontalDrawingGridEvery w:val="2"/>
  <w:displayVerticalDrawingGridEvery w:val="0"/>
  <w:doNotShadeFormData/>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AMO_ReportControlsVisible" w:val="Empty"/>
    <w:docVar w:name="_AMO_UniqueIdentifier" w:val="4ed7e25a-b8c0-4ced-b7f5-02586c9b2889"/>
  </w:docVars>
  <w:rsids>
    <w:rsidRoot w:val="00731749"/>
    <w:rsid w:val="00000EE6"/>
    <w:rsid w:val="00004E91"/>
    <w:rsid w:val="00006B0A"/>
    <w:rsid w:val="00007529"/>
    <w:rsid w:val="00012E47"/>
    <w:rsid w:val="000140C5"/>
    <w:rsid w:val="00017841"/>
    <w:rsid w:val="00022787"/>
    <w:rsid w:val="000277CF"/>
    <w:rsid w:val="00031F78"/>
    <w:rsid w:val="00036456"/>
    <w:rsid w:val="000401AF"/>
    <w:rsid w:val="00044B27"/>
    <w:rsid w:val="00045960"/>
    <w:rsid w:val="00050835"/>
    <w:rsid w:val="00055343"/>
    <w:rsid w:val="000557F1"/>
    <w:rsid w:val="00055FA4"/>
    <w:rsid w:val="00064CE8"/>
    <w:rsid w:val="00065076"/>
    <w:rsid w:val="00065168"/>
    <w:rsid w:val="00067F8F"/>
    <w:rsid w:val="000701DF"/>
    <w:rsid w:val="000708E1"/>
    <w:rsid w:val="00070A0B"/>
    <w:rsid w:val="00073F49"/>
    <w:rsid w:val="0007572F"/>
    <w:rsid w:val="00076E08"/>
    <w:rsid w:val="00077231"/>
    <w:rsid w:val="000805A3"/>
    <w:rsid w:val="000834A3"/>
    <w:rsid w:val="00083DFD"/>
    <w:rsid w:val="00090B87"/>
    <w:rsid w:val="00092F92"/>
    <w:rsid w:val="000934AE"/>
    <w:rsid w:val="00094FE6"/>
    <w:rsid w:val="00096071"/>
    <w:rsid w:val="0009660D"/>
    <w:rsid w:val="00096E8C"/>
    <w:rsid w:val="00097FC4"/>
    <w:rsid w:val="000A143E"/>
    <w:rsid w:val="000A1537"/>
    <w:rsid w:val="000A2179"/>
    <w:rsid w:val="000A21B1"/>
    <w:rsid w:val="000A2C40"/>
    <w:rsid w:val="000A4662"/>
    <w:rsid w:val="000A48A8"/>
    <w:rsid w:val="000A6D6B"/>
    <w:rsid w:val="000B0F86"/>
    <w:rsid w:val="000B1A44"/>
    <w:rsid w:val="000B4531"/>
    <w:rsid w:val="000B4608"/>
    <w:rsid w:val="000B4BF7"/>
    <w:rsid w:val="000B5832"/>
    <w:rsid w:val="000C1853"/>
    <w:rsid w:val="000C26E1"/>
    <w:rsid w:val="000C2AED"/>
    <w:rsid w:val="000C5C45"/>
    <w:rsid w:val="000C60F0"/>
    <w:rsid w:val="000C6595"/>
    <w:rsid w:val="000D0DB6"/>
    <w:rsid w:val="000D3D81"/>
    <w:rsid w:val="000D54D9"/>
    <w:rsid w:val="000D5CAE"/>
    <w:rsid w:val="000E010D"/>
    <w:rsid w:val="000E113D"/>
    <w:rsid w:val="000E212F"/>
    <w:rsid w:val="000E27CE"/>
    <w:rsid w:val="000E56B1"/>
    <w:rsid w:val="000F0EC7"/>
    <w:rsid w:val="000F37C2"/>
    <w:rsid w:val="000F553B"/>
    <w:rsid w:val="000F6D0F"/>
    <w:rsid w:val="00100CD6"/>
    <w:rsid w:val="001011BE"/>
    <w:rsid w:val="00101251"/>
    <w:rsid w:val="001014BD"/>
    <w:rsid w:val="0010556B"/>
    <w:rsid w:val="001059F6"/>
    <w:rsid w:val="00105B95"/>
    <w:rsid w:val="001068BC"/>
    <w:rsid w:val="00106FE3"/>
    <w:rsid w:val="0011108E"/>
    <w:rsid w:val="001133B7"/>
    <w:rsid w:val="00113D79"/>
    <w:rsid w:val="0011416A"/>
    <w:rsid w:val="00115F98"/>
    <w:rsid w:val="00116ADF"/>
    <w:rsid w:val="00116AF2"/>
    <w:rsid w:val="00117F1E"/>
    <w:rsid w:val="001216EC"/>
    <w:rsid w:val="001241F9"/>
    <w:rsid w:val="001265ED"/>
    <w:rsid w:val="00130D8F"/>
    <w:rsid w:val="00131F4F"/>
    <w:rsid w:val="00132996"/>
    <w:rsid w:val="001338EF"/>
    <w:rsid w:val="00135E4B"/>
    <w:rsid w:val="001424F7"/>
    <w:rsid w:val="00142B12"/>
    <w:rsid w:val="00144AFC"/>
    <w:rsid w:val="00145B01"/>
    <w:rsid w:val="0014643A"/>
    <w:rsid w:val="0015094A"/>
    <w:rsid w:val="0015275D"/>
    <w:rsid w:val="0015407B"/>
    <w:rsid w:val="0015524B"/>
    <w:rsid w:val="0015616C"/>
    <w:rsid w:val="00160BFC"/>
    <w:rsid w:val="00162630"/>
    <w:rsid w:val="001635D4"/>
    <w:rsid w:val="001650EC"/>
    <w:rsid w:val="0016555D"/>
    <w:rsid w:val="00166526"/>
    <w:rsid w:val="001728D9"/>
    <w:rsid w:val="001729F0"/>
    <w:rsid w:val="00172E47"/>
    <w:rsid w:val="001732D7"/>
    <w:rsid w:val="00175E10"/>
    <w:rsid w:val="00176044"/>
    <w:rsid w:val="00176DF8"/>
    <w:rsid w:val="0018148A"/>
    <w:rsid w:val="00181ABF"/>
    <w:rsid w:val="00183DB5"/>
    <w:rsid w:val="0018678D"/>
    <w:rsid w:val="00187129"/>
    <w:rsid w:val="00192CD4"/>
    <w:rsid w:val="00193079"/>
    <w:rsid w:val="00193617"/>
    <w:rsid w:val="00194DDB"/>
    <w:rsid w:val="0019535E"/>
    <w:rsid w:val="001A23D5"/>
    <w:rsid w:val="001A2B75"/>
    <w:rsid w:val="001A2BC5"/>
    <w:rsid w:val="001A30D9"/>
    <w:rsid w:val="001A3601"/>
    <w:rsid w:val="001A4A7C"/>
    <w:rsid w:val="001A5A21"/>
    <w:rsid w:val="001A67DE"/>
    <w:rsid w:val="001B3824"/>
    <w:rsid w:val="001B3BD9"/>
    <w:rsid w:val="001B4431"/>
    <w:rsid w:val="001B5A5B"/>
    <w:rsid w:val="001B634C"/>
    <w:rsid w:val="001B6C38"/>
    <w:rsid w:val="001B7CA9"/>
    <w:rsid w:val="001B7E66"/>
    <w:rsid w:val="001C10F9"/>
    <w:rsid w:val="001C2769"/>
    <w:rsid w:val="001C3B51"/>
    <w:rsid w:val="001C3BC8"/>
    <w:rsid w:val="001C59AD"/>
    <w:rsid w:val="001C7E55"/>
    <w:rsid w:val="001C7F48"/>
    <w:rsid w:val="001D00DA"/>
    <w:rsid w:val="001D2039"/>
    <w:rsid w:val="001D4737"/>
    <w:rsid w:val="001D5808"/>
    <w:rsid w:val="001D5EBE"/>
    <w:rsid w:val="001D7034"/>
    <w:rsid w:val="001D75C9"/>
    <w:rsid w:val="001D7C5B"/>
    <w:rsid w:val="001E1ABF"/>
    <w:rsid w:val="001E23C8"/>
    <w:rsid w:val="001E299D"/>
    <w:rsid w:val="001E2AA3"/>
    <w:rsid w:val="001E4FC1"/>
    <w:rsid w:val="001E71DB"/>
    <w:rsid w:val="001E78DB"/>
    <w:rsid w:val="001F123F"/>
    <w:rsid w:val="001F1F04"/>
    <w:rsid w:val="001F3934"/>
    <w:rsid w:val="001F3DC3"/>
    <w:rsid w:val="001F400A"/>
    <w:rsid w:val="002005B0"/>
    <w:rsid w:val="00203643"/>
    <w:rsid w:val="00203C9C"/>
    <w:rsid w:val="00206EEA"/>
    <w:rsid w:val="00210295"/>
    <w:rsid w:val="002107A4"/>
    <w:rsid w:val="00211B48"/>
    <w:rsid w:val="00212435"/>
    <w:rsid w:val="0021360C"/>
    <w:rsid w:val="0021593B"/>
    <w:rsid w:val="00216537"/>
    <w:rsid w:val="00217B16"/>
    <w:rsid w:val="00217C46"/>
    <w:rsid w:val="00220452"/>
    <w:rsid w:val="00220E48"/>
    <w:rsid w:val="00220FCD"/>
    <w:rsid w:val="00221D4A"/>
    <w:rsid w:val="002232F6"/>
    <w:rsid w:val="00235609"/>
    <w:rsid w:val="0023753F"/>
    <w:rsid w:val="002432B4"/>
    <w:rsid w:val="0024397E"/>
    <w:rsid w:val="00244644"/>
    <w:rsid w:val="00246ADE"/>
    <w:rsid w:val="00247647"/>
    <w:rsid w:val="00250E5A"/>
    <w:rsid w:val="00253189"/>
    <w:rsid w:val="00253F61"/>
    <w:rsid w:val="00257F06"/>
    <w:rsid w:val="002607D2"/>
    <w:rsid w:val="00261846"/>
    <w:rsid w:val="00261BB1"/>
    <w:rsid w:val="00262A6B"/>
    <w:rsid w:val="00264D9F"/>
    <w:rsid w:val="00266849"/>
    <w:rsid w:val="00267266"/>
    <w:rsid w:val="00270471"/>
    <w:rsid w:val="00270901"/>
    <w:rsid w:val="00272AEB"/>
    <w:rsid w:val="0027633E"/>
    <w:rsid w:val="00276A39"/>
    <w:rsid w:val="00280C76"/>
    <w:rsid w:val="00281498"/>
    <w:rsid w:val="00283A49"/>
    <w:rsid w:val="00286B14"/>
    <w:rsid w:val="002927C1"/>
    <w:rsid w:val="002943C8"/>
    <w:rsid w:val="002970AF"/>
    <w:rsid w:val="002A0B12"/>
    <w:rsid w:val="002A1729"/>
    <w:rsid w:val="002A1902"/>
    <w:rsid w:val="002A4B66"/>
    <w:rsid w:val="002A752D"/>
    <w:rsid w:val="002B0187"/>
    <w:rsid w:val="002B077E"/>
    <w:rsid w:val="002B0CB5"/>
    <w:rsid w:val="002B245A"/>
    <w:rsid w:val="002B253F"/>
    <w:rsid w:val="002B3A17"/>
    <w:rsid w:val="002B3E9C"/>
    <w:rsid w:val="002B3EA0"/>
    <w:rsid w:val="002B54A1"/>
    <w:rsid w:val="002B5EBA"/>
    <w:rsid w:val="002B62F2"/>
    <w:rsid w:val="002B72CD"/>
    <w:rsid w:val="002B7C7F"/>
    <w:rsid w:val="002C05BA"/>
    <w:rsid w:val="002C163C"/>
    <w:rsid w:val="002C2388"/>
    <w:rsid w:val="002C64AD"/>
    <w:rsid w:val="002D0585"/>
    <w:rsid w:val="002D0C46"/>
    <w:rsid w:val="002D326B"/>
    <w:rsid w:val="002D40FA"/>
    <w:rsid w:val="002D4239"/>
    <w:rsid w:val="002D4559"/>
    <w:rsid w:val="002D49BC"/>
    <w:rsid w:val="002D5377"/>
    <w:rsid w:val="002D54D0"/>
    <w:rsid w:val="002D76B6"/>
    <w:rsid w:val="002E08B8"/>
    <w:rsid w:val="002E1A03"/>
    <w:rsid w:val="002E22BB"/>
    <w:rsid w:val="002E2339"/>
    <w:rsid w:val="002E37D7"/>
    <w:rsid w:val="002E6BF0"/>
    <w:rsid w:val="002E7DA0"/>
    <w:rsid w:val="002F1C05"/>
    <w:rsid w:val="002F3CCB"/>
    <w:rsid w:val="002F4653"/>
    <w:rsid w:val="002F46DB"/>
    <w:rsid w:val="002F7C17"/>
    <w:rsid w:val="00300845"/>
    <w:rsid w:val="00301323"/>
    <w:rsid w:val="00302EB6"/>
    <w:rsid w:val="0031203A"/>
    <w:rsid w:val="0031254A"/>
    <w:rsid w:val="00313802"/>
    <w:rsid w:val="0031543B"/>
    <w:rsid w:val="00320D7F"/>
    <w:rsid w:val="00322BFD"/>
    <w:rsid w:val="003239F4"/>
    <w:rsid w:val="00327F36"/>
    <w:rsid w:val="0033103F"/>
    <w:rsid w:val="00331DF2"/>
    <w:rsid w:val="003322EE"/>
    <w:rsid w:val="00332AC8"/>
    <w:rsid w:val="003338D3"/>
    <w:rsid w:val="00333A96"/>
    <w:rsid w:val="0033418C"/>
    <w:rsid w:val="003353E7"/>
    <w:rsid w:val="00335410"/>
    <w:rsid w:val="003359C8"/>
    <w:rsid w:val="00343447"/>
    <w:rsid w:val="0034484D"/>
    <w:rsid w:val="0034719C"/>
    <w:rsid w:val="00351336"/>
    <w:rsid w:val="00352015"/>
    <w:rsid w:val="00353914"/>
    <w:rsid w:val="0035762A"/>
    <w:rsid w:val="00357AB3"/>
    <w:rsid w:val="003606F2"/>
    <w:rsid w:val="00364279"/>
    <w:rsid w:val="0036468C"/>
    <w:rsid w:val="00364FEC"/>
    <w:rsid w:val="0036656A"/>
    <w:rsid w:val="003716BE"/>
    <w:rsid w:val="003736FE"/>
    <w:rsid w:val="00373DA7"/>
    <w:rsid w:val="00376263"/>
    <w:rsid w:val="003766E6"/>
    <w:rsid w:val="00380444"/>
    <w:rsid w:val="003808D8"/>
    <w:rsid w:val="00381167"/>
    <w:rsid w:val="00381AFC"/>
    <w:rsid w:val="003852A7"/>
    <w:rsid w:val="00386245"/>
    <w:rsid w:val="00390271"/>
    <w:rsid w:val="0039150F"/>
    <w:rsid w:val="00391FB6"/>
    <w:rsid w:val="003925AF"/>
    <w:rsid w:val="0039519F"/>
    <w:rsid w:val="003A1FCC"/>
    <w:rsid w:val="003A2012"/>
    <w:rsid w:val="003A2C09"/>
    <w:rsid w:val="003A4719"/>
    <w:rsid w:val="003A6938"/>
    <w:rsid w:val="003A6C47"/>
    <w:rsid w:val="003A74C4"/>
    <w:rsid w:val="003B0F36"/>
    <w:rsid w:val="003B1267"/>
    <w:rsid w:val="003B1737"/>
    <w:rsid w:val="003B2438"/>
    <w:rsid w:val="003B297B"/>
    <w:rsid w:val="003B37EB"/>
    <w:rsid w:val="003B4064"/>
    <w:rsid w:val="003B48DA"/>
    <w:rsid w:val="003B55A2"/>
    <w:rsid w:val="003B594C"/>
    <w:rsid w:val="003B6ADE"/>
    <w:rsid w:val="003B7481"/>
    <w:rsid w:val="003C1EEC"/>
    <w:rsid w:val="003C60C1"/>
    <w:rsid w:val="003D0870"/>
    <w:rsid w:val="003D1581"/>
    <w:rsid w:val="003D3E29"/>
    <w:rsid w:val="003D4F19"/>
    <w:rsid w:val="003E024D"/>
    <w:rsid w:val="003E0DC9"/>
    <w:rsid w:val="003E39A7"/>
    <w:rsid w:val="003E3BB7"/>
    <w:rsid w:val="003E3CD1"/>
    <w:rsid w:val="003E49BB"/>
    <w:rsid w:val="003E4D1A"/>
    <w:rsid w:val="003E555C"/>
    <w:rsid w:val="003E6B8C"/>
    <w:rsid w:val="003F2CD0"/>
    <w:rsid w:val="003F48C8"/>
    <w:rsid w:val="003F49F6"/>
    <w:rsid w:val="003F5E76"/>
    <w:rsid w:val="003F679A"/>
    <w:rsid w:val="004019CD"/>
    <w:rsid w:val="004023C2"/>
    <w:rsid w:val="00403314"/>
    <w:rsid w:val="00405DF3"/>
    <w:rsid w:val="004063EA"/>
    <w:rsid w:val="00406BB1"/>
    <w:rsid w:val="004076F4"/>
    <w:rsid w:val="00407EA2"/>
    <w:rsid w:val="004105AC"/>
    <w:rsid w:val="00410E88"/>
    <w:rsid w:val="00411B25"/>
    <w:rsid w:val="00412823"/>
    <w:rsid w:val="00413150"/>
    <w:rsid w:val="0041461E"/>
    <w:rsid w:val="00414BAE"/>
    <w:rsid w:val="00415891"/>
    <w:rsid w:val="00416C23"/>
    <w:rsid w:val="004208B2"/>
    <w:rsid w:val="00420F71"/>
    <w:rsid w:val="00421D9A"/>
    <w:rsid w:val="00423DC7"/>
    <w:rsid w:val="00425349"/>
    <w:rsid w:val="004262DF"/>
    <w:rsid w:val="00430275"/>
    <w:rsid w:val="00432335"/>
    <w:rsid w:val="00434FDB"/>
    <w:rsid w:val="0043545E"/>
    <w:rsid w:val="00436B3C"/>
    <w:rsid w:val="00440642"/>
    <w:rsid w:val="00442344"/>
    <w:rsid w:val="00442945"/>
    <w:rsid w:val="0045192D"/>
    <w:rsid w:val="00454598"/>
    <w:rsid w:val="00457844"/>
    <w:rsid w:val="00457E09"/>
    <w:rsid w:val="004611A4"/>
    <w:rsid w:val="00461825"/>
    <w:rsid w:val="00461B43"/>
    <w:rsid w:val="00463663"/>
    <w:rsid w:val="00463C5D"/>
    <w:rsid w:val="00464CE9"/>
    <w:rsid w:val="004668B0"/>
    <w:rsid w:val="00467393"/>
    <w:rsid w:val="004706E3"/>
    <w:rsid w:val="00470F7E"/>
    <w:rsid w:val="00470FDE"/>
    <w:rsid w:val="00471AB4"/>
    <w:rsid w:val="0047347C"/>
    <w:rsid w:val="00473486"/>
    <w:rsid w:val="0047392B"/>
    <w:rsid w:val="0047759C"/>
    <w:rsid w:val="00477F19"/>
    <w:rsid w:val="00481799"/>
    <w:rsid w:val="004818D2"/>
    <w:rsid w:val="004824DC"/>
    <w:rsid w:val="00482524"/>
    <w:rsid w:val="00483F08"/>
    <w:rsid w:val="00485C51"/>
    <w:rsid w:val="00486DC9"/>
    <w:rsid w:val="0049123B"/>
    <w:rsid w:val="004919F3"/>
    <w:rsid w:val="00493BBA"/>
    <w:rsid w:val="00494E5C"/>
    <w:rsid w:val="00494F01"/>
    <w:rsid w:val="00496300"/>
    <w:rsid w:val="00496EAB"/>
    <w:rsid w:val="00497D97"/>
    <w:rsid w:val="004A105C"/>
    <w:rsid w:val="004A261A"/>
    <w:rsid w:val="004A3C39"/>
    <w:rsid w:val="004A5851"/>
    <w:rsid w:val="004B0C4E"/>
    <w:rsid w:val="004B1411"/>
    <w:rsid w:val="004B4DBD"/>
    <w:rsid w:val="004B5768"/>
    <w:rsid w:val="004B5F1D"/>
    <w:rsid w:val="004B6EE4"/>
    <w:rsid w:val="004B77E9"/>
    <w:rsid w:val="004C0607"/>
    <w:rsid w:val="004C1D41"/>
    <w:rsid w:val="004C2B8B"/>
    <w:rsid w:val="004C3FB9"/>
    <w:rsid w:val="004C5D7B"/>
    <w:rsid w:val="004D0938"/>
    <w:rsid w:val="004D15A3"/>
    <w:rsid w:val="004D24E5"/>
    <w:rsid w:val="004D2850"/>
    <w:rsid w:val="004D5758"/>
    <w:rsid w:val="004D6BCB"/>
    <w:rsid w:val="004E4B75"/>
    <w:rsid w:val="004E4E1A"/>
    <w:rsid w:val="004E5237"/>
    <w:rsid w:val="004E5663"/>
    <w:rsid w:val="004E61DE"/>
    <w:rsid w:val="004E7755"/>
    <w:rsid w:val="004F26FB"/>
    <w:rsid w:val="004F5386"/>
    <w:rsid w:val="004F5725"/>
    <w:rsid w:val="004F6B1C"/>
    <w:rsid w:val="004F6BA5"/>
    <w:rsid w:val="004F72B6"/>
    <w:rsid w:val="004F7E78"/>
    <w:rsid w:val="0050046A"/>
    <w:rsid w:val="005007D6"/>
    <w:rsid w:val="00501860"/>
    <w:rsid w:val="00501A66"/>
    <w:rsid w:val="00502F2F"/>
    <w:rsid w:val="00504EB6"/>
    <w:rsid w:val="0050562A"/>
    <w:rsid w:val="005103C9"/>
    <w:rsid w:val="005104AE"/>
    <w:rsid w:val="005105B2"/>
    <w:rsid w:val="005105D0"/>
    <w:rsid w:val="00511141"/>
    <w:rsid w:val="00511216"/>
    <w:rsid w:val="005136DD"/>
    <w:rsid w:val="00514E43"/>
    <w:rsid w:val="005151C0"/>
    <w:rsid w:val="005200DF"/>
    <w:rsid w:val="00520202"/>
    <w:rsid w:val="00523D78"/>
    <w:rsid w:val="00524920"/>
    <w:rsid w:val="00526C4E"/>
    <w:rsid w:val="00526EED"/>
    <w:rsid w:val="0053024A"/>
    <w:rsid w:val="00530FB4"/>
    <w:rsid w:val="00533D82"/>
    <w:rsid w:val="005348EF"/>
    <w:rsid w:val="0053490D"/>
    <w:rsid w:val="005355A6"/>
    <w:rsid w:val="00540F4E"/>
    <w:rsid w:val="00541439"/>
    <w:rsid w:val="00541937"/>
    <w:rsid w:val="00543305"/>
    <w:rsid w:val="00543BF4"/>
    <w:rsid w:val="00547119"/>
    <w:rsid w:val="005502DC"/>
    <w:rsid w:val="00551F80"/>
    <w:rsid w:val="00552FE0"/>
    <w:rsid w:val="00553929"/>
    <w:rsid w:val="00553D3E"/>
    <w:rsid w:val="00554238"/>
    <w:rsid w:val="00554531"/>
    <w:rsid w:val="00555797"/>
    <w:rsid w:val="00555DE1"/>
    <w:rsid w:val="0055731E"/>
    <w:rsid w:val="00560074"/>
    <w:rsid w:val="005601A6"/>
    <w:rsid w:val="00560839"/>
    <w:rsid w:val="00560F5D"/>
    <w:rsid w:val="00561793"/>
    <w:rsid w:val="00562665"/>
    <w:rsid w:val="00563812"/>
    <w:rsid w:val="00564862"/>
    <w:rsid w:val="00565374"/>
    <w:rsid w:val="005655B2"/>
    <w:rsid w:val="00570AF2"/>
    <w:rsid w:val="0057121D"/>
    <w:rsid w:val="0057180E"/>
    <w:rsid w:val="005730BA"/>
    <w:rsid w:val="005745FE"/>
    <w:rsid w:val="0058068F"/>
    <w:rsid w:val="00581ED9"/>
    <w:rsid w:val="00582640"/>
    <w:rsid w:val="00583A37"/>
    <w:rsid w:val="00583A78"/>
    <w:rsid w:val="005852AC"/>
    <w:rsid w:val="00585BCE"/>
    <w:rsid w:val="00587E12"/>
    <w:rsid w:val="00590905"/>
    <w:rsid w:val="00590C13"/>
    <w:rsid w:val="00596265"/>
    <w:rsid w:val="005A36B7"/>
    <w:rsid w:val="005A3955"/>
    <w:rsid w:val="005A3B61"/>
    <w:rsid w:val="005A4665"/>
    <w:rsid w:val="005A4F45"/>
    <w:rsid w:val="005A51D5"/>
    <w:rsid w:val="005A64D7"/>
    <w:rsid w:val="005B26BC"/>
    <w:rsid w:val="005B3E9A"/>
    <w:rsid w:val="005B4693"/>
    <w:rsid w:val="005B5220"/>
    <w:rsid w:val="005B535B"/>
    <w:rsid w:val="005B59B7"/>
    <w:rsid w:val="005B628E"/>
    <w:rsid w:val="005B69BC"/>
    <w:rsid w:val="005B75B6"/>
    <w:rsid w:val="005B7A9D"/>
    <w:rsid w:val="005C08E7"/>
    <w:rsid w:val="005C40F9"/>
    <w:rsid w:val="005C48B3"/>
    <w:rsid w:val="005C4AF0"/>
    <w:rsid w:val="005C51F0"/>
    <w:rsid w:val="005C558F"/>
    <w:rsid w:val="005C6087"/>
    <w:rsid w:val="005C6199"/>
    <w:rsid w:val="005C623D"/>
    <w:rsid w:val="005C7B71"/>
    <w:rsid w:val="005D2945"/>
    <w:rsid w:val="005D29FC"/>
    <w:rsid w:val="005D2AB7"/>
    <w:rsid w:val="005D70A1"/>
    <w:rsid w:val="005E251A"/>
    <w:rsid w:val="005E45E0"/>
    <w:rsid w:val="005E4C6E"/>
    <w:rsid w:val="005E6217"/>
    <w:rsid w:val="005E6E10"/>
    <w:rsid w:val="005F1180"/>
    <w:rsid w:val="005F5809"/>
    <w:rsid w:val="0060028F"/>
    <w:rsid w:val="00600AB4"/>
    <w:rsid w:val="006020C9"/>
    <w:rsid w:val="00604E26"/>
    <w:rsid w:val="0060544B"/>
    <w:rsid w:val="00605FB6"/>
    <w:rsid w:val="006067BD"/>
    <w:rsid w:val="006079DC"/>
    <w:rsid w:val="00610319"/>
    <w:rsid w:val="00611142"/>
    <w:rsid w:val="00612D14"/>
    <w:rsid w:val="006130FB"/>
    <w:rsid w:val="00621FD4"/>
    <w:rsid w:val="00622045"/>
    <w:rsid w:val="00625D42"/>
    <w:rsid w:val="0062690B"/>
    <w:rsid w:val="00626EAF"/>
    <w:rsid w:val="006271C3"/>
    <w:rsid w:val="00631ABB"/>
    <w:rsid w:val="00631FC3"/>
    <w:rsid w:val="006338A1"/>
    <w:rsid w:val="00637C88"/>
    <w:rsid w:val="006410BA"/>
    <w:rsid w:val="00641899"/>
    <w:rsid w:val="0064254E"/>
    <w:rsid w:val="006438CB"/>
    <w:rsid w:val="0064424C"/>
    <w:rsid w:val="00646C6C"/>
    <w:rsid w:val="0065020D"/>
    <w:rsid w:val="006529E3"/>
    <w:rsid w:val="00656209"/>
    <w:rsid w:val="0065734F"/>
    <w:rsid w:val="00657ABD"/>
    <w:rsid w:val="00661134"/>
    <w:rsid w:val="006641B4"/>
    <w:rsid w:val="006643EB"/>
    <w:rsid w:val="006712C9"/>
    <w:rsid w:val="00672FED"/>
    <w:rsid w:val="0067551C"/>
    <w:rsid w:val="006756BC"/>
    <w:rsid w:val="006768F6"/>
    <w:rsid w:val="00677572"/>
    <w:rsid w:val="006829F1"/>
    <w:rsid w:val="00682F3E"/>
    <w:rsid w:val="006857F7"/>
    <w:rsid w:val="00690194"/>
    <w:rsid w:val="006914B8"/>
    <w:rsid w:val="0069301C"/>
    <w:rsid w:val="006947E3"/>
    <w:rsid w:val="0069582F"/>
    <w:rsid w:val="00697AFD"/>
    <w:rsid w:val="006A0143"/>
    <w:rsid w:val="006A1046"/>
    <w:rsid w:val="006A12E0"/>
    <w:rsid w:val="006A251F"/>
    <w:rsid w:val="006A7A1F"/>
    <w:rsid w:val="006B0444"/>
    <w:rsid w:val="006B16DD"/>
    <w:rsid w:val="006B369C"/>
    <w:rsid w:val="006B4E4C"/>
    <w:rsid w:val="006B6091"/>
    <w:rsid w:val="006B6670"/>
    <w:rsid w:val="006B747E"/>
    <w:rsid w:val="006B748A"/>
    <w:rsid w:val="006C0795"/>
    <w:rsid w:val="006C125C"/>
    <w:rsid w:val="006C32ED"/>
    <w:rsid w:val="006C518B"/>
    <w:rsid w:val="006C6ADA"/>
    <w:rsid w:val="006C6F74"/>
    <w:rsid w:val="006D003A"/>
    <w:rsid w:val="006D0490"/>
    <w:rsid w:val="006D531C"/>
    <w:rsid w:val="006E01C0"/>
    <w:rsid w:val="006E105F"/>
    <w:rsid w:val="006E2887"/>
    <w:rsid w:val="006E3468"/>
    <w:rsid w:val="006E523E"/>
    <w:rsid w:val="006E631D"/>
    <w:rsid w:val="006E6730"/>
    <w:rsid w:val="006E726A"/>
    <w:rsid w:val="006F1FC4"/>
    <w:rsid w:val="006F3C5F"/>
    <w:rsid w:val="006F7C60"/>
    <w:rsid w:val="00701856"/>
    <w:rsid w:val="00706217"/>
    <w:rsid w:val="00706D17"/>
    <w:rsid w:val="00711FD2"/>
    <w:rsid w:val="0071275E"/>
    <w:rsid w:val="007132CF"/>
    <w:rsid w:val="00713BF2"/>
    <w:rsid w:val="00714BF7"/>
    <w:rsid w:val="00716048"/>
    <w:rsid w:val="00717235"/>
    <w:rsid w:val="00717887"/>
    <w:rsid w:val="00717BBE"/>
    <w:rsid w:val="00721254"/>
    <w:rsid w:val="007225E6"/>
    <w:rsid w:val="00726ECF"/>
    <w:rsid w:val="00731749"/>
    <w:rsid w:val="007325AE"/>
    <w:rsid w:val="00732B69"/>
    <w:rsid w:val="00733E97"/>
    <w:rsid w:val="007345D7"/>
    <w:rsid w:val="00735A2B"/>
    <w:rsid w:val="007364D5"/>
    <w:rsid w:val="00736B7A"/>
    <w:rsid w:val="007468C7"/>
    <w:rsid w:val="007510EF"/>
    <w:rsid w:val="00754310"/>
    <w:rsid w:val="00754C75"/>
    <w:rsid w:val="0075536E"/>
    <w:rsid w:val="00757A23"/>
    <w:rsid w:val="0076054A"/>
    <w:rsid w:val="00760E62"/>
    <w:rsid w:val="00761E24"/>
    <w:rsid w:val="00762031"/>
    <w:rsid w:val="00762694"/>
    <w:rsid w:val="00763538"/>
    <w:rsid w:val="00763881"/>
    <w:rsid w:val="00763F55"/>
    <w:rsid w:val="00764667"/>
    <w:rsid w:val="007649BB"/>
    <w:rsid w:val="00767195"/>
    <w:rsid w:val="007671BE"/>
    <w:rsid w:val="00767559"/>
    <w:rsid w:val="00772455"/>
    <w:rsid w:val="00773289"/>
    <w:rsid w:val="00775519"/>
    <w:rsid w:val="00780BBB"/>
    <w:rsid w:val="0078117E"/>
    <w:rsid w:val="007822C4"/>
    <w:rsid w:val="00784E23"/>
    <w:rsid w:val="00787CE9"/>
    <w:rsid w:val="00790931"/>
    <w:rsid w:val="00794D31"/>
    <w:rsid w:val="007A063F"/>
    <w:rsid w:val="007A0F39"/>
    <w:rsid w:val="007A22C9"/>
    <w:rsid w:val="007A2C93"/>
    <w:rsid w:val="007A50B1"/>
    <w:rsid w:val="007A6852"/>
    <w:rsid w:val="007A6BEA"/>
    <w:rsid w:val="007A7E2D"/>
    <w:rsid w:val="007B061A"/>
    <w:rsid w:val="007B335C"/>
    <w:rsid w:val="007B4CDA"/>
    <w:rsid w:val="007B529F"/>
    <w:rsid w:val="007B67E2"/>
    <w:rsid w:val="007C0D3D"/>
    <w:rsid w:val="007C2B5E"/>
    <w:rsid w:val="007C4D89"/>
    <w:rsid w:val="007C5A00"/>
    <w:rsid w:val="007C7EA8"/>
    <w:rsid w:val="007D285F"/>
    <w:rsid w:val="007D2995"/>
    <w:rsid w:val="007D2A34"/>
    <w:rsid w:val="007D2DCD"/>
    <w:rsid w:val="007D4241"/>
    <w:rsid w:val="007D4342"/>
    <w:rsid w:val="007D49E6"/>
    <w:rsid w:val="007D765C"/>
    <w:rsid w:val="007E2A02"/>
    <w:rsid w:val="007E7265"/>
    <w:rsid w:val="007E744A"/>
    <w:rsid w:val="007F1217"/>
    <w:rsid w:val="007F2CB3"/>
    <w:rsid w:val="007F3A1A"/>
    <w:rsid w:val="007F3A43"/>
    <w:rsid w:val="007F44DD"/>
    <w:rsid w:val="007F51D8"/>
    <w:rsid w:val="007F7800"/>
    <w:rsid w:val="007F7CCC"/>
    <w:rsid w:val="00800C42"/>
    <w:rsid w:val="008017ED"/>
    <w:rsid w:val="00801C91"/>
    <w:rsid w:val="008022A6"/>
    <w:rsid w:val="0080301E"/>
    <w:rsid w:val="00803D27"/>
    <w:rsid w:val="008052B9"/>
    <w:rsid w:val="00806201"/>
    <w:rsid w:val="00806399"/>
    <w:rsid w:val="00806F1B"/>
    <w:rsid w:val="00807209"/>
    <w:rsid w:val="00810FE7"/>
    <w:rsid w:val="0081264E"/>
    <w:rsid w:val="00812CDF"/>
    <w:rsid w:val="0081584D"/>
    <w:rsid w:val="0082001E"/>
    <w:rsid w:val="008209B4"/>
    <w:rsid w:val="008232A6"/>
    <w:rsid w:val="00824DA8"/>
    <w:rsid w:val="00827B39"/>
    <w:rsid w:val="00827BFF"/>
    <w:rsid w:val="0083332A"/>
    <w:rsid w:val="00835939"/>
    <w:rsid w:val="00836A19"/>
    <w:rsid w:val="00837238"/>
    <w:rsid w:val="00840122"/>
    <w:rsid w:val="008412DB"/>
    <w:rsid w:val="008453DB"/>
    <w:rsid w:val="00847B67"/>
    <w:rsid w:val="008503AD"/>
    <w:rsid w:val="008515ED"/>
    <w:rsid w:val="00851B11"/>
    <w:rsid w:val="00852724"/>
    <w:rsid w:val="00852CDB"/>
    <w:rsid w:val="00853F42"/>
    <w:rsid w:val="00854A45"/>
    <w:rsid w:val="00855798"/>
    <w:rsid w:val="00860475"/>
    <w:rsid w:val="00860BDE"/>
    <w:rsid w:val="00860EE5"/>
    <w:rsid w:val="00862632"/>
    <w:rsid w:val="00865B92"/>
    <w:rsid w:val="00866887"/>
    <w:rsid w:val="00867143"/>
    <w:rsid w:val="00867D7A"/>
    <w:rsid w:val="00875968"/>
    <w:rsid w:val="0087601F"/>
    <w:rsid w:val="0088168F"/>
    <w:rsid w:val="00882D63"/>
    <w:rsid w:val="00883B12"/>
    <w:rsid w:val="008841F2"/>
    <w:rsid w:val="0088477C"/>
    <w:rsid w:val="00884A23"/>
    <w:rsid w:val="00885F10"/>
    <w:rsid w:val="00886CB5"/>
    <w:rsid w:val="008871BF"/>
    <w:rsid w:val="00887B44"/>
    <w:rsid w:val="00892112"/>
    <w:rsid w:val="00894293"/>
    <w:rsid w:val="008943A2"/>
    <w:rsid w:val="008964C7"/>
    <w:rsid w:val="008973F8"/>
    <w:rsid w:val="008A0D68"/>
    <w:rsid w:val="008A17D3"/>
    <w:rsid w:val="008A2451"/>
    <w:rsid w:val="008A31F6"/>
    <w:rsid w:val="008A3930"/>
    <w:rsid w:val="008A6C4B"/>
    <w:rsid w:val="008B0F07"/>
    <w:rsid w:val="008B13F7"/>
    <w:rsid w:val="008B2BB4"/>
    <w:rsid w:val="008B2E2F"/>
    <w:rsid w:val="008B34E4"/>
    <w:rsid w:val="008B43A1"/>
    <w:rsid w:val="008B477D"/>
    <w:rsid w:val="008B49C6"/>
    <w:rsid w:val="008C0629"/>
    <w:rsid w:val="008C069C"/>
    <w:rsid w:val="008C0EE7"/>
    <w:rsid w:val="008C3BD8"/>
    <w:rsid w:val="008C40EC"/>
    <w:rsid w:val="008C502B"/>
    <w:rsid w:val="008C6443"/>
    <w:rsid w:val="008C6D0D"/>
    <w:rsid w:val="008D03CD"/>
    <w:rsid w:val="008D442C"/>
    <w:rsid w:val="008D4C41"/>
    <w:rsid w:val="008D5183"/>
    <w:rsid w:val="008D624F"/>
    <w:rsid w:val="008E059F"/>
    <w:rsid w:val="008E40E9"/>
    <w:rsid w:val="008E64CE"/>
    <w:rsid w:val="008F0423"/>
    <w:rsid w:val="008F22BB"/>
    <w:rsid w:val="008F2422"/>
    <w:rsid w:val="008F4167"/>
    <w:rsid w:val="008F6CEC"/>
    <w:rsid w:val="008F77E4"/>
    <w:rsid w:val="00903CFF"/>
    <w:rsid w:val="009057A0"/>
    <w:rsid w:val="00912A85"/>
    <w:rsid w:val="009137D9"/>
    <w:rsid w:val="00914BDE"/>
    <w:rsid w:val="00914E69"/>
    <w:rsid w:val="0091513D"/>
    <w:rsid w:val="009151D1"/>
    <w:rsid w:val="009169D2"/>
    <w:rsid w:val="00917219"/>
    <w:rsid w:val="00917A2A"/>
    <w:rsid w:val="00921324"/>
    <w:rsid w:val="00921341"/>
    <w:rsid w:val="00921DCD"/>
    <w:rsid w:val="00922B9A"/>
    <w:rsid w:val="00930DFE"/>
    <w:rsid w:val="00931622"/>
    <w:rsid w:val="00931700"/>
    <w:rsid w:val="009333AA"/>
    <w:rsid w:val="009337B8"/>
    <w:rsid w:val="00933A28"/>
    <w:rsid w:val="00934235"/>
    <w:rsid w:val="009375C6"/>
    <w:rsid w:val="009403BF"/>
    <w:rsid w:val="00944084"/>
    <w:rsid w:val="009469BA"/>
    <w:rsid w:val="009469F8"/>
    <w:rsid w:val="00951A85"/>
    <w:rsid w:val="009527E7"/>
    <w:rsid w:val="00954255"/>
    <w:rsid w:val="009561E6"/>
    <w:rsid w:val="0096016D"/>
    <w:rsid w:val="00961284"/>
    <w:rsid w:val="009616EA"/>
    <w:rsid w:val="00963AD0"/>
    <w:rsid w:val="0096697E"/>
    <w:rsid w:val="00967A2A"/>
    <w:rsid w:val="009744D4"/>
    <w:rsid w:val="00976CB7"/>
    <w:rsid w:val="00977149"/>
    <w:rsid w:val="009808F5"/>
    <w:rsid w:val="00980A19"/>
    <w:rsid w:val="009856FD"/>
    <w:rsid w:val="009857FA"/>
    <w:rsid w:val="00990AF2"/>
    <w:rsid w:val="0099307C"/>
    <w:rsid w:val="009953A6"/>
    <w:rsid w:val="00995BE5"/>
    <w:rsid w:val="009964EC"/>
    <w:rsid w:val="0099660A"/>
    <w:rsid w:val="00996A12"/>
    <w:rsid w:val="00996DCE"/>
    <w:rsid w:val="009970CA"/>
    <w:rsid w:val="009A049A"/>
    <w:rsid w:val="009A084E"/>
    <w:rsid w:val="009A345D"/>
    <w:rsid w:val="009A3823"/>
    <w:rsid w:val="009A3DD4"/>
    <w:rsid w:val="009A6555"/>
    <w:rsid w:val="009B21B6"/>
    <w:rsid w:val="009B3C7D"/>
    <w:rsid w:val="009B7E37"/>
    <w:rsid w:val="009C3080"/>
    <w:rsid w:val="009C61E2"/>
    <w:rsid w:val="009C64E2"/>
    <w:rsid w:val="009C6511"/>
    <w:rsid w:val="009C72E9"/>
    <w:rsid w:val="009C75F1"/>
    <w:rsid w:val="009D0F84"/>
    <w:rsid w:val="009D1A51"/>
    <w:rsid w:val="009D20B2"/>
    <w:rsid w:val="009D31C5"/>
    <w:rsid w:val="009D40CC"/>
    <w:rsid w:val="009D5F48"/>
    <w:rsid w:val="009D60D7"/>
    <w:rsid w:val="009D6DFF"/>
    <w:rsid w:val="009E001F"/>
    <w:rsid w:val="009E01E8"/>
    <w:rsid w:val="009E0946"/>
    <w:rsid w:val="009E2BBE"/>
    <w:rsid w:val="009E3310"/>
    <w:rsid w:val="009E40A2"/>
    <w:rsid w:val="009E4289"/>
    <w:rsid w:val="009E46FE"/>
    <w:rsid w:val="009E5553"/>
    <w:rsid w:val="009E55D9"/>
    <w:rsid w:val="009E6B78"/>
    <w:rsid w:val="009E76C5"/>
    <w:rsid w:val="009F02E9"/>
    <w:rsid w:val="009F3496"/>
    <w:rsid w:val="009F55A5"/>
    <w:rsid w:val="00A03F08"/>
    <w:rsid w:val="00A06F47"/>
    <w:rsid w:val="00A104BC"/>
    <w:rsid w:val="00A11C7D"/>
    <w:rsid w:val="00A1244B"/>
    <w:rsid w:val="00A130A0"/>
    <w:rsid w:val="00A14F0A"/>
    <w:rsid w:val="00A16ED7"/>
    <w:rsid w:val="00A2110D"/>
    <w:rsid w:val="00A22A6C"/>
    <w:rsid w:val="00A2606D"/>
    <w:rsid w:val="00A26A05"/>
    <w:rsid w:val="00A34C96"/>
    <w:rsid w:val="00A365A6"/>
    <w:rsid w:val="00A3663E"/>
    <w:rsid w:val="00A41115"/>
    <w:rsid w:val="00A41663"/>
    <w:rsid w:val="00A42124"/>
    <w:rsid w:val="00A4215F"/>
    <w:rsid w:val="00A45891"/>
    <w:rsid w:val="00A5201F"/>
    <w:rsid w:val="00A52AD4"/>
    <w:rsid w:val="00A53498"/>
    <w:rsid w:val="00A5361C"/>
    <w:rsid w:val="00A54363"/>
    <w:rsid w:val="00A54A0A"/>
    <w:rsid w:val="00A54BBB"/>
    <w:rsid w:val="00A5526E"/>
    <w:rsid w:val="00A60B8F"/>
    <w:rsid w:val="00A616D6"/>
    <w:rsid w:val="00A62ED3"/>
    <w:rsid w:val="00A6388A"/>
    <w:rsid w:val="00A6561D"/>
    <w:rsid w:val="00A66D96"/>
    <w:rsid w:val="00A70F5E"/>
    <w:rsid w:val="00A71A92"/>
    <w:rsid w:val="00A72100"/>
    <w:rsid w:val="00A72C6B"/>
    <w:rsid w:val="00A73F19"/>
    <w:rsid w:val="00A7419B"/>
    <w:rsid w:val="00A777D0"/>
    <w:rsid w:val="00A805BA"/>
    <w:rsid w:val="00A84AA2"/>
    <w:rsid w:val="00A861D9"/>
    <w:rsid w:val="00A9321A"/>
    <w:rsid w:val="00A95BC2"/>
    <w:rsid w:val="00A97A6E"/>
    <w:rsid w:val="00AA0688"/>
    <w:rsid w:val="00AA197D"/>
    <w:rsid w:val="00AA46DC"/>
    <w:rsid w:val="00AA491C"/>
    <w:rsid w:val="00AA6146"/>
    <w:rsid w:val="00AA748C"/>
    <w:rsid w:val="00AB1727"/>
    <w:rsid w:val="00AB3233"/>
    <w:rsid w:val="00AB3F87"/>
    <w:rsid w:val="00AB4543"/>
    <w:rsid w:val="00AB50EC"/>
    <w:rsid w:val="00AB61E8"/>
    <w:rsid w:val="00AC12F4"/>
    <w:rsid w:val="00AC1C70"/>
    <w:rsid w:val="00AC269B"/>
    <w:rsid w:val="00AC3489"/>
    <w:rsid w:val="00AD0C27"/>
    <w:rsid w:val="00AD1871"/>
    <w:rsid w:val="00AD7425"/>
    <w:rsid w:val="00AD74D0"/>
    <w:rsid w:val="00AD7B17"/>
    <w:rsid w:val="00AE0405"/>
    <w:rsid w:val="00AE147A"/>
    <w:rsid w:val="00AE1D8A"/>
    <w:rsid w:val="00AE2A9F"/>
    <w:rsid w:val="00AE3DB5"/>
    <w:rsid w:val="00AE53FD"/>
    <w:rsid w:val="00AE5DDB"/>
    <w:rsid w:val="00AE6497"/>
    <w:rsid w:val="00AE6687"/>
    <w:rsid w:val="00AE7483"/>
    <w:rsid w:val="00AF110F"/>
    <w:rsid w:val="00AF2024"/>
    <w:rsid w:val="00AF2153"/>
    <w:rsid w:val="00AF3DE6"/>
    <w:rsid w:val="00AF598A"/>
    <w:rsid w:val="00AF643D"/>
    <w:rsid w:val="00AF672D"/>
    <w:rsid w:val="00AF70FF"/>
    <w:rsid w:val="00AF7887"/>
    <w:rsid w:val="00B01907"/>
    <w:rsid w:val="00B0190C"/>
    <w:rsid w:val="00B03A2D"/>
    <w:rsid w:val="00B04A85"/>
    <w:rsid w:val="00B053EF"/>
    <w:rsid w:val="00B05A1B"/>
    <w:rsid w:val="00B05D0D"/>
    <w:rsid w:val="00B11A7E"/>
    <w:rsid w:val="00B12545"/>
    <w:rsid w:val="00B12B29"/>
    <w:rsid w:val="00B13203"/>
    <w:rsid w:val="00B137BF"/>
    <w:rsid w:val="00B178C9"/>
    <w:rsid w:val="00B20861"/>
    <w:rsid w:val="00B20C23"/>
    <w:rsid w:val="00B20F6B"/>
    <w:rsid w:val="00B20FA3"/>
    <w:rsid w:val="00B217B9"/>
    <w:rsid w:val="00B2213B"/>
    <w:rsid w:val="00B2221F"/>
    <w:rsid w:val="00B2286F"/>
    <w:rsid w:val="00B22E8E"/>
    <w:rsid w:val="00B23476"/>
    <w:rsid w:val="00B2540A"/>
    <w:rsid w:val="00B26050"/>
    <w:rsid w:val="00B26B19"/>
    <w:rsid w:val="00B35475"/>
    <w:rsid w:val="00B40150"/>
    <w:rsid w:val="00B405BD"/>
    <w:rsid w:val="00B40C64"/>
    <w:rsid w:val="00B42F32"/>
    <w:rsid w:val="00B46D0D"/>
    <w:rsid w:val="00B476C4"/>
    <w:rsid w:val="00B507A8"/>
    <w:rsid w:val="00B5427A"/>
    <w:rsid w:val="00B55C08"/>
    <w:rsid w:val="00B55E4D"/>
    <w:rsid w:val="00B62642"/>
    <w:rsid w:val="00B64221"/>
    <w:rsid w:val="00B661A2"/>
    <w:rsid w:val="00B66529"/>
    <w:rsid w:val="00B71E2A"/>
    <w:rsid w:val="00B72639"/>
    <w:rsid w:val="00B7532B"/>
    <w:rsid w:val="00B75E68"/>
    <w:rsid w:val="00B7657F"/>
    <w:rsid w:val="00B80117"/>
    <w:rsid w:val="00B803A3"/>
    <w:rsid w:val="00B81840"/>
    <w:rsid w:val="00B84160"/>
    <w:rsid w:val="00B84CDB"/>
    <w:rsid w:val="00B87B15"/>
    <w:rsid w:val="00B91A3C"/>
    <w:rsid w:val="00B9202B"/>
    <w:rsid w:val="00B9247F"/>
    <w:rsid w:val="00B973B1"/>
    <w:rsid w:val="00B97E92"/>
    <w:rsid w:val="00BA11AA"/>
    <w:rsid w:val="00BA3F37"/>
    <w:rsid w:val="00BA551F"/>
    <w:rsid w:val="00BA6160"/>
    <w:rsid w:val="00BA705A"/>
    <w:rsid w:val="00BB17FA"/>
    <w:rsid w:val="00BB23FB"/>
    <w:rsid w:val="00BB36DA"/>
    <w:rsid w:val="00BB3C1A"/>
    <w:rsid w:val="00BB4B9B"/>
    <w:rsid w:val="00BB5666"/>
    <w:rsid w:val="00BB61E6"/>
    <w:rsid w:val="00BB755C"/>
    <w:rsid w:val="00BB7AF6"/>
    <w:rsid w:val="00BC0775"/>
    <w:rsid w:val="00BC1395"/>
    <w:rsid w:val="00BC30C2"/>
    <w:rsid w:val="00BC4013"/>
    <w:rsid w:val="00BC513E"/>
    <w:rsid w:val="00BC6430"/>
    <w:rsid w:val="00BC7608"/>
    <w:rsid w:val="00BD1900"/>
    <w:rsid w:val="00BD304E"/>
    <w:rsid w:val="00BD35F3"/>
    <w:rsid w:val="00BD40BE"/>
    <w:rsid w:val="00BD4701"/>
    <w:rsid w:val="00BD4ED2"/>
    <w:rsid w:val="00BD5D52"/>
    <w:rsid w:val="00BD6107"/>
    <w:rsid w:val="00BD6B7A"/>
    <w:rsid w:val="00BD6C84"/>
    <w:rsid w:val="00BE04D4"/>
    <w:rsid w:val="00BE112B"/>
    <w:rsid w:val="00BE4011"/>
    <w:rsid w:val="00BE44CE"/>
    <w:rsid w:val="00BE4FBF"/>
    <w:rsid w:val="00BE6B6B"/>
    <w:rsid w:val="00BF5ADC"/>
    <w:rsid w:val="00BF711D"/>
    <w:rsid w:val="00C0174D"/>
    <w:rsid w:val="00C023D3"/>
    <w:rsid w:val="00C03721"/>
    <w:rsid w:val="00C045A7"/>
    <w:rsid w:val="00C0536F"/>
    <w:rsid w:val="00C07D58"/>
    <w:rsid w:val="00C111D5"/>
    <w:rsid w:val="00C114E7"/>
    <w:rsid w:val="00C13E62"/>
    <w:rsid w:val="00C13EFC"/>
    <w:rsid w:val="00C148AD"/>
    <w:rsid w:val="00C170D4"/>
    <w:rsid w:val="00C20671"/>
    <w:rsid w:val="00C23C96"/>
    <w:rsid w:val="00C2757A"/>
    <w:rsid w:val="00C278C2"/>
    <w:rsid w:val="00C30BBA"/>
    <w:rsid w:val="00C31034"/>
    <w:rsid w:val="00C31944"/>
    <w:rsid w:val="00C33513"/>
    <w:rsid w:val="00C349A0"/>
    <w:rsid w:val="00C354C8"/>
    <w:rsid w:val="00C369C9"/>
    <w:rsid w:val="00C37319"/>
    <w:rsid w:val="00C37F51"/>
    <w:rsid w:val="00C40D0E"/>
    <w:rsid w:val="00C438CA"/>
    <w:rsid w:val="00C43A89"/>
    <w:rsid w:val="00C44989"/>
    <w:rsid w:val="00C5008A"/>
    <w:rsid w:val="00C50502"/>
    <w:rsid w:val="00C51F7C"/>
    <w:rsid w:val="00C52657"/>
    <w:rsid w:val="00C52D18"/>
    <w:rsid w:val="00C55BDC"/>
    <w:rsid w:val="00C577CE"/>
    <w:rsid w:val="00C61AE7"/>
    <w:rsid w:val="00C62DCF"/>
    <w:rsid w:val="00C65BC0"/>
    <w:rsid w:val="00C67A7B"/>
    <w:rsid w:val="00C7001C"/>
    <w:rsid w:val="00C7051D"/>
    <w:rsid w:val="00C70D51"/>
    <w:rsid w:val="00C718D5"/>
    <w:rsid w:val="00C71B76"/>
    <w:rsid w:val="00C72ADE"/>
    <w:rsid w:val="00C73674"/>
    <w:rsid w:val="00C747F0"/>
    <w:rsid w:val="00C75D8A"/>
    <w:rsid w:val="00C76024"/>
    <w:rsid w:val="00C77821"/>
    <w:rsid w:val="00C77DF4"/>
    <w:rsid w:val="00C80C95"/>
    <w:rsid w:val="00C84477"/>
    <w:rsid w:val="00C84A31"/>
    <w:rsid w:val="00C86DAA"/>
    <w:rsid w:val="00C919C5"/>
    <w:rsid w:val="00C925F7"/>
    <w:rsid w:val="00C93EA3"/>
    <w:rsid w:val="00C94476"/>
    <w:rsid w:val="00CA0D72"/>
    <w:rsid w:val="00CA240A"/>
    <w:rsid w:val="00CA44C6"/>
    <w:rsid w:val="00CA623D"/>
    <w:rsid w:val="00CA6EF4"/>
    <w:rsid w:val="00CB0EE2"/>
    <w:rsid w:val="00CB3421"/>
    <w:rsid w:val="00CB3CDD"/>
    <w:rsid w:val="00CB5168"/>
    <w:rsid w:val="00CB64BC"/>
    <w:rsid w:val="00CB667F"/>
    <w:rsid w:val="00CD0BA4"/>
    <w:rsid w:val="00CD15FD"/>
    <w:rsid w:val="00CD4091"/>
    <w:rsid w:val="00CD4ECE"/>
    <w:rsid w:val="00CD69E4"/>
    <w:rsid w:val="00CD7C0E"/>
    <w:rsid w:val="00CE0465"/>
    <w:rsid w:val="00CE1B26"/>
    <w:rsid w:val="00CE33B8"/>
    <w:rsid w:val="00CE35FE"/>
    <w:rsid w:val="00CE4122"/>
    <w:rsid w:val="00CE4595"/>
    <w:rsid w:val="00CE48ED"/>
    <w:rsid w:val="00CE771C"/>
    <w:rsid w:val="00CF03BE"/>
    <w:rsid w:val="00CF0450"/>
    <w:rsid w:val="00CF0BB1"/>
    <w:rsid w:val="00CF12D7"/>
    <w:rsid w:val="00CF1DAF"/>
    <w:rsid w:val="00CF1ED0"/>
    <w:rsid w:val="00CF4A53"/>
    <w:rsid w:val="00CF4A74"/>
    <w:rsid w:val="00D0118B"/>
    <w:rsid w:val="00D02DD9"/>
    <w:rsid w:val="00D02E1B"/>
    <w:rsid w:val="00D03C84"/>
    <w:rsid w:val="00D03E00"/>
    <w:rsid w:val="00D03E7A"/>
    <w:rsid w:val="00D0778E"/>
    <w:rsid w:val="00D11FA7"/>
    <w:rsid w:val="00D132D4"/>
    <w:rsid w:val="00D160B0"/>
    <w:rsid w:val="00D17508"/>
    <w:rsid w:val="00D2001D"/>
    <w:rsid w:val="00D21CDE"/>
    <w:rsid w:val="00D24F8D"/>
    <w:rsid w:val="00D26B29"/>
    <w:rsid w:val="00D276EC"/>
    <w:rsid w:val="00D32619"/>
    <w:rsid w:val="00D32E91"/>
    <w:rsid w:val="00D339C1"/>
    <w:rsid w:val="00D3504A"/>
    <w:rsid w:val="00D3548E"/>
    <w:rsid w:val="00D35B4C"/>
    <w:rsid w:val="00D4198B"/>
    <w:rsid w:val="00D42875"/>
    <w:rsid w:val="00D42D0A"/>
    <w:rsid w:val="00D455E4"/>
    <w:rsid w:val="00D47A24"/>
    <w:rsid w:val="00D47B7F"/>
    <w:rsid w:val="00D50C29"/>
    <w:rsid w:val="00D523B1"/>
    <w:rsid w:val="00D52CA3"/>
    <w:rsid w:val="00D53638"/>
    <w:rsid w:val="00D549BF"/>
    <w:rsid w:val="00D54CF2"/>
    <w:rsid w:val="00D560D4"/>
    <w:rsid w:val="00D56633"/>
    <w:rsid w:val="00D60358"/>
    <w:rsid w:val="00D6069A"/>
    <w:rsid w:val="00D61D04"/>
    <w:rsid w:val="00D61F47"/>
    <w:rsid w:val="00D6260D"/>
    <w:rsid w:val="00D6313D"/>
    <w:rsid w:val="00D63FD0"/>
    <w:rsid w:val="00D64E4B"/>
    <w:rsid w:val="00D655EA"/>
    <w:rsid w:val="00D660A7"/>
    <w:rsid w:val="00D6739C"/>
    <w:rsid w:val="00D70245"/>
    <w:rsid w:val="00D70B12"/>
    <w:rsid w:val="00D71E9C"/>
    <w:rsid w:val="00D72882"/>
    <w:rsid w:val="00D770B2"/>
    <w:rsid w:val="00D8071B"/>
    <w:rsid w:val="00D80B29"/>
    <w:rsid w:val="00D835A7"/>
    <w:rsid w:val="00D8625B"/>
    <w:rsid w:val="00D90C96"/>
    <w:rsid w:val="00D914E6"/>
    <w:rsid w:val="00D916A8"/>
    <w:rsid w:val="00D91A69"/>
    <w:rsid w:val="00D96074"/>
    <w:rsid w:val="00D967EB"/>
    <w:rsid w:val="00D96F73"/>
    <w:rsid w:val="00D97E09"/>
    <w:rsid w:val="00DA3595"/>
    <w:rsid w:val="00DA4F6A"/>
    <w:rsid w:val="00DA66C3"/>
    <w:rsid w:val="00DA7B58"/>
    <w:rsid w:val="00DB008A"/>
    <w:rsid w:val="00DB1E35"/>
    <w:rsid w:val="00DB436C"/>
    <w:rsid w:val="00DB4C6F"/>
    <w:rsid w:val="00DB55CF"/>
    <w:rsid w:val="00DB757B"/>
    <w:rsid w:val="00DD0C77"/>
    <w:rsid w:val="00DD10B4"/>
    <w:rsid w:val="00DD1A67"/>
    <w:rsid w:val="00DD376C"/>
    <w:rsid w:val="00DD39CA"/>
    <w:rsid w:val="00DD4C3E"/>
    <w:rsid w:val="00DD6E31"/>
    <w:rsid w:val="00DD7695"/>
    <w:rsid w:val="00DE396F"/>
    <w:rsid w:val="00DE48CB"/>
    <w:rsid w:val="00DE6E27"/>
    <w:rsid w:val="00DE6EBB"/>
    <w:rsid w:val="00DF0000"/>
    <w:rsid w:val="00DF1A99"/>
    <w:rsid w:val="00DF1DC9"/>
    <w:rsid w:val="00DF413D"/>
    <w:rsid w:val="00E0138E"/>
    <w:rsid w:val="00E01CB8"/>
    <w:rsid w:val="00E0381F"/>
    <w:rsid w:val="00E03894"/>
    <w:rsid w:val="00E0515E"/>
    <w:rsid w:val="00E07362"/>
    <w:rsid w:val="00E07EE9"/>
    <w:rsid w:val="00E10090"/>
    <w:rsid w:val="00E111E0"/>
    <w:rsid w:val="00E11815"/>
    <w:rsid w:val="00E1331F"/>
    <w:rsid w:val="00E14A76"/>
    <w:rsid w:val="00E216E5"/>
    <w:rsid w:val="00E22207"/>
    <w:rsid w:val="00E25F44"/>
    <w:rsid w:val="00E27D10"/>
    <w:rsid w:val="00E31DD1"/>
    <w:rsid w:val="00E34DCD"/>
    <w:rsid w:val="00E40688"/>
    <w:rsid w:val="00E42D64"/>
    <w:rsid w:val="00E4308D"/>
    <w:rsid w:val="00E44A0A"/>
    <w:rsid w:val="00E474EB"/>
    <w:rsid w:val="00E4769F"/>
    <w:rsid w:val="00E47C17"/>
    <w:rsid w:val="00E50050"/>
    <w:rsid w:val="00E502F5"/>
    <w:rsid w:val="00E505A9"/>
    <w:rsid w:val="00E5091F"/>
    <w:rsid w:val="00E57574"/>
    <w:rsid w:val="00E60D7E"/>
    <w:rsid w:val="00E62B66"/>
    <w:rsid w:val="00E62C31"/>
    <w:rsid w:val="00E66A07"/>
    <w:rsid w:val="00E6721E"/>
    <w:rsid w:val="00E673D2"/>
    <w:rsid w:val="00E71092"/>
    <w:rsid w:val="00E73AAA"/>
    <w:rsid w:val="00E741CE"/>
    <w:rsid w:val="00E7441D"/>
    <w:rsid w:val="00E74A62"/>
    <w:rsid w:val="00E76D57"/>
    <w:rsid w:val="00E77631"/>
    <w:rsid w:val="00E82023"/>
    <w:rsid w:val="00E83339"/>
    <w:rsid w:val="00E842D2"/>
    <w:rsid w:val="00E85E5F"/>
    <w:rsid w:val="00E86E08"/>
    <w:rsid w:val="00E946FF"/>
    <w:rsid w:val="00E96D14"/>
    <w:rsid w:val="00E97A68"/>
    <w:rsid w:val="00EA0446"/>
    <w:rsid w:val="00EA0A6D"/>
    <w:rsid w:val="00EA2203"/>
    <w:rsid w:val="00EA22B4"/>
    <w:rsid w:val="00EA245A"/>
    <w:rsid w:val="00EB16DD"/>
    <w:rsid w:val="00EB1BE5"/>
    <w:rsid w:val="00EB4596"/>
    <w:rsid w:val="00EB5760"/>
    <w:rsid w:val="00EB58FC"/>
    <w:rsid w:val="00EB64F8"/>
    <w:rsid w:val="00EB7485"/>
    <w:rsid w:val="00EC01C0"/>
    <w:rsid w:val="00EC0E7A"/>
    <w:rsid w:val="00EC1A5A"/>
    <w:rsid w:val="00EC2970"/>
    <w:rsid w:val="00EC300A"/>
    <w:rsid w:val="00EC3D22"/>
    <w:rsid w:val="00EC4517"/>
    <w:rsid w:val="00EC4735"/>
    <w:rsid w:val="00ED0844"/>
    <w:rsid w:val="00ED1A7F"/>
    <w:rsid w:val="00ED2D1E"/>
    <w:rsid w:val="00ED2FF2"/>
    <w:rsid w:val="00ED35E2"/>
    <w:rsid w:val="00ED43D8"/>
    <w:rsid w:val="00ED5D7A"/>
    <w:rsid w:val="00ED78AF"/>
    <w:rsid w:val="00EE31B6"/>
    <w:rsid w:val="00EF027C"/>
    <w:rsid w:val="00EF0BAF"/>
    <w:rsid w:val="00EF347C"/>
    <w:rsid w:val="00EF4B36"/>
    <w:rsid w:val="00EF50CC"/>
    <w:rsid w:val="00EF56AE"/>
    <w:rsid w:val="00EF6D2B"/>
    <w:rsid w:val="00F0260B"/>
    <w:rsid w:val="00F03367"/>
    <w:rsid w:val="00F03906"/>
    <w:rsid w:val="00F055ED"/>
    <w:rsid w:val="00F05727"/>
    <w:rsid w:val="00F1051D"/>
    <w:rsid w:val="00F13691"/>
    <w:rsid w:val="00F15B49"/>
    <w:rsid w:val="00F17355"/>
    <w:rsid w:val="00F1758C"/>
    <w:rsid w:val="00F200BF"/>
    <w:rsid w:val="00F21858"/>
    <w:rsid w:val="00F223A0"/>
    <w:rsid w:val="00F25B24"/>
    <w:rsid w:val="00F30557"/>
    <w:rsid w:val="00F32A8E"/>
    <w:rsid w:val="00F32FB0"/>
    <w:rsid w:val="00F33326"/>
    <w:rsid w:val="00F356ED"/>
    <w:rsid w:val="00F361BC"/>
    <w:rsid w:val="00F42206"/>
    <w:rsid w:val="00F42CCB"/>
    <w:rsid w:val="00F45279"/>
    <w:rsid w:val="00F459A1"/>
    <w:rsid w:val="00F47D0E"/>
    <w:rsid w:val="00F50223"/>
    <w:rsid w:val="00F53443"/>
    <w:rsid w:val="00F55E43"/>
    <w:rsid w:val="00F56D4D"/>
    <w:rsid w:val="00F609EF"/>
    <w:rsid w:val="00F632AC"/>
    <w:rsid w:val="00F63A25"/>
    <w:rsid w:val="00F64BFB"/>
    <w:rsid w:val="00F65D3C"/>
    <w:rsid w:val="00F65E6C"/>
    <w:rsid w:val="00F676A2"/>
    <w:rsid w:val="00F72D60"/>
    <w:rsid w:val="00F72E66"/>
    <w:rsid w:val="00F7514A"/>
    <w:rsid w:val="00F7765E"/>
    <w:rsid w:val="00F82BE7"/>
    <w:rsid w:val="00F83C8D"/>
    <w:rsid w:val="00F84554"/>
    <w:rsid w:val="00F84936"/>
    <w:rsid w:val="00F84F0E"/>
    <w:rsid w:val="00F869FA"/>
    <w:rsid w:val="00F8725B"/>
    <w:rsid w:val="00F87552"/>
    <w:rsid w:val="00F910EF"/>
    <w:rsid w:val="00F925DB"/>
    <w:rsid w:val="00F94D99"/>
    <w:rsid w:val="00F95B1D"/>
    <w:rsid w:val="00F973DD"/>
    <w:rsid w:val="00FA0A00"/>
    <w:rsid w:val="00FA1E51"/>
    <w:rsid w:val="00FA27A2"/>
    <w:rsid w:val="00FA355F"/>
    <w:rsid w:val="00FB356E"/>
    <w:rsid w:val="00FB6A19"/>
    <w:rsid w:val="00FC13FE"/>
    <w:rsid w:val="00FC1D13"/>
    <w:rsid w:val="00FC2496"/>
    <w:rsid w:val="00FC3E0C"/>
    <w:rsid w:val="00FC422A"/>
    <w:rsid w:val="00FC6D61"/>
    <w:rsid w:val="00FD14E7"/>
    <w:rsid w:val="00FD1572"/>
    <w:rsid w:val="00FD1853"/>
    <w:rsid w:val="00FD5BC1"/>
    <w:rsid w:val="00FD7575"/>
    <w:rsid w:val="00FE19D7"/>
    <w:rsid w:val="00FE35E4"/>
    <w:rsid w:val="00FE3EA7"/>
    <w:rsid w:val="00FE4B62"/>
    <w:rsid w:val="00FE4CFC"/>
    <w:rsid w:val="00FE5096"/>
    <w:rsid w:val="00FE552C"/>
    <w:rsid w:val="00FE5DCA"/>
    <w:rsid w:val="00FE65AA"/>
    <w:rsid w:val="00FE7BC2"/>
    <w:rsid w:val="00FF30E4"/>
    <w:rsid w:val="09E60ABA"/>
    <w:rsid w:val="0A31409F"/>
    <w:rsid w:val="14F6816B"/>
    <w:rsid w:val="1B626904"/>
    <w:rsid w:val="348BE375"/>
    <w:rsid w:val="45775EB0"/>
    <w:rsid w:val="4956FB8E"/>
    <w:rsid w:val="57DD950D"/>
    <w:rsid w:val="6A6F3822"/>
    <w:rsid w:val="714D87F9"/>
    <w:rsid w:val="72C34E7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color="white">
      <v:fill color="white"/>
    </o:shapedefaults>
    <o:shapelayout v:ext="edit">
      <o:idmap v:ext="edit" data="1"/>
    </o:shapelayout>
  </w:shapeDefaults>
  <w:decimalSymbol w:val="."/>
  <w:listSeparator w:val=","/>
  <w14:docId w14:val="7ACD63D8"/>
  <w15:docId w15:val="{1A3A095A-C789-4CE2-8807-D1D4268FB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uiPriority="39"/>
    <w:lsdException w:name="toc 6" w:semiHidden="1" w:unhideWhenUsed="1"/>
    <w:lsdException w:name="toc 7" w:semiHidden="1" w:unhideWhenUsed="1"/>
    <w:lsdException w:name="toc 8" w:uiPriority="39" w:qFormat="1"/>
    <w:lsdException w:name="toc 9" w:uiPriority="39" w:qFormat="1"/>
    <w:lsdException w:name="Normal Indent" w:semiHidden="1" w:unhideWhenUsed="1"/>
    <w:lsdException w:name="footnote text" w:semiHidden="1" w:unhideWhenUsed="1"/>
    <w:lsdException w:name="annotation text" w:qFormat="1"/>
    <w:lsdException w:name="header" w:uiPriority="99"/>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Indent 2" w:qFormat="1"/>
    <w:lsdException w:name="Body Text Indent 3" w:qFormat="1"/>
    <w:lsdException w:name="Block Text" w:qFormat="1"/>
    <w:lsdException w:name="Hyperlink" w:uiPriority="99"/>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before="120"/>
      <w:ind w:left="576" w:right="576"/>
      <w:textAlignment w:val="baseline"/>
    </w:pPr>
    <w:rPr>
      <w:rFonts w:ascii="Arial" w:hAnsi="Arial"/>
    </w:rPr>
  </w:style>
  <w:style w:type="paragraph" w:styleId="Heading1">
    <w:name w:val="heading 1"/>
    <w:basedOn w:val="Normal"/>
    <w:next w:val="Normal"/>
    <w:qFormat/>
    <w:pPr>
      <w:keepNext/>
      <w:ind w:hanging="576"/>
      <w:outlineLvl w:val="0"/>
    </w:pPr>
    <w:rPr>
      <w:b/>
      <w:sz w:val="24"/>
      <w:lang w:val="en-GB"/>
    </w:rPr>
  </w:style>
  <w:style w:type="paragraph" w:styleId="Heading2">
    <w:name w:val="heading 2"/>
    <w:basedOn w:val="Normal"/>
    <w:next w:val="Normal"/>
    <w:qFormat/>
    <w:pPr>
      <w:keepNext/>
      <w:tabs>
        <w:tab w:val="left" w:pos="720"/>
      </w:tabs>
      <w:overflowPunct/>
      <w:autoSpaceDE/>
      <w:autoSpaceDN/>
      <w:adjustRightInd/>
      <w:spacing w:before="240"/>
      <w:ind w:left="720" w:right="0" w:hanging="720"/>
      <w:textAlignment w:val="auto"/>
      <w:outlineLvl w:val="1"/>
    </w:pPr>
    <w:rPr>
      <w:rFonts w:cs="Arial"/>
      <w:b/>
      <w:caps/>
    </w:rPr>
  </w:style>
  <w:style w:type="paragraph" w:styleId="Heading3">
    <w:name w:val="heading 3"/>
    <w:basedOn w:val="Normal"/>
    <w:next w:val="Normal"/>
    <w:qFormat/>
    <w:pPr>
      <w:keepNext/>
      <w:ind w:right="342"/>
      <w:jc w:val="both"/>
      <w:outlineLvl w:val="2"/>
    </w:pPr>
    <w:rPr>
      <w:b/>
    </w:rPr>
  </w:style>
  <w:style w:type="paragraph" w:styleId="Heading4">
    <w:name w:val="heading 4"/>
    <w:basedOn w:val="Normal"/>
    <w:next w:val="Normal"/>
    <w:qFormat/>
    <w:pPr>
      <w:keepNext/>
      <w:ind w:right="342"/>
      <w:jc w:val="both"/>
      <w:outlineLvl w:val="3"/>
    </w:pPr>
    <w:rPr>
      <w:b/>
      <w:sz w:val="24"/>
    </w:rPr>
  </w:style>
  <w:style w:type="paragraph" w:styleId="Heading5">
    <w:name w:val="heading 5"/>
    <w:basedOn w:val="Normal"/>
    <w:next w:val="Normal"/>
    <w:qFormat/>
    <w:pPr>
      <w:keepNext/>
      <w:ind w:right="346"/>
      <w:jc w:val="both"/>
      <w:outlineLvl w:val="4"/>
    </w:pPr>
    <w:rPr>
      <w:b/>
      <w:sz w:val="24"/>
    </w:rPr>
  </w:style>
  <w:style w:type="paragraph" w:styleId="Heading6">
    <w:name w:val="heading 6"/>
    <w:basedOn w:val="Normal"/>
    <w:next w:val="Normal"/>
    <w:qFormat/>
    <w:pPr>
      <w:keepNext/>
      <w:jc w:val="both"/>
      <w:outlineLvl w:val="5"/>
    </w:pPr>
    <w:rPr>
      <w:sz w:val="24"/>
    </w:rPr>
  </w:style>
  <w:style w:type="paragraph" w:styleId="Heading7">
    <w:name w:val="heading 7"/>
    <w:basedOn w:val="Normal"/>
    <w:next w:val="Normal"/>
    <w:qFormat/>
    <w:pPr>
      <w:keepNext/>
      <w:jc w:val="both"/>
      <w:outlineLvl w:val="6"/>
    </w:pPr>
    <w:rPr>
      <w:b/>
      <w:sz w:val="24"/>
    </w:rPr>
  </w:style>
  <w:style w:type="paragraph" w:styleId="Heading8">
    <w:name w:val="heading 8"/>
    <w:basedOn w:val="Normal"/>
    <w:next w:val="Normal"/>
    <w:qFormat/>
    <w:pPr>
      <w:keepNext/>
      <w:ind w:left="0"/>
      <w:outlineLvl w:val="7"/>
    </w:pPr>
    <w:rPr>
      <w:b/>
      <w:caps/>
    </w:rPr>
  </w:style>
  <w:style w:type="paragraph" w:styleId="Heading9">
    <w:name w:val="heading 9"/>
    <w:basedOn w:val="Normal"/>
    <w:next w:val="Normal"/>
    <w:qFormat/>
    <w:pPr>
      <w:keepNext/>
      <w:numPr>
        <w:numId w:val="1"/>
      </w:numP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lockText">
    <w:name w:val="Block Text"/>
    <w:basedOn w:val="Normal"/>
    <w:qFormat/>
    <w:pPr>
      <w:tabs>
        <w:tab w:val="left" w:pos="720"/>
      </w:tabs>
      <w:ind w:left="720" w:right="72" w:hanging="18"/>
      <w:jc w:val="both"/>
    </w:pPr>
    <w:rPr>
      <w:sz w:val="24"/>
    </w:rPr>
  </w:style>
  <w:style w:type="paragraph" w:styleId="BodyText">
    <w:name w:val="Body Text"/>
    <w:basedOn w:val="Normal"/>
    <w:link w:val="BodyTextChar"/>
    <w:rPr>
      <w:sz w:val="24"/>
    </w:rPr>
  </w:style>
  <w:style w:type="paragraph" w:styleId="BodyText2">
    <w:name w:val="Body Text 2"/>
    <w:basedOn w:val="Normal"/>
    <w:pPr>
      <w:jc w:val="both"/>
    </w:pPr>
    <w:rPr>
      <w:sz w:val="24"/>
    </w:rPr>
  </w:style>
  <w:style w:type="paragraph" w:styleId="BodyText3">
    <w:name w:val="Body Text 3"/>
    <w:basedOn w:val="Normal"/>
    <w:pPr>
      <w:ind w:right="702"/>
      <w:jc w:val="both"/>
    </w:pPr>
    <w:rPr>
      <w:sz w:val="24"/>
    </w:rPr>
  </w:style>
  <w:style w:type="paragraph" w:styleId="BodyTextIndent">
    <w:name w:val="Body Text Indent"/>
    <w:basedOn w:val="Normal"/>
    <w:qFormat/>
    <w:pPr>
      <w:tabs>
        <w:tab w:val="left" w:pos="432"/>
      </w:tabs>
      <w:ind w:left="432" w:hanging="432"/>
      <w:jc w:val="both"/>
    </w:pPr>
    <w:rPr>
      <w:sz w:val="24"/>
    </w:rPr>
  </w:style>
  <w:style w:type="paragraph" w:styleId="BodyTextIndent2">
    <w:name w:val="Body Text Indent 2"/>
    <w:basedOn w:val="Normal"/>
    <w:qFormat/>
    <w:pPr>
      <w:ind w:left="522"/>
      <w:jc w:val="both"/>
    </w:pPr>
    <w:rPr>
      <w:sz w:val="24"/>
    </w:rPr>
  </w:style>
  <w:style w:type="paragraph" w:styleId="BodyTextIndent3">
    <w:name w:val="Body Text Indent 3"/>
    <w:basedOn w:val="Normal"/>
    <w:qFormat/>
    <w:pPr>
      <w:tabs>
        <w:tab w:val="left" w:pos="2052"/>
      </w:tabs>
      <w:ind w:left="2052" w:hanging="2052"/>
      <w:jc w:val="both"/>
    </w:pPr>
    <w:rPr>
      <w:sz w:val="24"/>
    </w:rPr>
  </w:style>
  <w:style w:type="paragraph" w:styleId="Caption">
    <w:name w:val="caption"/>
    <w:basedOn w:val="Normal"/>
    <w:next w:val="Normal"/>
    <w:qFormat/>
    <w:pPr>
      <w:suppressLineNumbers/>
      <w:suppressAutoHyphens/>
      <w:overflowPunct/>
      <w:autoSpaceDE/>
      <w:autoSpaceDN/>
      <w:adjustRightInd/>
      <w:spacing w:after="120"/>
      <w:ind w:left="0" w:right="0"/>
      <w:textAlignment w:val="auto"/>
    </w:pPr>
    <w:rPr>
      <w:rFonts w:ascii="Book Antiqua" w:hAnsi="Book Antiqua" w:cs="Tahoma"/>
      <w:i/>
      <w:iCs/>
      <w:lang w:eastAsia="ar-SA"/>
    </w:rPr>
  </w:style>
  <w:style w:type="paragraph" w:styleId="CommentText">
    <w:name w:val="annotation text"/>
    <w:basedOn w:val="Normal"/>
    <w:link w:val="CommentTextChar"/>
    <w:qFormat/>
    <w:pPr>
      <w:overflowPunct/>
      <w:autoSpaceDE/>
      <w:autoSpaceDN/>
      <w:adjustRightInd/>
      <w:spacing w:before="0"/>
      <w:ind w:left="0" w:right="0"/>
      <w:textAlignment w:val="auto"/>
    </w:pPr>
    <w:rPr>
      <w:rFonts w:ascii="Times New Roman" w:hAnsi="Times New Roman"/>
    </w:rPr>
  </w:style>
  <w:style w:type="paragraph" w:styleId="CommentSubject">
    <w:name w:val="annotation subject"/>
    <w:basedOn w:val="CommentText"/>
    <w:next w:val="CommentText"/>
    <w:link w:val="CommentSubjectChar"/>
    <w:pPr>
      <w:overflowPunct w:val="0"/>
      <w:autoSpaceDE w:val="0"/>
      <w:autoSpaceDN w:val="0"/>
      <w:adjustRightInd w:val="0"/>
      <w:spacing w:before="120"/>
      <w:ind w:left="576" w:right="576"/>
      <w:textAlignment w:val="baseline"/>
    </w:pPr>
    <w:rPr>
      <w:rFonts w:ascii="Arial" w:hAnsi="Arial"/>
      <w:b/>
      <w:bCs/>
    </w:rPr>
  </w:style>
  <w:style w:type="paragraph" w:styleId="DocumentMap">
    <w:name w:val="Document Map"/>
    <w:basedOn w:val="Normal"/>
    <w:semiHidden/>
    <w:qFormat/>
    <w:pPr>
      <w:shd w:val="clear" w:color="auto" w:fill="000080"/>
    </w:pPr>
    <w:rPr>
      <w:rFonts w:ascii="Tahoma" w:hAnsi="Tahoma" w:cs="Tahoma"/>
    </w:rPr>
  </w:style>
  <w:style w:type="paragraph" w:styleId="Footer">
    <w:name w:val="footer"/>
    <w:basedOn w:val="Normal"/>
    <w:link w:val="FooterChar"/>
    <w:uiPriority w:val="99"/>
    <w:qFormat/>
    <w:pPr>
      <w:pBdr>
        <w:top w:val="single" w:sz="12" w:space="1" w:color="auto"/>
      </w:pBdr>
      <w:tabs>
        <w:tab w:val="center" w:pos="4320"/>
        <w:tab w:val="right" w:pos="8640"/>
      </w:tabs>
    </w:pPr>
    <w:rPr>
      <w:bCs/>
      <w:lang w:val="en-GB"/>
    </w:rPr>
  </w:style>
  <w:style w:type="paragraph" w:styleId="Header">
    <w:name w:val="header"/>
    <w:basedOn w:val="Normal"/>
    <w:link w:val="HeaderChar"/>
    <w:uiPriority w:val="99"/>
    <w:pPr>
      <w:tabs>
        <w:tab w:val="center" w:pos="4320"/>
        <w:tab w:val="right" w:pos="8640"/>
      </w:tabs>
    </w:pPr>
  </w:style>
  <w:style w:type="paragraph" w:styleId="List3">
    <w:name w:val="List 3"/>
    <w:pPr>
      <w:numPr>
        <w:numId w:val="2"/>
      </w:numPr>
      <w:spacing w:before="120"/>
      <w:jc w:val="both"/>
    </w:pPr>
    <w:rPr>
      <w:rFonts w:ascii="Arial" w:hAnsi="Arial"/>
      <w:sz w:val="22"/>
    </w:rPr>
  </w:style>
  <w:style w:type="paragraph" w:styleId="ListBullet2">
    <w:name w:val="List Bullet 2"/>
    <w:pPr>
      <w:numPr>
        <w:numId w:val="3"/>
      </w:numPr>
      <w:spacing w:before="120"/>
    </w:pPr>
    <w:rPr>
      <w:rFonts w:ascii="Arial" w:hAnsi="Arial"/>
      <w:i/>
      <w:color w:val="0000FF"/>
      <w:sz w:val="22"/>
    </w:rPr>
  </w:style>
  <w:style w:type="paragraph" w:styleId="ListNumber">
    <w:name w:val="List Number"/>
    <w:basedOn w:val="Normal"/>
    <w:pPr>
      <w:numPr>
        <w:numId w:val="4"/>
      </w:numPr>
      <w:contextualSpacing/>
    </w:pPr>
  </w:style>
  <w:style w:type="paragraph" w:styleId="ListNumber4">
    <w:name w:val="List Number 4"/>
    <w:pPr>
      <w:numPr>
        <w:numId w:val="5"/>
      </w:numPr>
      <w:tabs>
        <w:tab w:val="left" w:pos="2664"/>
      </w:tabs>
      <w:spacing w:before="120"/>
      <w:jc w:val="both"/>
    </w:pPr>
    <w:rPr>
      <w:rFonts w:ascii="Arial" w:hAnsi="Arial"/>
      <w:sz w:val="22"/>
    </w:rPr>
  </w:style>
  <w:style w:type="paragraph" w:styleId="NormalWeb">
    <w:name w:val="Normal (Web)"/>
    <w:basedOn w:val="Normal"/>
    <w:pPr>
      <w:overflowPunct/>
      <w:autoSpaceDE/>
      <w:autoSpaceDN/>
      <w:adjustRightInd/>
      <w:spacing w:before="100" w:beforeAutospacing="1" w:after="100" w:afterAutospacing="1"/>
      <w:textAlignment w:val="auto"/>
    </w:pPr>
    <w:rPr>
      <w:rFonts w:ascii="Verdana" w:hAnsi="Verdana"/>
      <w:color w:val="FFFFFF"/>
      <w:sz w:val="22"/>
      <w:szCs w:val="22"/>
    </w:rPr>
  </w:style>
  <w:style w:type="paragraph" w:styleId="Title">
    <w:name w:val="Title"/>
    <w:basedOn w:val="Normal"/>
    <w:link w:val="TitleChar"/>
    <w:qFormat/>
    <w:pPr>
      <w:numPr>
        <w:numId w:val="6"/>
      </w:numPr>
      <w:overflowPunct/>
      <w:autoSpaceDE/>
      <w:autoSpaceDN/>
      <w:adjustRightInd/>
      <w:jc w:val="center"/>
      <w:textAlignment w:val="auto"/>
    </w:pPr>
    <w:rPr>
      <w:b/>
      <w:sz w:val="28"/>
      <w:lang w:val="en-GB"/>
    </w:rPr>
  </w:style>
  <w:style w:type="paragraph" w:styleId="TOC1">
    <w:name w:val="toc 1"/>
    <w:basedOn w:val="Normal"/>
    <w:next w:val="Normal"/>
    <w:uiPriority w:val="39"/>
    <w:qFormat/>
    <w:pPr>
      <w:tabs>
        <w:tab w:val="left" w:pos="612"/>
        <w:tab w:val="left" w:pos="8820"/>
      </w:tabs>
      <w:ind w:left="58"/>
      <w:jc w:val="both"/>
    </w:pPr>
    <w:rPr>
      <w:rFonts w:cs="Arial"/>
      <w:b/>
      <w:bCs/>
      <w:lang w:val="en-GB"/>
    </w:rPr>
  </w:style>
  <w:style w:type="paragraph" w:styleId="TOC2">
    <w:name w:val="toc 2"/>
    <w:basedOn w:val="Normal"/>
    <w:next w:val="Normal"/>
    <w:uiPriority w:val="39"/>
    <w:qFormat/>
    <w:pPr>
      <w:tabs>
        <w:tab w:val="left" w:pos="360"/>
        <w:tab w:val="left" w:pos="1242"/>
        <w:tab w:val="left" w:pos="8820"/>
      </w:tabs>
      <w:ind w:left="612" w:right="-115"/>
      <w:jc w:val="both"/>
    </w:pPr>
  </w:style>
  <w:style w:type="paragraph" w:styleId="TOC3">
    <w:name w:val="toc 3"/>
    <w:basedOn w:val="Normal"/>
    <w:next w:val="Normal"/>
    <w:uiPriority w:val="39"/>
    <w:qFormat/>
    <w:pPr>
      <w:tabs>
        <w:tab w:val="left" w:pos="360"/>
        <w:tab w:val="left" w:pos="2142"/>
        <w:tab w:val="left" w:pos="8820"/>
      </w:tabs>
      <w:ind w:left="1242" w:right="-115"/>
      <w:jc w:val="both"/>
    </w:pPr>
  </w:style>
  <w:style w:type="paragraph" w:styleId="TOC5">
    <w:name w:val="toc 5"/>
    <w:basedOn w:val="Normal"/>
    <w:next w:val="Normal"/>
    <w:uiPriority w:val="39"/>
    <w:pPr>
      <w:ind w:left="800"/>
    </w:pPr>
  </w:style>
  <w:style w:type="paragraph" w:styleId="TOC8">
    <w:name w:val="toc 8"/>
    <w:basedOn w:val="Normal"/>
    <w:next w:val="Normal"/>
    <w:uiPriority w:val="39"/>
    <w:qFormat/>
    <w:pPr>
      <w:tabs>
        <w:tab w:val="left" w:pos="792"/>
        <w:tab w:val="right" w:pos="6984"/>
      </w:tabs>
      <w:ind w:left="54"/>
    </w:pPr>
    <w:rPr>
      <w:b/>
      <w:lang w:val="en-GB"/>
    </w:rPr>
  </w:style>
  <w:style w:type="paragraph" w:styleId="TOC9">
    <w:name w:val="toc 9"/>
    <w:basedOn w:val="Normal"/>
    <w:next w:val="Normal"/>
    <w:uiPriority w:val="39"/>
    <w:qFormat/>
    <w:pPr>
      <w:tabs>
        <w:tab w:val="left" w:pos="864"/>
        <w:tab w:val="left" w:pos="8820"/>
      </w:tabs>
      <w:ind w:left="54" w:right="432"/>
      <w:jc w:val="both"/>
    </w:pPr>
    <w:rPr>
      <w:b/>
    </w:rPr>
  </w:style>
  <w:style w:type="character" w:styleId="CommentReference">
    <w:name w:val="annotation reference"/>
    <w:rPr>
      <w:sz w:val="16"/>
      <w:szCs w:val="16"/>
    </w:rPr>
  </w:style>
  <w:style w:type="character" w:styleId="Emphasis">
    <w:name w:val="Emphasis"/>
    <w:qFormat/>
    <w:rPr>
      <w:i/>
      <w:iCs/>
    </w:rPr>
  </w:style>
  <w:style w:type="character" w:styleId="Hyperlink">
    <w:name w:val="Hyperlink"/>
    <w:uiPriority w:val="99"/>
    <w:rPr>
      <w:color w:val="0000FF"/>
      <w:u w:val="single"/>
    </w:rPr>
  </w:style>
  <w:style w:type="character" w:styleId="PageNumber">
    <w:name w:val="page number"/>
    <w:rPr>
      <w:rFonts w:ascii="Times New Roman" w:hAnsi="Times New Roman"/>
      <w:color w:val="auto"/>
      <w:spacing w:val="0"/>
      <w:sz w:val="24"/>
    </w:rPr>
  </w:style>
  <w:style w:type="table" w:styleId="TableGrid">
    <w:name w:val="Table Grid"/>
    <w:basedOn w:val="TableNormal"/>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ParagraphFont1">
    <w:name w:val="Default Paragraph Font1"/>
    <w:semiHidden/>
    <w:qFormat/>
    <w:rPr>
      <w:rFonts w:ascii="Times New Roman" w:hAnsi="Times New Roman"/>
      <w:color w:val="auto"/>
      <w:spacing w:val="0"/>
      <w:sz w:val="24"/>
    </w:rPr>
  </w:style>
  <w:style w:type="paragraph" w:customStyle="1" w:styleId="Heading21">
    <w:name w:val="Heading 21"/>
    <w:basedOn w:val="Normal"/>
    <w:qFormat/>
    <w:pPr>
      <w:keepNext/>
    </w:pPr>
    <w:rPr>
      <w:rFonts w:ascii="Arial Narrow" w:hAnsi="Arial Narrow"/>
      <w:sz w:val="24"/>
    </w:rPr>
  </w:style>
  <w:style w:type="paragraph" w:customStyle="1" w:styleId="Heading91">
    <w:name w:val="Heading 91"/>
    <w:basedOn w:val="Normal"/>
    <w:qFormat/>
    <w:pPr>
      <w:keepNext/>
      <w:jc w:val="center"/>
    </w:pPr>
    <w:rPr>
      <w:b/>
      <w:sz w:val="18"/>
    </w:rPr>
  </w:style>
  <w:style w:type="paragraph" w:customStyle="1" w:styleId="Heading61">
    <w:name w:val="Heading 61"/>
    <w:basedOn w:val="Normal"/>
    <w:qFormat/>
    <w:pPr>
      <w:keepNext/>
      <w:jc w:val="both"/>
    </w:pPr>
    <w:rPr>
      <w:sz w:val="24"/>
    </w:rPr>
  </w:style>
  <w:style w:type="paragraph" w:customStyle="1" w:styleId="Heading71">
    <w:name w:val="Heading 71"/>
    <w:basedOn w:val="Normal"/>
    <w:qFormat/>
    <w:pPr>
      <w:keepNext/>
      <w:jc w:val="center"/>
    </w:pPr>
    <w:rPr>
      <w:sz w:val="24"/>
    </w:rPr>
  </w:style>
  <w:style w:type="paragraph" w:customStyle="1" w:styleId="Heading51">
    <w:name w:val="Heading 51"/>
    <w:basedOn w:val="Normal"/>
    <w:qFormat/>
    <w:pPr>
      <w:keepNext/>
      <w:jc w:val="both"/>
    </w:pPr>
    <w:rPr>
      <w:b/>
      <w:sz w:val="24"/>
    </w:rPr>
  </w:style>
  <w:style w:type="paragraph" w:customStyle="1" w:styleId="Heading31">
    <w:name w:val="Heading 31"/>
    <w:basedOn w:val="Normal"/>
    <w:qFormat/>
    <w:pPr>
      <w:keepNext/>
      <w:ind w:left="1350"/>
      <w:jc w:val="both"/>
    </w:pPr>
    <w:rPr>
      <w:sz w:val="24"/>
    </w:rPr>
  </w:style>
  <w:style w:type="paragraph" w:customStyle="1" w:styleId="Heading41">
    <w:name w:val="Heading 41"/>
    <w:basedOn w:val="Normal"/>
    <w:pPr>
      <w:keepNext/>
      <w:ind w:left="720"/>
      <w:jc w:val="both"/>
    </w:pPr>
    <w:rPr>
      <w:sz w:val="24"/>
    </w:rPr>
  </w:style>
  <w:style w:type="paragraph" w:customStyle="1" w:styleId="Heading81">
    <w:name w:val="Heading 81"/>
    <w:basedOn w:val="Normal"/>
    <w:qFormat/>
    <w:pPr>
      <w:keepNext/>
      <w:jc w:val="center"/>
    </w:pPr>
    <w:rPr>
      <w:b/>
      <w:sz w:val="22"/>
    </w:rPr>
  </w:style>
  <w:style w:type="paragraph" w:customStyle="1" w:styleId="Header1">
    <w:name w:val="Header1"/>
    <w:basedOn w:val="Normal"/>
    <w:qFormat/>
    <w:pPr>
      <w:tabs>
        <w:tab w:val="center" w:pos="4320"/>
        <w:tab w:val="right" w:pos="8640"/>
      </w:tabs>
    </w:pPr>
  </w:style>
  <w:style w:type="paragraph" w:customStyle="1" w:styleId="Heading11">
    <w:name w:val="Heading 11"/>
    <w:basedOn w:val="Normal"/>
    <w:qFormat/>
    <w:pPr>
      <w:keepNext/>
      <w:spacing w:line="360" w:lineRule="auto"/>
      <w:jc w:val="center"/>
    </w:pPr>
    <w:rPr>
      <w:b/>
    </w:rPr>
  </w:style>
  <w:style w:type="paragraph" w:customStyle="1" w:styleId="DefaultText1">
    <w:name w:val="Default Text:1"/>
    <w:basedOn w:val="Normal"/>
    <w:qFormat/>
    <w:rPr>
      <w:sz w:val="24"/>
    </w:rPr>
  </w:style>
  <w:style w:type="paragraph" w:customStyle="1" w:styleId="DefaultText">
    <w:name w:val="Default Text"/>
    <w:basedOn w:val="Normal"/>
    <w:qFormat/>
    <w:rPr>
      <w:sz w:val="24"/>
    </w:rPr>
  </w:style>
  <w:style w:type="paragraph" w:customStyle="1" w:styleId="BodySingle">
    <w:name w:val="Body Single"/>
    <w:basedOn w:val="Normal"/>
    <w:pPr>
      <w:overflowPunct/>
      <w:autoSpaceDE/>
      <w:autoSpaceDN/>
      <w:adjustRightInd/>
      <w:textAlignment w:val="auto"/>
    </w:pPr>
    <w:rPr>
      <w:snapToGrid w:val="0"/>
      <w:sz w:val="22"/>
    </w:rPr>
  </w:style>
  <w:style w:type="character" w:customStyle="1" w:styleId="HeaderChar">
    <w:name w:val="Header Char"/>
    <w:basedOn w:val="DefaultParagraphFont"/>
    <w:link w:val="Header"/>
    <w:uiPriority w:val="99"/>
    <w:qFormat/>
  </w:style>
  <w:style w:type="character" w:customStyle="1" w:styleId="FooterChar">
    <w:name w:val="Footer Char"/>
    <w:link w:val="Footer"/>
    <w:uiPriority w:val="99"/>
    <w:rPr>
      <w:rFonts w:ascii="Arial" w:hAnsi="Arial" w:cs="Arial"/>
      <w:bCs/>
      <w:lang w:val="en-GB"/>
    </w:rPr>
  </w:style>
  <w:style w:type="paragraph" w:styleId="ListParagraph">
    <w:name w:val="List Paragraph"/>
    <w:basedOn w:val="Normal"/>
    <w:uiPriority w:val="34"/>
    <w:qFormat/>
    <w:pPr>
      <w:numPr>
        <w:numId w:val="7"/>
      </w:numPr>
      <w:ind w:right="42"/>
      <w:jc w:val="both"/>
    </w:pPr>
  </w:style>
  <w:style w:type="paragraph" w:customStyle="1" w:styleId="BodyTextIndent4">
    <w:name w:val="Body Text Indent 4"/>
    <w:pPr>
      <w:tabs>
        <w:tab w:val="left" w:pos="2664"/>
      </w:tabs>
      <w:spacing w:before="120"/>
      <w:ind w:left="2664"/>
      <w:jc w:val="both"/>
    </w:pPr>
    <w:rPr>
      <w:rFonts w:ascii="Arial" w:hAnsi="Arial"/>
      <w:sz w:val="22"/>
    </w:rPr>
  </w:style>
  <w:style w:type="paragraph" w:customStyle="1" w:styleId="TableText">
    <w:name w:val="Table Text"/>
    <w:basedOn w:val="Normal"/>
    <w:pPr>
      <w:overflowPunct/>
      <w:spacing w:before="0"/>
      <w:ind w:left="0" w:right="0"/>
      <w:textAlignment w:val="auto"/>
    </w:pPr>
    <w:rPr>
      <w:rFonts w:cs="Arial"/>
      <w:sz w:val="22"/>
      <w:szCs w:val="22"/>
    </w:rPr>
  </w:style>
  <w:style w:type="paragraph" w:customStyle="1" w:styleId="Bullet1">
    <w:name w:val="Bullet 1"/>
    <w:basedOn w:val="Normal"/>
    <w:uiPriority w:val="99"/>
    <w:pPr>
      <w:widowControl w:val="0"/>
      <w:numPr>
        <w:numId w:val="8"/>
      </w:numPr>
      <w:overflowPunct/>
      <w:spacing w:before="0" w:after="110"/>
      <w:ind w:right="0"/>
      <w:textAlignment w:val="auto"/>
    </w:pPr>
    <w:rPr>
      <w:rFonts w:cs="Angsana New"/>
      <w:szCs w:val="22"/>
    </w:rPr>
  </w:style>
  <w:style w:type="character" w:customStyle="1" w:styleId="BodyTextChar">
    <w:name w:val="Body Text Char"/>
    <w:link w:val="BodyText"/>
    <w:qFormat/>
    <w:rPr>
      <w:rFonts w:ascii="Arial" w:hAnsi="Arial"/>
      <w:sz w:val="24"/>
    </w:rPr>
  </w:style>
  <w:style w:type="character" w:customStyle="1" w:styleId="apple-converted-space">
    <w:name w:val="apple-converted-space"/>
    <w:basedOn w:val="DefaultParagraphFont"/>
    <w:qFormat/>
  </w:style>
  <w:style w:type="character" w:customStyle="1" w:styleId="CommentTextChar">
    <w:name w:val="Comment Text Char"/>
    <w:link w:val="CommentText"/>
    <w:qFormat/>
    <w:rPr>
      <w:lang w:val="en-US" w:eastAsia="en-US"/>
    </w:rPr>
  </w:style>
  <w:style w:type="paragraph" w:customStyle="1" w:styleId="IBMBodyCharCharCharCharCharChar">
    <w:name w:val="IBM Body Char Char Char Char Char Char"/>
    <w:basedOn w:val="Normal"/>
    <w:link w:val="IBMBodyCharCharCharCharCharCharChar"/>
    <w:qFormat/>
    <w:pPr>
      <w:overflowPunct/>
      <w:spacing w:before="0" w:after="120"/>
      <w:ind w:left="0" w:right="0"/>
      <w:jc w:val="both"/>
      <w:textAlignment w:val="auto"/>
    </w:pPr>
    <w:rPr>
      <w:bCs/>
      <w:sz w:val="22"/>
      <w:lang w:val="en-GB"/>
    </w:rPr>
  </w:style>
  <w:style w:type="character" w:customStyle="1" w:styleId="IBMBodyCharCharCharCharCharCharChar">
    <w:name w:val="IBM Body Char Char Char Char Char Char Char"/>
    <w:link w:val="IBMBodyCharCharCharCharCharChar"/>
    <w:rPr>
      <w:rFonts w:ascii="Arial" w:hAnsi="Arial"/>
      <w:bCs/>
      <w:sz w:val="22"/>
      <w:lang w:val="en-GB" w:eastAsia="en-US"/>
    </w:rPr>
  </w:style>
  <w:style w:type="paragraph" w:customStyle="1" w:styleId="TOCHeading1">
    <w:name w:val="TOC Heading1"/>
    <w:basedOn w:val="Heading1"/>
    <w:next w:val="Normal"/>
    <w:uiPriority w:val="39"/>
    <w:semiHidden/>
    <w:unhideWhenUsed/>
    <w:qFormat/>
    <w:pPr>
      <w:spacing w:before="240" w:after="60"/>
      <w:ind w:firstLine="0"/>
      <w:outlineLvl w:val="9"/>
    </w:pPr>
    <w:rPr>
      <w:rFonts w:ascii="Cambria" w:hAnsi="Cambria"/>
      <w:bCs/>
      <w:kern w:val="32"/>
      <w:sz w:val="32"/>
      <w:szCs w:val="32"/>
      <w:lang w:val="en-US"/>
    </w:rPr>
  </w:style>
  <w:style w:type="paragraph" w:customStyle="1" w:styleId="Default">
    <w:name w:val="Default"/>
    <w:qFormat/>
    <w:pPr>
      <w:autoSpaceDE w:val="0"/>
      <w:autoSpaceDN w:val="0"/>
      <w:adjustRightInd w:val="0"/>
    </w:pPr>
    <w:rPr>
      <w:color w:val="000000"/>
      <w:sz w:val="24"/>
      <w:szCs w:val="24"/>
      <w:lang w:val="en-MY" w:eastAsia="en-MY"/>
    </w:rPr>
  </w:style>
  <w:style w:type="character" w:customStyle="1" w:styleId="CommentSubjectChar">
    <w:name w:val="Comment Subject Char"/>
    <w:link w:val="CommentSubject"/>
    <w:rPr>
      <w:rFonts w:ascii="Arial" w:hAnsi="Arial"/>
      <w:b/>
      <w:bCs/>
      <w:lang w:val="en-US" w:eastAsia="en-US"/>
    </w:rPr>
  </w:style>
  <w:style w:type="character" w:customStyle="1" w:styleId="TitleChar">
    <w:name w:val="Title Char"/>
    <w:link w:val="Title"/>
    <w:qFormat/>
    <w:rPr>
      <w:rFonts w:ascii="Arial" w:hAnsi="Arial"/>
      <w:b/>
      <w:sz w:val="28"/>
      <w:lang w:val="en-GB" w:eastAsia="en-US"/>
    </w:rPr>
  </w:style>
  <w:style w:type="character" w:customStyle="1" w:styleId="left">
    <w:name w:val="left"/>
    <w:basedOn w:val="DefaultParagraphFont"/>
  </w:style>
  <w:style w:type="character" w:customStyle="1" w:styleId="x3i1">
    <w:name w:val="x3i1"/>
    <w:qFormat/>
    <w:rPr>
      <w:rFonts w:ascii="Arial" w:hAnsi="Arial" w:cs="Arial"/>
      <w:sz w:val="20"/>
      <w:szCs w:val="20"/>
    </w:rPr>
  </w:style>
  <w:style w:type="paragraph" w:customStyle="1" w:styleId="Abbildung">
    <w:name w:val="Abbildung"/>
    <w:basedOn w:val="Normal"/>
    <w:pPr>
      <w:suppressAutoHyphens/>
      <w:overflowPunct/>
      <w:autoSpaceDE/>
      <w:autoSpaceDN/>
      <w:adjustRightInd/>
      <w:spacing w:before="0"/>
      <w:ind w:left="0" w:right="0"/>
      <w:jc w:val="center"/>
      <w:textAlignment w:val="auto"/>
    </w:pPr>
    <w:rPr>
      <w:kern w:val="1"/>
      <w:sz w:val="22"/>
      <w:lang w:eastAsia="ar-SA"/>
    </w:rPr>
  </w:style>
  <w:style w:type="paragraph" w:customStyle="1" w:styleId="Grundtext">
    <w:name w:val="_Grundtext"/>
    <w:basedOn w:val="Normal"/>
    <w:pPr>
      <w:keepLines/>
      <w:suppressAutoHyphens/>
      <w:autoSpaceDE/>
      <w:autoSpaceDN/>
      <w:adjustRightInd/>
      <w:spacing w:before="0" w:after="120"/>
      <w:ind w:left="0" w:right="0"/>
      <w:textAlignment w:val="auto"/>
    </w:pPr>
    <w:rPr>
      <w:rFonts w:ascii="Times New Roman" w:hAnsi="Times New Roman"/>
      <w:kern w:val="1"/>
      <w:lang w:val="de-DE" w:eastAsia="ar-SA"/>
    </w:rPr>
  </w:style>
  <w:style w:type="paragraph" w:customStyle="1" w:styleId="a">
    <w:name w:val="a"/>
    <w:basedOn w:val="Normal"/>
    <w:qFormat/>
    <w:pPr>
      <w:suppressAutoHyphens/>
      <w:overflowPunct/>
      <w:autoSpaceDE/>
      <w:autoSpaceDN/>
      <w:adjustRightInd/>
      <w:spacing w:before="60" w:after="60"/>
      <w:ind w:left="0" w:right="0"/>
      <w:jc w:val="both"/>
      <w:textAlignment w:val="auto"/>
    </w:pPr>
    <w:rPr>
      <w:kern w:val="1"/>
      <w:sz w:val="22"/>
      <w:lang w:eastAsia="ar-SA"/>
    </w:rPr>
  </w:style>
  <w:style w:type="paragraph" w:customStyle="1" w:styleId="WW-Default">
    <w:name w:val="WW-Default"/>
    <w:pPr>
      <w:suppressAutoHyphens/>
      <w:autoSpaceDE w:val="0"/>
    </w:pPr>
    <w:rPr>
      <w:color w:val="000000"/>
      <w:sz w:val="24"/>
      <w:szCs w:val="24"/>
      <w:lang w:val="en-MY" w:eastAsia="ar-SA"/>
    </w:rPr>
  </w:style>
  <w:style w:type="paragraph" w:customStyle="1" w:styleId="Textbody">
    <w:name w:val="Text body"/>
    <w:basedOn w:val="Normal"/>
    <w:pPr>
      <w:suppressAutoHyphens/>
      <w:adjustRightInd/>
    </w:pPr>
    <w:rPr>
      <w:rFonts w:cs="Arial"/>
      <w:kern w:val="3"/>
      <w:sz w:val="24"/>
      <w:lang w:eastAsia="zh-CN"/>
    </w:rPr>
  </w:style>
  <w:style w:type="paragraph" w:customStyle="1" w:styleId="Standard">
    <w:name w:val="Standard"/>
    <w:qFormat/>
    <w:pPr>
      <w:suppressAutoHyphens/>
      <w:overflowPunct w:val="0"/>
      <w:autoSpaceDE w:val="0"/>
      <w:autoSpaceDN w:val="0"/>
      <w:spacing w:before="120"/>
      <w:ind w:left="576" w:right="576"/>
      <w:textAlignment w:val="baseline"/>
    </w:pPr>
    <w:rPr>
      <w:rFonts w:ascii="Arial" w:hAnsi="Arial" w:cs="Arial"/>
      <w:kern w:val="3"/>
      <w:lang w:eastAsia="zh-CN"/>
    </w:rPr>
  </w:style>
  <w:style w:type="character" w:customStyle="1" w:styleId="WW8Num1z5">
    <w:name w:val="WW8Num1z5"/>
  </w:style>
  <w:style w:type="paragraph" w:customStyle="1" w:styleId="Heading40">
    <w:name w:val="Heading#4"/>
    <w:basedOn w:val="Heading4"/>
    <w:qFormat/>
    <w:pPr>
      <w:tabs>
        <w:tab w:val="left" w:pos="864"/>
      </w:tabs>
      <w:overflowPunct/>
      <w:autoSpaceDE/>
      <w:autoSpaceDN/>
      <w:adjustRightInd/>
      <w:spacing w:before="240"/>
      <w:ind w:left="864" w:right="0" w:hanging="144"/>
      <w:jc w:val="left"/>
      <w:textAlignment w:val="auto"/>
    </w:pPr>
    <w:rPr>
      <w:sz w:val="22"/>
    </w:rPr>
  </w:style>
  <w:style w:type="character" w:customStyle="1" w:styleId="WW8Num1z4">
    <w:name w:val="WW8Num1z4"/>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8389">
      <w:bodyDiv w:val="1"/>
      <w:marLeft w:val="0"/>
      <w:marRight w:val="0"/>
      <w:marTop w:val="0"/>
      <w:marBottom w:val="0"/>
      <w:divBdr>
        <w:top w:val="none" w:sz="0" w:space="0" w:color="auto"/>
        <w:left w:val="none" w:sz="0" w:space="0" w:color="auto"/>
        <w:bottom w:val="none" w:sz="0" w:space="0" w:color="auto"/>
        <w:right w:val="none" w:sz="0" w:space="0" w:color="auto"/>
      </w:divBdr>
    </w:div>
    <w:div w:id="188390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hyperlink" Target="mailto:ext_venkata.karthick@malaysiaairlines.com" TargetMode="External"/><Relationship Id="rId21" Type="http://schemas.openxmlformats.org/officeDocument/2006/relationships/header" Target="header5.xml"/><Relationship Id="rId34" Type="http://schemas.openxmlformats.org/officeDocument/2006/relationships/hyperlink" Target="http://ihrmsviewer.mas.net/MABMAS/" TargetMode="External"/><Relationship Id="rId42" Type="http://schemas.openxmlformats.org/officeDocument/2006/relationships/hyperlink" Target="mailto:ext_ravisankar.balasubramanian@malaysiaairlines.com" TargetMode="External"/><Relationship Id="rId47" Type="http://schemas.openxmlformats.org/officeDocument/2006/relationships/footer" Target="footer11.xml"/><Relationship Id="rId50"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9.xml"/><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footer" Target="footer10.xml"/><Relationship Id="rId37" Type="http://schemas.openxmlformats.org/officeDocument/2006/relationships/oleObject" Target="embeddings/oleObject1.bin"/><Relationship Id="rId40" Type="http://schemas.openxmlformats.org/officeDocument/2006/relationships/hyperlink" Target="mailto:ext_abdulkhader.mohamedabusali@malaysiaairlines.com" TargetMode="External"/><Relationship Id="rId45" Type="http://schemas.openxmlformats.org/officeDocument/2006/relationships/header" Target="header10.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image" Target="media/image4.emf"/><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2.png"/><Relationship Id="rId44" Type="http://schemas.openxmlformats.org/officeDocument/2006/relationships/hyperlink" Target="mailto:GD_AMS_SRAS@malaysiaairlines.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yperlink" Target="mailto:ext_rajashekarreddy.kasireddy@malaysiaairlines.com" TargetMode="External"/><Relationship Id="rId43" Type="http://schemas.openxmlformats.org/officeDocument/2006/relationships/hyperlink" Target="mailto:ext_rajashekarreddy.kasireddy@malaysiaairlines.com" TargetMode="External"/><Relationship Id="rId48" Type="http://schemas.openxmlformats.org/officeDocument/2006/relationships/footer" Target="footer1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3.png"/><Relationship Id="rId38" Type="http://schemas.openxmlformats.org/officeDocument/2006/relationships/hyperlink" Target="mailto:helpdesk@malaysiaairlines.com" TargetMode="External"/><Relationship Id="rId46" Type="http://schemas.openxmlformats.org/officeDocument/2006/relationships/header" Target="header11.xml"/><Relationship Id="rId20" Type="http://schemas.openxmlformats.org/officeDocument/2006/relationships/footer" Target="footer4.xml"/><Relationship Id="rId41" Type="http://schemas.openxmlformats.org/officeDocument/2006/relationships/hyperlink" Target="mailto:ext_abhinav.kishore@malaysiaairlines.com"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83D3CAF2E52E438707037627F1BD4B" ma:contentTypeVersion="14" ma:contentTypeDescription="Create a new document." ma:contentTypeScope="" ma:versionID="61c4b887d8f454b15eeb7ed81070f119">
  <xsd:schema xmlns:xsd="http://www.w3.org/2001/XMLSchema" xmlns:xs="http://www.w3.org/2001/XMLSchema" xmlns:p="http://schemas.microsoft.com/office/2006/metadata/properties" xmlns:ns2="5e8dc66c-6deb-4971-a6c1-c73bf5d9451b" xmlns:ns3="00d97cc4-d51b-4a96-8d57-266139ac8fe6" targetNamespace="http://schemas.microsoft.com/office/2006/metadata/properties" ma:root="true" ma:fieldsID="9ff9a0486d1e3639b3e3ec9554439d08" ns2:_="" ns3:_="">
    <xsd:import namespace="5e8dc66c-6deb-4971-a6c1-c73bf5d9451b"/>
    <xsd:import namespace="00d97cc4-d51b-4a96-8d57-266139ac8fe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Status" minOccurs="0"/>
                <xsd:element ref="ns2:Tower"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8dc66c-6deb-4971-a6c1-c73bf5d94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Status" ma:index="17" nillable="true" ma:displayName="Status" ma:default="0" ma:description="Reviewed?" ma:format="Dropdown" ma:internalName="Status">
      <xsd:simpleType>
        <xsd:restriction base="dms:Boolean"/>
      </xsd:simpleType>
    </xsd:element>
    <xsd:element name="Tower" ma:index="18" nillable="true" ma:displayName="Tower" ma:format="Dropdown" ma:internalName="Tower">
      <xsd:simpleType>
        <xsd:restriction base="dms:Text">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0d97cc4-d51b-4a96-8d57-266139ac8fe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5e8dc66c-6deb-4971-a6c1-c73bf5d9451b">false</Status>
    <Tower xmlns="5e8dc66c-6deb-4971-a6c1-c73bf5d9451b" xsi:nil="true"/>
  </documentManagement>
</p:properties>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A7B27F-F99A-43E4-8455-8675EC4A0F2B}"/>
</file>

<file path=customXml/itemProps2.xml><?xml version="1.0" encoding="utf-8"?>
<ds:datastoreItem xmlns:ds="http://schemas.openxmlformats.org/officeDocument/2006/customXml" ds:itemID="{D28F711B-48D9-4A99-8D45-0DA0DC33DC85}">
  <ds:schemaRefs>
    <ds:schemaRef ds:uri="http://schemas.microsoft.com/sharepoint/v3/contenttype/forms"/>
  </ds:schemaRefs>
</ds:datastoreItem>
</file>

<file path=customXml/itemProps3.xml><?xml version="1.0" encoding="utf-8"?>
<ds:datastoreItem xmlns:ds="http://schemas.openxmlformats.org/officeDocument/2006/customXml" ds:itemID="{3DD577EA-1567-43C4-A569-6F9F49F498FC}">
  <ds:schemaRefs>
    <ds:schemaRef ds:uri="http://schemas.microsoft.com/office/2006/documentManagement/types"/>
    <ds:schemaRef ds:uri="5e8dc66c-6deb-4971-a6c1-c73bf5d9451b"/>
    <ds:schemaRef ds:uri="00d97cc4-d51b-4a96-8d57-266139ac8fe6"/>
    <ds:schemaRef ds:uri="http://purl.org/dc/terms/"/>
    <ds:schemaRef ds:uri="http://purl.org/dc/elements/1.1/"/>
    <ds:schemaRef ds:uri="http://purl.org/dc/dcmitype/"/>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73E757EC-EB28-4595-82C4-DF47D8E8D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4143</Words>
  <Characters>30337</Characters>
  <Application>Microsoft Office Word</Application>
  <DocSecurity>0</DocSecurity>
  <Lines>252</Lines>
  <Paragraphs>68</Paragraphs>
  <ScaleCrop>false</ScaleCrop>
  <Company>Malaysia Airlines System</Company>
  <LinksUpToDate>false</LinksUpToDate>
  <CharactersWithSpaces>34412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Zureen Eliza Zakria</dc:creator>
  <cp:lastModifiedBy>Muhammad Fazrin Safri</cp:lastModifiedBy>
  <cp:revision>5</cp:revision>
  <cp:lastPrinted>2018-11-27T09:01:00Z</cp:lastPrinted>
  <dcterms:created xsi:type="dcterms:W3CDTF">2020-07-21T04:32:00Z</dcterms:created>
  <dcterms:modified xsi:type="dcterms:W3CDTF">2020-08-05T07:49:00Z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0x0101001683D3CAF2E52E438707037627F1BD4B</vt:lpwstr>
  </property>
  <property fmtid="{D5CDD505-2E9C-101B-9397-08002B2CF9AE}" pid="3" name="Order">
    <vt:r8>2480000</vt:r8>
  </property>
  <property fmtid="{D5CDD505-2E9C-101B-9397-08002B2CF9AE}" pid="4" name="ComplianceAssetId">
    <vt:lpwstr/>
  </property>
  <property fmtid="{D5CDD505-2E9C-101B-9397-08002B2CF9AE}" pid="5" name="xd_Signature">
    <vt:bool>false</vt:bool>
  </property>
  <property fmtid="{D5CDD505-2E9C-101B-9397-08002B2CF9AE}" pid="6" name="xd_ProgID">
    <vt:lpwstr/>
  </property>
  <property fmtid="{D5CDD505-2E9C-101B-9397-08002B2CF9AE}" pid="7" name="TemplateUrl">
    <vt:lpwstr/>
  </property>
  <property fmtid="{D5CDD505-2E9C-101B-9397-08002B2CF9AE}" pid="8" name="KSOProductBuildVer">
    <vt:lpwstr>1033-11.2.0.9431</vt:lpwstr>
  </property>
</Properties>
</file>