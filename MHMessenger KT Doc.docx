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Pr="00E918E4" w:rsidRDefault="00B7424A">
      <w:pPr>
        <w:rPr>
          <w:rFonts w:ascii="Times New Roman" w:hAnsi="Times New Roman" w:cs="Times New Roman"/>
          <w:sz w:val="36"/>
          <w:szCs w:val="28"/>
        </w:rPr>
      </w:pPr>
      <w:r>
        <w:rPr>
          <w:rFonts w:ascii="Times New Roman" w:hAnsi="Times New Roman" w:cs="Times New Roman"/>
          <w:sz w:val="36"/>
          <w:szCs w:val="28"/>
        </w:rPr>
        <w:t>MHM</w:t>
      </w:r>
    </w:p>
    <w:p w:rsidR="0041384C" w:rsidRPr="00E918E4" w:rsidRDefault="0041384C">
      <w:pPr>
        <w:rPr>
          <w:rFonts w:ascii="Times New Roman" w:hAnsi="Times New Roman" w:cs="Times New Roman"/>
          <w:sz w:val="28"/>
          <w:szCs w:val="28"/>
        </w:rPr>
      </w:pPr>
    </w:p>
    <w:p w:rsidR="0041384C" w:rsidRPr="00B44811" w:rsidRDefault="00B7424A">
      <w:pPr>
        <w:rPr>
          <w:rFonts w:ascii="Times New Roman" w:hAnsi="Times New Roman" w:cs="Times New Roman"/>
          <w:b/>
          <w:sz w:val="36"/>
          <w:lang w:val="en-GB"/>
        </w:rPr>
      </w:pPr>
      <w:r>
        <w:rPr>
          <w:rFonts w:ascii="Times New Roman" w:hAnsi="Times New Roman" w:cs="Times New Roman"/>
          <w:b/>
          <w:sz w:val="36"/>
          <w:lang w:val="en-GB"/>
        </w:rPr>
        <w:t>MH MESSENGER</w:t>
      </w:r>
    </w:p>
    <w:p w:rsidR="0041384C" w:rsidRDefault="0041384C">
      <w:pPr>
        <w:rPr>
          <w:rFonts w:ascii="Times New Roman" w:hAnsi="Times New Roman" w:cs="Times New Roman"/>
          <w:sz w:val="44"/>
          <w:szCs w:val="28"/>
        </w:rPr>
      </w:pPr>
    </w:p>
    <w:p w:rsidR="00B7424A" w:rsidRDefault="00B7424A" w:rsidP="00B7424A">
      <w:pPr>
        <w:spacing w:after="200" w:line="360" w:lineRule="auto"/>
        <w:rPr>
          <w:rFonts w:ascii="Times New Roman" w:hAnsi="Times New Roman" w:cs="Times New Roman"/>
          <w:sz w:val="28"/>
          <w:szCs w:val="28"/>
        </w:rPr>
      </w:pPr>
      <w:r w:rsidRPr="00B7424A">
        <w:rPr>
          <w:rFonts w:ascii="Times New Roman" w:hAnsi="Times New Roman" w:cs="Times New Roman"/>
          <w:sz w:val="28"/>
          <w:szCs w:val="28"/>
        </w:rPr>
        <w:t xml:space="preserve">MHMessenger Application is used for notifying users regarding Flight Details and </w:t>
      </w:r>
      <w:r w:rsidR="00A83649">
        <w:rPr>
          <w:rFonts w:ascii="Times New Roman" w:hAnsi="Times New Roman" w:cs="Times New Roman"/>
          <w:sz w:val="28"/>
          <w:szCs w:val="28"/>
        </w:rPr>
        <w:t xml:space="preserve">it </w:t>
      </w:r>
      <w:r w:rsidRPr="00B7424A">
        <w:rPr>
          <w:rFonts w:ascii="Times New Roman" w:hAnsi="Times New Roman" w:cs="Times New Roman"/>
          <w:sz w:val="28"/>
          <w:szCs w:val="28"/>
        </w:rPr>
        <w:t>also notify users regarding Fuel Order forms.</w:t>
      </w:r>
    </w:p>
    <w:p w:rsidR="008E5CCB" w:rsidRDefault="008E5CCB" w:rsidP="00B7424A">
      <w:pPr>
        <w:spacing w:after="200" w:line="360" w:lineRule="auto"/>
        <w:rPr>
          <w:rFonts w:ascii="Times New Roman" w:hAnsi="Times New Roman" w:cs="Times New Roman"/>
          <w:sz w:val="28"/>
          <w:szCs w:val="28"/>
        </w:rPr>
      </w:pPr>
      <w:r>
        <w:rPr>
          <w:rFonts w:ascii="Times New Roman" w:hAnsi="Times New Roman" w:cs="Times New Roman"/>
          <w:sz w:val="28"/>
          <w:szCs w:val="28"/>
        </w:rPr>
        <w:t>T</w:t>
      </w:r>
      <w:r w:rsidRPr="008E5CCB">
        <w:rPr>
          <w:rFonts w:ascii="Times New Roman" w:hAnsi="Times New Roman" w:cs="Times New Roman"/>
          <w:sz w:val="28"/>
          <w:szCs w:val="28"/>
        </w:rPr>
        <w:t xml:space="preserve">ech crew check their duty rosters like which flight they are </w:t>
      </w:r>
      <w:r>
        <w:rPr>
          <w:rFonts w:ascii="Times New Roman" w:hAnsi="Times New Roman" w:cs="Times New Roman"/>
          <w:sz w:val="28"/>
          <w:szCs w:val="28"/>
        </w:rPr>
        <w:t>assign</w:t>
      </w:r>
      <w:r w:rsidRPr="008E5CCB">
        <w:rPr>
          <w:rFonts w:ascii="Times New Roman" w:hAnsi="Times New Roman" w:cs="Times New Roman"/>
          <w:sz w:val="28"/>
          <w:szCs w:val="28"/>
        </w:rPr>
        <w:t xml:space="preserve"> to fly on that particular day and </w:t>
      </w:r>
      <w:r>
        <w:rPr>
          <w:rFonts w:ascii="Times New Roman" w:hAnsi="Times New Roman" w:cs="Times New Roman"/>
          <w:sz w:val="28"/>
          <w:szCs w:val="28"/>
        </w:rPr>
        <w:t xml:space="preserve">can </w:t>
      </w:r>
      <w:r w:rsidRPr="008E5CCB">
        <w:rPr>
          <w:rFonts w:ascii="Times New Roman" w:hAnsi="Times New Roman" w:cs="Times New Roman"/>
          <w:sz w:val="28"/>
          <w:szCs w:val="28"/>
        </w:rPr>
        <w:t>update fuel order forms.</w:t>
      </w:r>
    </w:p>
    <w:p w:rsidR="00A83649" w:rsidRPr="008B253A" w:rsidRDefault="00A83649" w:rsidP="00A83649">
      <w:pPr>
        <w:rPr>
          <w:rFonts w:ascii="Times New Roman" w:hAnsi="Times New Roman" w:cs="Times New Roman"/>
          <w:iCs/>
          <w:sz w:val="28"/>
          <w:szCs w:val="28"/>
          <w:u w:val="single"/>
          <w:lang w:eastAsia="zh-CN"/>
        </w:rPr>
      </w:pPr>
      <w:r w:rsidRPr="008B253A">
        <w:rPr>
          <w:rFonts w:ascii="Times New Roman" w:hAnsi="Times New Roman" w:cs="Times New Roman"/>
          <w:iCs/>
          <w:sz w:val="28"/>
          <w:szCs w:val="28"/>
          <w:u w:val="single"/>
          <w:lang w:eastAsia="zh-CN"/>
        </w:rPr>
        <w:t>Flight &amp; Crew Notification</w:t>
      </w:r>
    </w:p>
    <w:p w:rsidR="00A83649" w:rsidRDefault="00A83649" w:rsidP="00A83649">
      <w:pPr>
        <w:ind w:left="360" w:firstLine="360"/>
        <w:rPr>
          <w:rFonts w:ascii="Arial" w:hAnsi="Arial" w:cs="Arial"/>
          <w:b/>
          <w:iCs/>
          <w:u w:val="single"/>
          <w:lang w:eastAsia="zh-CN"/>
        </w:rPr>
      </w:pPr>
    </w:p>
    <w:p w:rsidR="00A83649" w:rsidRPr="00965166" w:rsidRDefault="00A83649" w:rsidP="006A2B8D">
      <w:pPr>
        <w:pStyle w:val="ListParagraph"/>
        <w:rPr>
          <w:lang w:eastAsia="zh-CN"/>
        </w:rPr>
      </w:pPr>
      <w:r w:rsidRPr="00965166">
        <w:rPr>
          <w:lang w:eastAsia="zh-CN"/>
        </w:rPr>
        <w:t>All crew/flight notification messages are sent through web portal.</w:t>
      </w:r>
    </w:p>
    <w:p w:rsidR="00A83649" w:rsidRPr="00965166" w:rsidRDefault="00A83649" w:rsidP="006A2B8D">
      <w:pPr>
        <w:pStyle w:val="ListParagraph"/>
        <w:rPr>
          <w:lang w:eastAsia="zh-CN"/>
        </w:rPr>
      </w:pPr>
      <w:r w:rsidRPr="00965166">
        <w:rPr>
          <w:lang w:eastAsia="zh-CN"/>
        </w:rPr>
        <w:t>Users assigned with sender access to a group will be able to send flight/crew notification messages. For those users who are assigned with receiver access will only receive notifications but he/she will not be able to send messages using web portal</w:t>
      </w:r>
    </w:p>
    <w:p w:rsidR="00A83649" w:rsidRPr="00965166" w:rsidRDefault="00A83649" w:rsidP="006A2B8D">
      <w:pPr>
        <w:pStyle w:val="ListParagraph"/>
        <w:rPr>
          <w:lang w:eastAsia="zh-CN"/>
        </w:rPr>
      </w:pPr>
      <w:r w:rsidRPr="00965166">
        <w:rPr>
          <w:lang w:eastAsia="zh-CN"/>
        </w:rPr>
        <w:t>Flight Messages are limited to 150 characters</w:t>
      </w:r>
    </w:p>
    <w:p w:rsidR="00A83649" w:rsidRPr="00965166" w:rsidRDefault="00A83649" w:rsidP="006A2B8D">
      <w:pPr>
        <w:pStyle w:val="ListParagraph"/>
        <w:rPr>
          <w:lang w:eastAsia="zh-CN"/>
        </w:rPr>
      </w:pPr>
      <w:r w:rsidRPr="00965166">
        <w:rPr>
          <w:lang w:eastAsia="zh-CN"/>
        </w:rPr>
        <w:t>For those users with valid mobile number &amp; not registered through MHMessenger mobile app, SMS will be used for communication of flight/crew messages</w:t>
      </w:r>
    </w:p>
    <w:p w:rsidR="00A83649" w:rsidRPr="00965166" w:rsidRDefault="00A83649" w:rsidP="006A2B8D">
      <w:pPr>
        <w:pStyle w:val="ListParagraph"/>
        <w:rPr>
          <w:lang w:eastAsia="zh-CN"/>
        </w:rPr>
      </w:pPr>
      <w:r w:rsidRPr="00965166">
        <w:rPr>
          <w:lang w:eastAsia="zh-CN"/>
        </w:rPr>
        <w:t>PUSH notifications will be sent to those users who have installed &amp; registered using mobile app</w:t>
      </w:r>
    </w:p>
    <w:p w:rsidR="00A83649" w:rsidRPr="00965166" w:rsidRDefault="00A83649" w:rsidP="006A2B8D">
      <w:pPr>
        <w:pStyle w:val="ListParagraph"/>
        <w:rPr>
          <w:lang w:eastAsia="zh-CN"/>
        </w:rPr>
      </w:pPr>
      <w:r w:rsidRPr="00965166">
        <w:rPr>
          <w:lang w:eastAsia="zh-CN"/>
        </w:rPr>
        <w:t>In mobile app, users can view all the flight/crew notifications received for them</w:t>
      </w:r>
    </w:p>
    <w:p w:rsidR="00A83649" w:rsidRPr="00965166" w:rsidRDefault="00A83649" w:rsidP="00A83649">
      <w:pPr>
        <w:rPr>
          <w:rFonts w:ascii="Times New Roman" w:hAnsi="Times New Roman" w:cs="Times New Roman"/>
          <w:sz w:val="28"/>
          <w:szCs w:val="28"/>
        </w:rPr>
      </w:pPr>
    </w:p>
    <w:p w:rsidR="00A83649" w:rsidRPr="008B253A" w:rsidRDefault="00A83649" w:rsidP="00A83649">
      <w:pPr>
        <w:rPr>
          <w:rFonts w:ascii="Times New Roman" w:hAnsi="Times New Roman" w:cs="Times New Roman"/>
          <w:iCs/>
          <w:sz w:val="28"/>
          <w:szCs w:val="28"/>
          <w:u w:val="single"/>
          <w:lang w:eastAsia="zh-CN"/>
        </w:rPr>
      </w:pPr>
      <w:r w:rsidRPr="008B253A">
        <w:rPr>
          <w:rFonts w:ascii="Times New Roman" w:hAnsi="Times New Roman" w:cs="Times New Roman"/>
          <w:iCs/>
          <w:sz w:val="28"/>
          <w:szCs w:val="28"/>
          <w:u w:val="single"/>
          <w:lang w:eastAsia="zh-CN"/>
        </w:rPr>
        <w:t>Fuel order updates</w:t>
      </w:r>
    </w:p>
    <w:p w:rsidR="00A83649" w:rsidRPr="00965166" w:rsidRDefault="00A83649" w:rsidP="00A83649">
      <w:pPr>
        <w:ind w:left="360" w:firstLine="360"/>
        <w:rPr>
          <w:rFonts w:ascii="Times New Roman" w:hAnsi="Times New Roman" w:cs="Times New Roman"/>
          <w:b/>
          <w:iCs/>
          <w:sz w:val="28"/>
          <w:szCs w:val="28"/>
          <w:u w:val="single"/>
          <w:lang w:eastAsia="zh-CN"/>
        </w:rPr>
      </w:pPr>
    </w:p>
    <w:p w:rsidR="00A83649" w:rsidRPr="00965166" w:rsidRDefault="00A83649" w:rsidP="006A2B8D">
      <w:pPr>
        <w:pStyle w:val="ListParagraph"/>
        <w:rPr>
          <w:lang w:eastAsia="zh-CN"/>
        </w:rPr>
      </w:pPr>
      <w:r w:rsidRPr="00965166">
        <w:rPr>
          <w:lang w:eastAsia="zh-CN"/>
        </w:rPr>
        <w:t>BPM will send updated fuel figures to MHMessenger and it can be viewed through mobile app</w:t>
      </w:r>
    </w:p>
    <w:p w:rsidR="00A83649" w:rsidRPr="00965166" w:rsidRDefault="00A83649" w:rsidP="006A2B8D">
      <w:pPr>
        <w:pStyle w:val="ListParagraph"/>
        <w:rPr>
          <w:lang w:eastAsia="zh-CN"/>
        </w:rPr>
      </w:pPr>
      <w:r w:rsidRPr="00965166">
        <w:rPr>
          <w:lang w:eastAsia="zh-CN"/>
        </w:rPr>
        <w:lastRenderedPageBreak/>
        <w:t>BPM sends the fuel figures to particular users automatically who are registered in MHMessenger.</w:t>
      </w:r>
    </w:p>
    <w:p w:rsidR="00A83649" w:rsidRPr="00965166" w:rsidRDefault="00A83649" w:rsidP="006A2B8D">
      <w:pPr>
        <w:pStyle w:val="ListParagraph"/>
        <w:rPr>
          <w:lang w:eastAsia="zh-CN"/>
        </w:rPr>
      </w:pPr>
      <w:r w:rsidRPr="00965166">
        <w:rPr>
          <w:lang w:eastAsia="zh-CN"/>
        </w:rPr>
        <w:t xml:space="preserve">Mobile app will also show the history of fuel order previously submitted for the flight </w:t>
      </w:r>
    </w:p>
    <w:p w:rsidR="00A83649" w:rsidRPr="00965166" w:rsidRDefault="00A83649" w:rsidP="006A2B8D">
      <w:pPr>
        <w:pStyle w:val="ListParagraph"/>
        <w:rPr>
          <w:lang w:eastAsia="zh-CN"/>
        </w:rPr>
      </w:pPr>
      <w:r w:rsidRPr="00965166">
        <w:rPr>
          <w:lang w:eastAsia="zh-CN"/>
        </w:rPr>
        <w:t>Users will be given option to update the fuel figures if necessary</w:t>
      </w:r>
    </w:p>
    <w:p w:rsidR="00A83649" w:rsidRPr="00965166" w:rsidRDefault="00A83649" w:rsidP="006A2B8D">
      <w:pPr>
        <w:pStyle w:val="ListParagraph"/>
        <w:rPr>
          <w:lang w:eastAsia="zh-CN"/>
        </w:rPr>
      </w:pPr>
      <w:r w:rsidRPr="00965166">
        <w:rPr>
          <w:lang w:eastAsia="zh-CN"/>
        </w:rPr>
        <w:t>On successful submission, fuel figures will be updated in Amadeus FM &amp; BPM systems automatically</w:t>
      </w:r>
    </w:p>
    <w:p w:rsidR="000B1B3D" w:rsidRDefault="000B1B3D" w:rsidP="0041384C">
      <w:pPr>
        <w:rPr>
          <w:rFonts w:ascii="Times New Roman" w:hAnsi="Times New Roman" w:cs="Times New Roman"/>
          <w:noProof/>
        </w:rPr>
      </w:pPr>
    </w:p>
    <w:p w:rsidR="000B1B3D" w:rsidRDefault="000B1B3D" w:rsidP="0041384C">
      <w:pPr>
        <w:rPr>
          <w:rFonts w:ascii="Times New Roman" w:hAnsi="Times New Roman" w:cs="Times New Roman"/>
          <w:noProof/>
        </w:rPr>
      </w:pPr>
    </w:p>
    <w:p w:rsidR="000B1B3D" w:rsidRPr="000B1B3D" w:rsidRDefault="000B1B3D" w:rsidP="0041384C">
      <w:pPr>
        <w:rPr>
          <w:rFonts w:ascii="Times New Roman" w:hAnsi="Times New Roman" w:cs="Times New Roman"/>
          <w:noProof/>
          <w:sz w:val="32"/>
        </w:rPr>
      </w:pPr>
      <w:r w:rsidRPr="000B1B3D">
        <w:rPr>
          <w:rFonts w:ascii="Times New Roman" w:hAnsi="Times New Roman" w:cs="Times New Roman"/>
          <w:noProof/>
          <w:sz w:val="32"/>
        </w:rPr>
        <w:t>Business Overview Process</w:t>
      </w:r>
    </w:p>
    <w:p w:rsidR="000B1B3D" w:rsidRDefault="000B1B3D" w:rsidP="0041384C">
      <w:pPr>
        <w:rPr>
          <w:rFonts w:ascii="Times New Roman" w:hAnsi="Times New Roman" w:cs="Times New Roman"/>
          <w:noProof/>
        </w:rPr>
      </w:pPr>
    </w:p>
    <w:p w:rsidR="000B1B3D" w:rsidRDefault="000B1B3D" w:rsidP="0041384C">
      <w:pPr>
        <w:rPr>
          <w:rFonts w:ascii="Times New Roman" w:hAnsi="Times New Roman" w:cs="Times New Roman"/>
          <w:noProof/>
        </w:rPr>
      </w:pPr>
    </w:p>
    <w:p w:rsidR="000B1B3D" w:rsidRDefault="00B053D8" w:rsidP="0041384C">
      <w:pPr>
        <w:rPr>
          <w:rFonts w:ascii="Times New Roman" w:hAnsi="Times New Roman" w:cs="Times New Roman"/>
          <w:noProof/>
        </w:rPr>
      </w:pPr>
      <w:r>
        <w:rPr>
          <w:noProof/>
        </w:rPr>
        <w:drawing>
          <wp:inline distT="0" distB="0" distL="0" distR="0" wp14:anchorId="37F8EDDD" wp14:editId="63C9FA58">
            <wp:extent cx="5943600" cy="2795905"/>
            <wp:effectExtent l="0" t="0" r="0" b="4445"/>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8"/>
                    <a:stretch>
                      <a:fillRect/>
                    </a:stretch>
                  </pic:blipFill>
                  <pic:spPr>
                    <a:xfrm>
                      <a:off x="0" y="0"/>
                      <a:ext cx="5943600" cy="2795905"/>
                    </a:xfrm>
                    <a:prstGeom prst="rect">
                      <a:avLst/>
                    </a:prstGeom>
                  </pic:spPr>
                </pic:pic>
              </a:graphicData>
            </a:graphic>
          </wp:inline>
        </w:drawing>
      </w:r>
    </w:p>
    <w:p w:rsidR="000B1B3D" w:rsidRDefault="000B1B3D" w:rsidP="0041384C">
      <w:pPr>
        <w:rPr>
          <w:rFonts w:ascii="Times New Roman" w:hAnsi="Times New Roman" w:cs="Times New Roman"/>
          <w:noProof/>
        </w:rPr>
      </w:pPr>
    </w:p>
    <w:p w:rsidR="0041384C" w:rsidRDefault="0041384C" w:rsidP="0041384C">
      <w:pPr>
        <w:rPr>
          <w:rFonts w:ascii="Times New Roman" w:hAnsi="Times New Roman" w:cs="Times New Roman"/>
          <w:sz w:val="44"/>
          <w:szCs w:val="28"/>
        </w:rPr>
      </w:pPr>
    </w:p>
    <w:p w:rsidR="00113A9A" w:rsidRPr="00113A9A" w:rsidRDefault="00113A9A" w:rsidP="0041384C">
      <w:pPr>
        <w:rPr>
          <w:rFonts w:ascii="Times New Roman" w:hAnsi="Times New Roman" w:cs="Times New Roman"/>
          <w:sz w:val="28"/>
          <w:szCs w:val="28"/>
        </w:rPr>
      </w:pPr>
      <w:r>
        <w:rPr>
          <w:rFonts w:ascii="Times New Roman" w:hAnsi="Times New Roman" w:cs="Times New Roman"/>
          <w:sz w:val="28"/>
          <w:szCs w:val="28"/>
        </w:rPr>
        <w:t>L</w:t>
      </w:r>
      <w:r w:rsidRPr="00113A9A">
        <w:rPr>
          <w:rFonts w:ascii="Times New Roman" w:hAnsi="Times New Roman" w:cs="Times New Roman"/>
          <w:sz w:val="28"/>
          <w:szCs w:val="28"/>
        </w:rPr>
        <w:t xml:space="preserve">atest 10 </w:t>
      </w:r>
      <w:proofErr w:type="spellStart"/>
      <w:r w:rsidRPr="00113A9A">
        <w:rPr>
          <w:rFonts w:ascii="Times New Roman" w:hAnsi="Times New Roman" w:cs="Times New Roman"/>
          <w:sz w:val="28"/>
          <w:szCs w:val="28"/>
        </w:rPr>
        <w:t>hrs</w:t>
      </w:r>
      <w:proofErr w:type="spellEnd"/>
      <w:r w:rsidRPr="00113A9A">
        <w:rPr>
          <w:rFonts w:ascii="Times New Roman" w:hAnsi="Times New Roman" w:cs="Times New Roman"/>
          <w:sz w:val="28"/>
          <w:szCs w:val="28"/>
        </w:rPr>
        <w:t xml:space="preserve"> data get populated in MHM so basically </w:t>
      </w:r>
      <w:r>
        <w:rPr>
          <w:rFonts w:ascii="Times New Roman" w:hAnsi="Times New Roman" w:cs="Times New Roman"/>
          <w:sz w:val="28"/>
          <w:szCs w:val="28"/>
        </w:rPr>
        <w:t xml:space="preserve">MHM DB has to </w:t>
      </w:r>
      <w:r w:rsidRPr="00113A9A">
        <w:rPr>
          <w:rFonts w:ascii="Times New Roman" w:hAnsi="Times New Roman" w:cs="Times New Roman"/>
          <w:sz w:val="28"/>
          <w:szCs w:val="28"/>
        </w:rPr>
        <w:t xml:space="preserve">store the data </w:t>
      </w:r>
      <w:r>
        <w:rPr>
          <w:rFonts w:ascii="Times New Roman" w:hAnsi="Times New Roman" w:cs="Times New Roman"/>
          <w:sz w:val="28"/>
          <w:szCs w:val="28"/>
        </w:rPr>
        <w:t xml:space="preserve">max </w:t>
      </w:r>
      <w:r w:rsidRPr="00113A9A">
        <w:rPr>
          <w:rFonts w:ascii="Times New Roman" w:hAnsi="Times New Roman" w:cs="Times New Roman"/>
          <w:sz w:val="28"/>
          <w:szCs w:val="28"/>
        </w:rPr>
        <w:t>of 10 days</w:t>
      </w:r>
      <w:r>
        <w:rPr>
          <w:rFonts w:ascii="Times New Roman" w:hAnsi="Times New Roman" w:cs="Times New Roman"/>
          <w:sz w:val="28"/>
          <w:szCs w:val="28"/>
        </w:rPr>
        <w:t xml:space="preserve">, after that data can be deleted from </w:t>
      </w:r>
      <w:proofErr w:type="spellStart"/>
      <w:r>
        <w:rPr>
          <w:rFonts w:ascii="Times New Roman" w:hAnsi="Times New Roman" w:cs="Times New Roman"/>
          <w:sz w:val="28"/>
          <w:szCs w:val="28"/>
        </w:rPr>
        <w:t>db</w:t>
      </w:r>
      <w:proofErr w:type="spellEnd"/>
      <w:r>
        <w:rPr>
          <w:rFonts w:ascii="Times New Roman" w:hAnsi="Times New Roman" w:cs="Times New Roman"/>
          <w:sz w:val="28"/>
          <w:szCs w:val="28"/>
        </w:rPr>
        <w:t xml:space="preserve"> if needed.</w:t>
      </w:r>
    </w:p>
    <w:p w:rsidR="00515573" w:rsidRDefault="00515573" w:rsidP="0041384C">
      <w:pPr>
        <w:rPr>
          <w:rFonts w:ascii="Times New Roman" w:hAnsi="Times New Roman" w:cs="Times New Roman"/>
          <w:sz w:val="32"/>
          <w:szCs w:val="28"/>
        </w:rPr>
      </w:pPr>
    </w:p>
    <w:p w:rsidR="00515573" w:rsidRDefault="00515573" w:rsidP="0041384C">
      <w:pPr>
        <w:rPr>
          <w:rFonts w:ascii="Times New Roman" w:hAnsi="Times New Roman" w:cs="Times New Roman"/>
          <w:sz w:val="32"/>
          <w:szCs w:val="28"/>
        </w:rPr>
      </w:pPr>
    </w:p>
    <w:p w:rsidR="00515573" w:rsidRDefault="00515573" w:rsidP="0041384C">
      <w:pPr>
        <w:rPr>
          <w:rFonts w:ascii="Times New Roman" w:hAnsi="Times New Roman" w:cs="Times New Roman"/>
          <w:sz w:val="32"/>
          <w:szCs w:val="28"/>
        </w:rPr>
      </w:pPr>
    </w:p>
    <w:p w:rsidR="00515573" w:rsidRDefault="00515573" w:rsidP="0041384C">
      <w:pPr>
        <w:rPr>
          <w:rFonts w:ascii="Times New Roman" w:hAnsi="Times New Roman" w:cs="Times New Roman"/>
          <w:sz w:val="32"/>
          <w:szCs w:val="28"/>
        </w:rPr>
      </w:pPr>
    </w:p>
    <w:p w:rsidR="00515573" w:rsidRDefault="00515573" w:rsidP="0041384C">
      <w:pPr>
        <w:rPr>
          <w:rFonts w:ascii="Times New Roman" w:hAnsi="Times New Roman" w:cs="Times New Roman"/>
          <w:sz w:val="32"/>
          <w:szCs w:val="28"/>
        </w:rPr>
      </w:pPr>
    </w:p>
    <w:p w:rsidR="00F672C3" w:rsidRDefault="00F672C3" w:rsidP="0041384C">
      <w:pPr>
        <w:rPr>
          <w:rFonts w:ascii="Times New Roman" w:hAnsi="Times New Roman" w:cs="Times New Roman"/>
          <w:sz w:val="32"/>
          <w:szCs w:val="28"/>
        </w:rPr>
      </w:pPr>
      <w:r w:rsidRPr="00F04C04">
        <w:rPr>
          <w:rFonts w:ascii="Times New Roman" w:hAnsi="Times New Roman" w:cs="Times New Roman"/>
          <w:sz w:val="32"/>
          <w:szCs w:val="28"/>
        </w:rPr>
        <w:lastRenderedPageBreak/>
        <w:t xml:space="preserve">Data </w:t>
      </w:r>
      <w:r w:rsidR="00B053D8" w:rsidRPr="00F04C04">
        <w:rPr>
          <w:rFonts w:ascii="Times New Roman" w:hAnsi="Times New Roman" w:cs="Times New Roman"/>
          <w:sz w:val="32"/>
          <w:szCs w:val="28"/>
        </w:rPr>
        <w:t>f</w:t>
      </w:r>
      <w:r w:rsidRPr="00F04C04">
        <w:rPr>
          <w:rFonts w:ascii="Times New Roman" w:hAnsi="Times New Roman" w:cs="Times New Roman"/>
          <w:sz w:val="32"/>
          <w:szCs w:val="28"/>
        </w:rPr>
        <w:t>low</w:t>
      </w:r>
      <w:r w:rsidR="00B053D8" w:rsidRPr="00F04C04">
        <w:rPr>
          <w:rFonts w:ascii="Times New Roman" w:hAnsi="Times New Roman" w:cs="Times New Roman"/>
          <w:sz w:val="32"/>
          <w:szCs w:val="28"/>
        </w:rPr>
        <w:t xml:space="preserve"> for Fuel Order Form</w:t>
      </w:r>
    </w:p>
    <w:p w:rsidR="00BB0F27" w:rsidRDefault="00BB0F27" w:rsidP="0041384C">
      <w:pPr>
        <w:rPr>
          <w:rFonts w:ascii="Times New Roman" w:hAnsi="Times New Roman" w:cs="Times New Roman"/>
          <w:sz w:val="28"/>
          <w:szCs w:val="28"/>
        </w:rPr>
      </w:pPr>
    </w:p>
    <w:p w:rsidR="00B053D8" w:rsidRDefault="007D73F6" w:rsidP="0041384C">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simplePos x="0" y="0"/>
                <wp:positionH relativeFrom="column">
                  <wp:posOffset>863600</wp:posOffset>
                </wp:positionH>
                <wp:positionV relativeFrom="paragraph">
                  <wp:posOffset>113030</wp:posOffset>
                </wp:positionV>
                <wp:extent cx="615950" cy="4826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15950" cy="482600"/>
                        </a:xfrm>
                        <a:prstGeom prst="rect">
                          <a:avLst/>
                        </a:prstGeom>
                        <a:solidFill>
                          <a:schemeClr val="lt1"/>
                        </a:solidFill>
                        <a:ln w="6350">
                          <a:noFill/>
                        </a:ln>
                      </wps:spPr>
                      <wps:txbx>
                        <w:txbxContent>
                          <w:p w:rsidR="00B053D8" w:rsidRDefault="00B053D8">
                            <w:r>
                              <w:t>Se</w:t>
                            </w:r>
                            <w:r w:rsidR="007D73F6">
                              <w:t>n</w:t>
                            </w:r>
                            <w:r>
                              <w:t>ds FoF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68pt;margin-top:8.9pt;width:48.5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" fillcolor="white [3201]" stroked="f" strokeweight=".5pt">
                <v:textbox>
                  <w:txbxContent>
                    <w:p w:rsidR="00B053D8" w:rsidRDefault="00B053D8">
                      <w:r>
                        <w:t>Se</w:t>
                      </w:r>
                      <w:r w:rsidR="007D73F6">
                        <w:t>n</w:t>
                      </w:r>
                      <w:r>
                        <w:t>ds FoF</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3A870DB7" wp14:editId="6A25EE02">
                <wp:simplePos x="0" y="0"/>
                <wp:positionH relativeFrom="column">
                  <wp:posOffset>2266950</wp:posOffset>
                </wp:positionH>
                <wp:positionV relativeFrom="paragraph">
                  <wp:posOffset>55880</wp:posOffset>
                </wp:positionV>
                <wp:extent cx="654050" cy="8001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54050" cy="800100"/>
                        </a:xfrm>
                        <a:prstGeom prst="rect">
                          <a:avLst/>
                        </a:prstGeom>
                        <a:solidFill>
                          <a:schemeClr val="lt1"/>
                        </a:solidFill>
                        <a:ln w="6350">
                          <a:noFill/>
                        </a:ln>
                      </wps:spPr>
                      <wps:txbx>
                        <w:txbxContent>
                          <w:p w:rsidR="00B053D8" w:rsidRDefault="00B053D8" w:rsidP="00B053D8">
                            <w:r>
                              <w:t>Update to BPM in every 5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70DB7" id="Text Box 24" o:spid="_x0000_s1027" type="#_x0000_t202" style="position:absolute;margin-left:178.5pt;margin-top:4.4pt;width:51.5pt;height: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" fillcolor="white [3201]" stroked="f" strokeweight=".5pt">
                <v:textbox>
                  <w:txbxContent>
                    <w:p w:rsidR="00B053D8" w:rsidRDefault="00B053D8" w:rsidP="00B053D8">
                      <w:r>
                        <w:t>Update to BPM in every 5 min</w:t>
                      </w:r>
                    </w:p>
                  </w:txbxContent>
                </v:textbox>
              </v:shape>
            </w:pict>
          </mc:Fallback>
        </mc:AlternateContent>
      </w:r>
    </w:p>
    <w:p w:rsidR="00F672C3" w:rsidRDefault="007D73F6" w:rsidP="0041384C">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010AE17C" wp14:editId="19790839">
                <wp:simplePos x="0" y="0"/>
                <wp:positionH relativeFrom="column">
                  <wp:posOffset>3848100</wp:posOffset>
                </wp:positionH>
                <wp:positionV relativeFrom="paragraph">
                  <wp:posOffset>54610</wp:posOffset>
                </wp:positionV>
                <wp:extent cx="1574800" cy="323850"/>
                <wp:effectExtent l="0" t="0" r="6350" b="0"/>
                <wp:wrapNone/>
                <wp:docPr id="26" name="Text Box 26"/>
                <wp:cNvGraphicFramePr/>
                <a:graphic xmlns:a="http://schemas.openxmlformats.org/drawingml/2006/main">
                  <a:graphicData uri="http://schemas.microsoft.com/office/word/2010/wordprocessingShape">
                    <wps:wsp>
                      <wps:cNvSpPr txBox="1"/>
                      <wps:spPr>
                        <a:xfrm>
                          <a:off x="0" y="0"/>
                          <a:ext cx="1574800" cy="323850"/>
                        </a:xfrm>
                        <a:prstGeom prst="rect">
                          <a:avLst/>
                        </a:prstGeom>
                        <a:solidFill>
                          <a:schemeClr val="lt1"/>
                        </a:solidFill>
                        <a:ln w="6350">
                          <a:noFill/>
                        </a:ln>
                      </wps:spPr>
                      <wps:txbx>
                        <w:txbxContent>
                          <w:p w:rsidR="007D73F6" w:rsidRDefault="007D73F6" w:rsidP="007D73F6">
                            <w:r>
                              <w:t>BPMNotificationService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AE17C" id="Text Box 26" o:spid="_x0000_s1028" type="#_x0000_t202" style="position:absolute;margin-left:303pt;margin-top:4.3pt;width:124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" fillcolor="white [3201]" stroked="f" strokeweight=".5pt">
                <v:textbox>
                  <w:txbxContent>
                    <w:p w:rsidR="007D73F6" w:rsidRDefault="007D73F6" w:rsidP="007D73F6">
                      <w:r>
                        <w:t>BPMNotificationService</w:t>
                      </w:r>
                    </w:p>
                  </w:txbxContent>
                </v:textbox>
              </v:shape>
            </w:pict>
          </mc:Fallback>
        </mc:AlternateContent>
      </w:r>
    </w:p>
    <w:p w:rsidR="00F672C3" w:rsidRPr="00F672C3" w:rsidRDefault="00F672C3" w:rsidP="0041384C">
      <w:pPr>
        <w:rPr>
          <w:rFonts w:ascii="Times New Roman" w:hAnsi="Times New Roman" w:cs="Times New Roman"/>
          <w:sz w:val="28"/>
          <w:szCs w:val="28"/>
        </w:rPr>
      </w:pPr>
    </w:p>
    <w:p w:rsidR="00F672C3" w:rsidRDefault="007D73F6" w:rsidP="0041384C">
      <w:pPr>
        <w:rPr>
          <w:rFonts w:ascii="Times New Roman" w:hAnsi="Times New Roman" w:cs="Times New Roman"/>
          <w:sz w:val="36"/>
          <w:szCs w:val="36"/>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7620</wp:posOffset>
                </wp:positionV>
                <wp:extent cx="850900" cy="89535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850900" cy="895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672C3" w:rsidRDefault="00F672C3" w:rsidP="00F672C3">
                            <w:pPr>
                              <w:jc w:val="center"/>
                            </w:pPr>
                            <w:r>
                              <w:t>FPM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9" style="position:absolute;margin-left:0;margin-top:.6pt;width:67pt;height:7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" fillcolor="black [3200]" strokecolor="black [1600]" strokeweight="1pt">
                <v:textbox>
                  <w:txbxContent>
                    <w:p w:rsidR="00F672C3" w:rsidRDefault="00F672C3" w:rsidP="00F672C3">
                      <w:pPr>
                        <w:jc w:val="center"/>
                      </w:pPr>
                      <w:r>
                        <w:t>FPM</w:t>
                      </w:r>
                    </w:p>
                  </w:txbxContent>
                </v:textbox>
                <w10:wrap anchorx="margin"/>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DBFF9F0" wp14:editId="38E448A6">
                <wp:simplePos x="0" y="0"/>
                <wp:positionH relativeFrom="margin">
                  <wp:posOffset>5264150</wp:posOffset>
                </wp:positionH>
                <wp:positionV relativeFrom="paragraph">
                  <wp:posOffset>7620</wp:posOffset>
                </wp:positionV>
                <wp:extent cx="850900" cy="685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850900" cy="685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672C3" w:rsidRDefault="00B053D8" w:rsidP="00F672C3">
                            <w:pPr>
                              <w:jc w:val="center"/>
                            </w:pPr>
                            <w:r>
                              <w:t>MH</w:t>
                            </w:r>
                            <w:r w:rsidR="00F672C3">
                              <w:t>M</w:t>
                            </w:r>
                            <w:r w:rsidR="00113A9A">
                              <w:t xml:space="preserv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FF9F0" id="Rectangle 5" o:spid="_x0000_s1030" style="position:absolute;margin-left:414.5pt;margin-top:.6pt;width:67pt;height: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" fillcolor="black [3200]" strokecolor="black [1600]" strokeweight="1pt">
                <v:textbox>
                  <w:txbxContent>
                    <w:p w:rsidR="00F672C3" w:rsidRDefault="00B053D8" w:rsidP="00F672C3">
                      <w:pPr>
                        <w:jc w:val="center"/>
                      </w:pPr>
                      <w:r>
                        <w:t>MH</w:t>
                      </w:r>
                      <w:r w:rsidR="00F672C3">
                        <w:t>M</w:t>
                      </w:r>
                      <w:r w:rsidR="00113A9A">
                        <w:t xml:space="preserve"> App</w:t>
                      </w:r>
                    </w:p>
                  </w:txbxContent>
                </v:textbox>
                <w10:wrap anchorx="margin"/>
              </v:rect>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68480" behindDoc="0" locked="0" layoutInCell="1" allowOverlap="1">
                <wp:simplePos x="0" y="0"/>
                <wp:positionH relativeFrom="column">
                  <wp:posOffset>863600</wp:posOffset>
                </wp:positionH>
                <wp:positionV relativeFrom="paragraph">
                  <wp:posOffset>233680</wp:posOffset>
                </wp:positionV>
                <wp:extent cx="476250" cy="6350"/>
                <wp:effectExtent l="0" t="57150" r="38100" b="88900"/>
                <wp:wrapNone/>
                <wp:docPr id="9" name="Straight Arrow Connector 9"/>
                <wp:cNvGraphicFramePr/>
                <a:graphic xmlns:a="http://schemas.openxmlformats.org/drawingml/2006/main">
                  <a:graphicData uri="http://schemas.microsoft.com/office/word/2010/wordprocessingShape">
                    <wps:wsp>
                      <wps:cNvCnPr/>
                      <wps:spPr>
                        <a:xfrm>
                          <a:off x="0" y="0"/>
                          <a:ext cx="4762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62549B" id="_x0000_t32" coordsize="21600,21600" o:spt="32" o:oned="t" path="m,l21600,21600e" filled="f">
                <v:path arrowok="t" fillok="f" o:connecttype="none"/>
                <o:lock v:ext="edit" shapetype="t"/>
              </v:shapetype>
              <v:shape id="Straight Arrow Connector 9" o:spid="_x0000_s1026" type="#_x0000_t32" style="position:absolute;margin-left:68pt;margin-top:18.4pt;width:37.5pt;height:.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" strokecolor="#5b9bd5 [3204]" strokeweight=".5pt">
                <v:stroke endarrow="block" joinstyle="miter"/>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70528" behindDoc="0" locked="0" layoutInCell="1" allowOverlap="1">
                <wp:simplePos x="0" y="0"/>
                <wp:positionH relativeFrom="column">
                  <wp:posOffset>2190750</wp:posOffset>
                </wp:positionH>
                <wp:positionV relativeFrom="paragraph">
                  <wp:posOffset>255270</wp:posOffset>
                </wp:positionV>
                <wp:extent cx="844550" cy="0"/>
                <wp:effectExtent l="0" t="76200" r="12700" b="95250"/>
                <wp:wrapNone/>
                <wp:docPr id="23" name="Straight Arrow Connector 23"/>
                <wp:cNvGraphicFramePr/>
                <a:graphic xmlns:a="http://schemas.openxmlformats.org/drawingml/2006/main">
                  <a:graphicData uri="http://schemas.microsoft.com/office/word/2010/wordprocessingShape">
                    <wps:wsp>
                      <wps:cNvCnPr/>
                      <wps:spPr>
                        <a:xfrm flipV="1">
                          <a:off x="0" y="0"/>
                          <a:ext cx="844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86953" id="Straight Arrow Connector 23" o:spid="_x0000_s1026" type="#_x0000_t32" style="position:absolute;margin-left:172.5pt;margin-top:20.1pt;width:66.5pt;height: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2DBFF9F0" wp14:editId="38E448A6">
                <wp:simplePos x="0" y="0"/>
                <wp:positionH relativeFrom="margin">
                  <wp:posOffset>3041650</wp:posOffset>
                </wp:positionH>
                <wp:positionV relativeFrom="paragraph">
                  <wp:posOffset>6985</wp:posOffset>
                </wp:positionV>
                <wp:extent cx="914400" cy="48895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914400" cy="4889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672C3" w:rsidRDefault="00B053D8" w:rsidP="00F672C3">
                            <w:pPr>
                              <w:jc w:val="center"/>
                            </w:pPr>
                            <w:r>
                              <w:t>B</w:t>
                            </w:r>
                            <w:r w:rsidR="00F672C3">
                              <w:t>P</w:t>
                            </w: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FF9F0" id="Rectangle 4" o:spid="_x0000_s1031" style="position:absolute;margin-left:239.5pt;margin-top:.55pt;width:1in;height:3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" fillcolor="black [3200]" strokecolor="black [1600]" strokeweight="1pt">
                <v:textbox>
                  <w:txbxContent>
                    <w:p w:rsidR="00F672C3" w:rsidRDefault="00B053D8" w:rsidP="00F672C3">
                      <w:pPr>
                        <w:jc w:val="center"/>
                      </w:pPr>
                      <w:r>
                        <w:t>B</w:t>
                      </w:r>
                      <w:r w:rsidR="00F672C3">
                        <w:t>P</w:t>
                      </w:r>
                      <w:r>
                        <w:t>M</w:t>
                      </w:r>
                    </w:p>
                  </w:txbxContent>
                </v:textbox>
                <w10:wrap anchorx="margin"/>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DBFF9F0" wp14:editId="38E448A6">
                <wp:simplePos x="0" y="0"/>
                <wp:positionH relativeFrom="margin">
                  <wp:posOffset>1333500</wp:posOffset>
                </wp:positionH>
                <wp:positionV relativeFrom="paragraph">
                  <wp:posOffset>8255</wp:posOffset>
                </wp:positionV>
                <wp:extent cx="850900" cy="482600"/>
                <wp:effectExtent l="0" t="0" r="25400" b="12700"/>
                <wp:wrapNone/>
                <wp:docPr id="3" name="Rectangle 3"/>
                <wp:cNvGraphicFramePr/>
                <a:graphic xmlns:a="http://schemas.openxmlformats.org/drawingml/2006/main">
                  <a:graphicData uri="http://schemas.microsoft.com/office/word/2010/wordprocessingShape">
                    <wps:wsp>
                      <wps:cNvSpPr/>
                      <wps:spPr>
                        <a:xfrm>
                          <a:off x="0" y="0"/>
                          <a:ext cx="850900" cy="48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672C3" w:rsidRDefault="00B053D8" w:rsidP="00F672C3">
                            <w:pPr>
                              <w:jc w:val="center"/>
                            </w:pPr>
                            <w:r>
                              <w:t>AODB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FF9F0" id="Rectangle 3" o:spid="_x0000_s1032" style="position:absolute;margin-left:105pt;margin-top:.65pt;width:67pt;height: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" fillcolor="black [3200]" strokecolor="black [1600]" strokeweight="1pt">
                <v:textbox>
                  <w:txbxContent>
                    <w:p w:rsidR="00F672C3" w:rsidRDefault="00B053D8" w:rsidP="00F672C3">
                      <w:pPr>
                        <w:jc w:val="center"/>
                      </w:pPr>
                      <w:r>
                        <w:t>AODB</w:t>
                      </w:r>
                    </w:p>
                  </w:txbxContent>
                </v:textbox>
                <w10:wrap anchorx="margin"/>
              </v:rect>
            </w:pict>
          </mc:Fallback>
        </mc:AlternateContent>
      </w:r>
    </w:p>
    <w:p w:rsidR="00F672C3" w:rsidRDefault="007D73F6" w:rsidP="0041384C">
      <w:pP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6672" behindDoc="0" locked="0" layoutInCell="1" allowOverlap="1">
                <wp:simplePos x="0" y="0"/>
                <wp:positionH relativeFrom="column">
                  <wp:posOffset>3194050</wp:posOffset>
                </wp:positionH>
                <wp:positionV relativeFrom="paragraph">
                  <wp:posOffset>252730</wp:posOffset>
                </wp:positionV>
                <wp:extent cx="2070100" cy="615950"/>
                <wp:effectExtent l="38100" t="0" r="25400" b="88900"/>
                <wp:wrapNone/>
                <wp:docPr id="27" name="Connector: Elbow 27"/>
                <wp:cNvGraphicFramePr/>
                <a:graphic xmlns:a="http://schemas.openxmlformats.org/drawingml/2006/main">
                  <a:graphicData uri="http://schemas.microsoft.com/office/word/2010/wordprocessingShape">
                    <wps:wsp>
                      <wps:cNvCnPr/>
                      <wps:spPr>
                        <a:xfrm flipH="1">
                          <a:off x="0" y="0"/>
                          <a:ext cx="2070100" cy="615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87009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51.5pt;margin-top:19.9pt;width:163pt;height:4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" strokecolor="#5b9bd5 [3204]" strokeweight=".5pt">
                <v:stroke endarrow="block"/>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73600" behindDoc="0" locked="0" layoutInCell="1" allowOverlap="1">
                <wp:simplePos x="0" y="0"/>
                <wp:positionH relativeFrom="column">
                  <wp:posOffset>3962400</wp:posOffset>
                </wp:positionH>
                <wp:positionV relativeFrom="paragraph">
                  <wp:posOffset>5080</wp:posOffset>
                </wp:positionV>
                <wp:extent cx="129540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1295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80897" id="Straight Arrow Connector 25" o:spid="_x0000_s1026" type="#_x0000_t32" style="position:absolute;margin-left:312pt;margin-top:.4pt;width:102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" strokecolor="#5b9bd5 [3204]" strokeweight=".5pt">
                <v:stroke endarrow="block" joinstyle="miter"/>
              </v:shape>
            </w:pict>
          </mc:Fallback>
        </mc:AlternateContent>
      </w:r>
    </w:p>
    <w:p w:rsidR="00F672C3" w:rsidRDefault="0042483F" w:rsidP="0041384C">
      <w:pPr>
        <w:rPr>
          <w:rFonts w:ascii="Times New Roman" w:hAnsi="Times New Roman" w:cs="Times New Roman"/>
          <w:sz w:val="36"/>
          <w:szCs w:val="36"/>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344E591D" wp14:editId="3CBD8760">
                <wp:simplePos x="0" y="0"/>
                <wp:positionH relativeFrom="column">
                  <wp:posOffset>4286250</wp:posOffset>
                </wp:positionH>
                <wp:positionV relativeFrom="paragraph">
                  <wp:posOffset>27940</wp:posOffset>
                </wp:positionV>
                <wp:extent cx="927100" cy="1149350"/>
                <wp:effectExtent l="0" t="0" r="6350" b="0"/>
                <wp:wrapNone/>
                <wp:docPr id="30" name="Text Box 30"/>
                <wp:cNvGraphicFramePr/>
                <a:graphic xmlns:a="http://schemas.openxmlformats.org/drawingml/2006/main">
                  <a:graphicData uri="http://schemas.microsoft.com/office/word/2010/wordprocessingShape">
                    <wps:wsp>
                      <wps:cNvSpPr txBox="1"/>
                      <wps:spPr>
                        <a:xfrm flipH="1">
                          <a:off x="0" y="0"/>
                          <a:ext cx="927100" cy="1149350"/>
                        </a:xfrm>
                        <a:prstGeom prst="rect">
                          <a:avLst/>
                        </a:prstGeom>
                        <a:solidFill>
                          <a:schemeClr val="lt1"/>
                        </a:solidFill>
                        <a:ln w="6350">
                          <a:noFill/>
                        </a:ln>
                      </wps:spPr>
                      <wps:txbx>
                        <w:txbxContent>
                          <w:p w:rsidR="0042483F" w:rsidRDefault="0042483F" w:rsidP="0042483F">
                            <w:r>
                              <w:t>Crew can update the fuel figures if needed, then update to Amadeus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591D" id="Text Box 30" o:spid="_x0000_s1033" type="#_x0000_t202" style="position:absolute;margin-left:337.5pt;margin-top:2.2pt;width:73pt;height:90.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" fillcolor="white [3201]" stroked="f" strokeweight=".5pt">
                <v:textbox>
                  <w:txbxContent>
                    <w:p w:rsidR="0042483F" w:rsidRDefault="0042483F" w:rsidP="0042483F">
                      <w:r>
                        <w:t>Crew can update the fuel figures if needed, then update to Amadeus</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44E591D" wp14:editId="3CBD8760">
                <wp:simplePos x="0" y="0"/>
                <wp:positionH relativeFrom="column">
                  <wp:posOffset>412750</wp:posOffset>
                </wp:positionH>
                <wp:positionV relativeFrom="paragraph">
                  <wp:posOffset>396240</wp:posOffset>
                </wp:positionV>
                <wp:extent cx="122555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225550" cy="457200"/>
                        </a:xfrm>
                        <a:prstGeom prst="rect">
                          <a:avLst/>
                        </a:prstGeom>
                        <a:solidFill>
                          <a:schemeClr val="lt1"/>
                        </a:solidFill>
                        <a:ln w="6350">
                          <a:noFill/>
                        </a:ln>
                      </wps:spPr>
                      <wps:txbx>
                        <w:txbxContent>
                          <w:p w:rsidR="0042483F" w:rsidRDefault="0042483F" w:rsidP="0042483F">
                            <w:r>
                              <w:t>Store the updated fuel figures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591D" id="Text Box 29" o:spid="_x0000_s1034" type="#_x0000_t202" style="position:absolute;margin-left:32.5pt;margin-top:31.2pt;width:96.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" fillcolor="white [3201]" stroked="f" strokeweight=".5pt">
                <v:textbox>
                  <w:txbxContent>
                    <w:p w:rsidR="0042483F" w:rsidRDefault="0042483F" w:rsidP="0042483F">
                      <w:r>
                        <w:t>Store the updated fuel figures</w:t>
                      </w:r>
                    </w:p>
                  </w:txbxContent>
                </v:textbox>
              </v:shape>
            </w:pict>
          </mc:Fallback>
        </mc:AlternateContent>
      </w:r>
      <w:r w:rsidR="007D73F6">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simplePos x="0" y="0"/>
                <wp:positionH relativeFrom="column">
                  <wp:posOffset>838200</wp:posOffset>
                </wp:positionH>
                <wp:positionV relativeFrom="paragraph">
                  <wp:posOffset>116840</wp:posOffset>
                </wp:positionV>
                <wp:extent cx="1225550" cy="450850"/>
                <wp:effectExtent l="38100" t="76200" r="12700" b="25400"/>
                <wp:wrapNone/>
                <wp:docPr id="28" name="Connector: Elbow 28"/>
                <wp:cNvGraphicFramePr/>
                <a:graphic xmlns:a="http://schemas.openxmlformats.org/drawingml/2006/main">
                  <a:graphicData uri="http://schemas.microsoft.com/office/word/2010/wordprocessingShape">
                    <wps:wsp>
                      <wps:cNvCnPr/>
                      <wps:spPr>
                        <a:xfrm flipH="1" flipV="1">
                          <a:off x="0" y="0"/>
                          <a:ext cx="1225550" cy="4508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FE3BA" id="Connector: Elbow 28" o:spid="_x0000_s1026" type="#_x0000_t34" style="position:absolute;margin-left:66pt;margin-top:9.2pt;width:96.5pt;height:35.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" strokecolor="#5b9bd5 [3204]" strokeweight=".5pt">
                <v:stroke endarrow="block"/>
              </v:shape>
            </w:pict>
          </mc:Fallback>
        </mc:AlternateContent>
      </w:r>
      <w:r w:rsidR="00B053D8">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DBFF9F0" wp14:editId="38E448A6">
                <wp:simplePos x="0" y="0"/>
                <wp:positionH relativeFrom="margin">
                  <wp:posOffset>2070100</wp:posOffset>
                </wp:positionH>
                <wp:positionV relativeFrom="paragraph">
                  <wp:posOffset>325755</wp:posOffset>
                </wp:positionV>
                <wp:extent cx="1111250" cy="482600"/>
                <wp:effectExtent l="0" t="0" r="12700" b="12700"/>
                <wp:wrapNone/>
                <wp:docPr id="6" name="Rectangle 6"/>
                <wp:cNvGraphicFramePr/>
                <a:graphic xmlns:a="http://schemas.openxmlformats.org/drawingml/2006/main">
                  <a:graphicData uri="http://schemas.microsoft.com/office/word/2010/wordprocessingShape">
                    <wps:wsp>
                      <wps:cNvSpPr/>
                      <wps:spPr>
                        <a:xfrm>
                          <a:off x="0" y="0"/>
                          <a:ext cx="1111250" cy="48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053D8" w:rsidRDefault="00B053D8" w:rsidP="00B053D8">
                            <w:pPr>
                              <w:jc w:val="center"/>
                            </w:pPr>
                            <w:r>
                              <w:t>1A/Amadeus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FF9F0" id="Rectangle 6" o:spid="_x0000_s1035" style="position:absolute;margin-left:163pt;margin-top:25.65pt;width:87.5pt;height:3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" fillcolor="black [3200]" strokecolor="black [1600]" strokeweight="1pt">
                <v:textbox>
                  <w:txbxContent>
                    <w:p w:rsidR="00B053D8" w:rsidRDefault="00B053D8" w:rsidP="00B053D8">
                      <w:pPr>
                        <w:jc w:val="center"/>
                      </w:pPr>
                      <w:r>
                        <w:t>1A/Amadeus</w:t>
                      </w:r>
                    </w:p>
                  </w:txbxContent>
                </v:textbox>
                <w10:wrap anchorx="margin"/>
              </v:rect>
            </w:pict>
          </mc:Fallback>
        </mc:AlternateContent>
      </w:r>
    </w:p>
    <w:p w:rsidR="00A016C9" w:rsidRDefault="00A016C9" w:rsidP="0041384C">
      <w:pPr>
        <w:rPr>
          <w:rFonts w:ascii="Times New Roman" w:hAnsi="Times New Roman" w:cs="Times New Roman"/>
          <w:sz w:val="36"/>
          <w:szCs w:val="36"/>
        </w:rPr>
      </w:pPr>
    </w:p>
    <w:p w:rsidR="00A016C9" w:rsidRDefault="00A016C9" w:rsidP="0041384C">
      <w:pPr>
        <w:rPr>
          <w:rFonts w:ascii="Times New Roman" w:hAnsi="Times New Roman" w:cs="Times New Roman"/>
          <w:sz w:val="36"/>
          <w:szCs w:val="36"/>
        </w:rPr>
      </w:pPr>
    </w:p>
    <w:p w:rsidR="00A016C9" w:rsidRDefault="00A016C9" w:rsidP="0041384C">
      <w:pPr>
        <w:rPr>
          <w:rFonts w:ascii="Times New Roman" w:hAnsi="Times New Roman" w:cs="Times New Roman"/>
          <w:sz w:val="36"/>
          <w:szCs w:val="36"/>
        </w:rPr>
      </w:pPr>
    </w:p>
    <w:p w:rsidR="00A016C9" w:rsidRDefault="00A016C9" w:rsidP="0041384C">
      <w:pPr>
        <w:rPr>
          <w:rFonts w:ascii="Times New Roman" w:hAnsi="Times New Roman" w:cs="Times New Roman"/>
          <w:sz w:val="36"/>
          <w:szCs w:val="36"/>
        </w:rPr>
      </w:pPr>
    </w:p>
    <w:p w:rsidR="003B2E69" w:rsidRDefault="003B2E69" w:rsidP="0041384C">
      <w:pPr>
        <w:rPr>
          <w:rFonts w:ascii="Times New Roman" w:hAnsi="Times New Roman" w:cs="Times New Roman"/>
          <w:sz w:val="36"/>
          <w:szCs w:val="36"/>
        </w:rPr>
      </w:pPr>
    </w:p>
    <w:p w:rsidR="00060742" w:rsidRPr="00060742" w:rsidRDefault="00060742" w:rsidP="0041384C">
      <w:pPr>
        <w:rPr>
          <w:rFonts w:ascii="Times New Roman" w:hAnsi="Times New Roman" w:cs="Times New Roman"/>
          <w:sz w:val="36"/>
          <w:szCs w:val="36"/>
        </w:rPr>
      </w:pPr>
      <w:r w:rsidRPr="00060742">
        <w:rPr>
          <w:rFonts w:ascii="Times New Roman" w:hAnsi="Times New Roman" w:cs="Times New Roman"/>
          <w:sz w:val="36"/>
          <w:szCs w:val="36"/>
        </w:rPr>
        <w:t>System interfaces-</w:t>
      </w:r>
    </w:p>
    <w:p w:rsidR="00060742" w:rsidRPr="00F672C3" w:rsidRDefault="00060742" w:rsidP="009F6C4B">
      <w:pPr>
        <w:spacing w:line="360" w:lineRule="auto"/>
        <w:jc w:val="both"/>
        <w:rPr>
          <w:rFonts w:ascii="Times New Roman" w:hAnsi="Times New Roman" w:cs="Times New Roman"/>
          <w:sz w:val="28"/>
          <w:szCs w:val="28"/>
        </w:rPr>
      </w:pPr>
    </w:p>
    <w:p w:rsidR="00060742" w:rsidRPr="00F672C3" w:rsidRDefault="00060742" w:rsidP="00060742">
      <w:pPr>
        <w:numPr>
          <w:ilvl w:val="0"/>
          <w:numId w:val="30"/>
        </w:numPr>
        <w:spacing w:before="40" w:after="40" w:line="360" w:lineRule="auto"/>
        <w:jc w:val="both"/>
        <w:rPr>
          <w:rFonts w:ascii="Times New Roman" w:hAnsi="Times New Roman" w:cs="Times New Roman"/>
          <w:sz w:val="28"/>
          <w:szCs w:val="28"/>
        </w:rPr>
      </w:pPr>
      <w:r w:rsidRPr="00F672C3">
        <w:rPr>
          <w:rFonts w:ascii="Times New Roman" w:hAnsi="Times New Roman" w:cs="Times New Roman"/>
          <w:sz w:val="28"/>
          <w:szCs w:val="28"/>
        </w:rPr>
        <w:t>1A Interface:</w:t>
      </w:r>
    </w:p>
    <w:p w:rsidR="00060742" w:rsidRPr="00F672C3" w:rsidRDefault="00060742" w:rsidP="00060742">
      <w:pPr>
        <w:pStyle w:val="BodyText"/>
        <w:spacing w:line="360" w:lineRule="auto"/>
        <w:ind w:left="1440"/>
        <w:jc w:val="both"/>
        <w:rPr>
          <w:rFonts w:ascii="Times New Roman" w:hAnsi="Times New Roman" w:cs="Times New Roman"/>
          <w:sz w:val="28"/>
          <w:szCs w:val="28"/>
          <w:lang w:val="en-US"/>
        </w:rPr>
      </w:pPr>
      <w:r w:rsidRPr="00F672C3">
        <w:rPr>
          <w:rFonts w:ascii="Times New Roman" w:hAnsi="Times New Roman" w:cs="Times New Roman"/>
          <w:sz w:val="28"/>
          <w:szCs w:val="28"/>
          <w:lang w:val="en-US"/>
        </w:rPr>
        <w:t>MHMessenger</w:t>
      </w:r>
      <w:r w:rsidRPr="00F672C3">
        <w:rPr>
          <w:rFonts w:ascii="Times New Roman" w:hAnsi="Times New Roman" w:cs="Times New Roman"/>
          <w:sz w:val="28"/>
          <w:szCs w:val="28"/>
        </w:rPr>
        <w:t xml:space="preserve"> is interfaced to 1A PSS system using web-services</w:t>
      </w:r>
      <w:r w:rsidRPr="00F672C3">
        <w:rPr>
          <w:rFonts w:ascii="Times New Roman" w:hAnsi="Times New Roman" w:cs="Times New Roman"/>
          <w:sz w:val="28"/>
          <w:szCs w:val="28"/>
          <w:lang w:val="en-US"/>
        </w:rPr>
        <w:t xml:space="preserve"> through EAI-B2B systems</w:t>
      </w:r>
      <w:r w:rsidRPr="00F672C3">
        <w:rPr>
          <w:rFonts w:ascii="Times New Roman" w:hAnsi="Times New Roman" w:cs="Times New Roman"/>
          <w:sz w:val="28"/>
          <w:szCs w:val="28"/>
        </w:rPr>
        <w:t xml:space="preserve">. </w:t>
      </w:r>
      <w:r w:rsidRPr="00F672C3">
        <w:rPr>
          <w:rFonts w:ascii="Times New Roman" w:hAnsi="Times New Roman" w:cs="Times New Roman"/>
          <w:sz w:val="28"/>
          <w:szCs w:val="28"/>
          <w:lang w:val="en-US"/>
        </w:rPr>
        <w:t xml:space="preserve">It </w:t>
      </w:r>
      <w:r w:rsidRPr="00F672C3">
        <w:rPr>
          <w:rFonts w:ascii="Times New Roman" w:hAnsi="Times New Roman" w:cs="Times New Roman"/>
          <w:sz w:val="28"/>
          <w:szCs w:val="28"/>
        </w:rPr>
        <w:t>use</w:t>
      </w:r>
      <w:r w:rsidRPr="00F672C3">
        <w:rPr>
          <w:rFonts w:ascii="Times New Roman" w:hAnsi="Times New Roman" w:cs="Times New Roman"/>
          <w:sz w:val="28"/>
          <w:szCs w:val="28"/>
          <w:lang w:val="en-US"/>
        </w:rPr>
        <w:t>s</w:t>
      </w:r>
      <w:r w:rsidRPr="00F672C3">
        <w:rPr>
          <w:rFonts w:ascii="Times New Roman" w:hAnsi="Times New Roman" w:cs="Times New Roman"/>
          <w:sz w:val="28"/>
          <w:szCs w:val="28"/>
        </w:rPr>
        <w:t xml:space="preserve"> 1A services for </w:t>
      </w:r>
      <w:r w:rsidRPr="00F672C3">
        <w:rPr>
          <w:rFonts w:ascii="Times New Roman" w:hAnsi="Times New Roman" w:cs="Times New Roman"/>
          <w:sz w:val="28"/>
          <w:szCs w:val="28"/>
          <w:lang w:val="en-US"/>
        </w:rPr>
        <w:t>updating final fuel figures in Flight Management (FM) system.</w:t>
      </w:r>
    </w:p>
    <w:p w:rsidR="00060742" w:rsidRPr="00F672C3" w:rsidRDefault="00060742" w:rsidP="00060742">
      <w:pPr>
        <w:pStyle w:val="BodyText"/>
        <w:spacing w:line="360" w:lineRule="auto"/>
        <w:ind w:left="1440"/>
        <w:jc w:val="both"/>
        <w:rPr>
          <w:rFonts w:ascii="Times New Roman" w:hAnsi="Times New Roman" w:cs="Times New Roman"/>
          <w:sz w:val="28"/>
          <w:szCs w:val="28"/>
          <w:lang w:val="en-US"/>
        </w:rPr>
      </w:pPr>
    </w:p>
    <w:p w:rsidR="00060742" w:rsidRPr="00F672C3" w:rsidRDefault="00060742" w:rsidP="00060742">
      <w:pPr>
        <w:numPr>
          <w:ilvl w:val="0"/>
          <w:numId w:val="30"/>
        </w:numPr>
        <w:spacing w:before="40" w:after="40" w:line="360" w:lineRule="auto"/>
        <w:jc w:val="both"/>
        <w:rPr>
          <w:rFonts w:ascii="Times New Roman" w:hAnsi="Times New Roman" w:cs="Times New Roman"/>
          <w:sz w:val="28"/>
          <w:szCs w:val="28"/>
        </w:rPr>
      </w:pPr>
      <w:r w:rsidRPr="00F672C3">
        <w:rPr>
          <w:rFonts w:ascii="Times New Roman" w:hAnsi="Times New Roman" w:cs="Times New Roman"/>
          <w:sz w:val="28"/>
          <w:szCs w:val="28"/>
        </w:rPr>
        <w:t>AODB/BPM Interface:</w:t>
      </w:r>
    </w:p>
    <w:p w:rsidR="00060742" w:rsidRPr="00F672C3" w:rsidRDefault="00060742" w:rsidP="00060742">
      <w:pPr>
        <w:pStyle w:val="BodyText"/>
        <w:spacing w:line="360" w:lineRule="auto"/>
        <w:ind w:left="1440"/>
        <w:jc w:val="both"/>
        <w:rPr>
          <w:rFonts w:ascii="Times New Roman" w:hAnsi="Times New Roman" w:cs="Times New Roman"/>
          <w:sz w:val="28"/>
          <w:szCs w:val="28"/>
          <w:lang w:val="en-US"/>
        </w:rPr>
      </w:pPr>
      <w:r w:rsidRPr="00F672C3">
        <w:rPr>
          <w:rFonts w:ascii="Times New Roman" w:hAnsi="Times New Roman" w:cs="Times New Roman"/>
          <w:sz w:val="28"/>
          <w:szCs w:val="28"/>
          <w:lang w:val="en-US"/>
        </w:rPr>
        <w:t>MHMessenger</w:t>
      </w:r>
      <w:r w:rsidRPr="00F672C3">
        <w:rPr>
          <w:rFonts w:ascii="Times New Roman" w:hAnsi="Times New Roman" w:cs="Times New Roman"/>
          <w:sz w:val="28"/>
          <w:szCs w:val="28"/>
        </w:rPr>
        <w:t xml:space="preserve"> is interfaced to the AODB using JDBC &amp; BPM using web services.</w:t>
      </w:r>
      <w:r w:rsidR="00DF6EB9">
        <w:rPr>
          <w:rFonts w:ascii="Times New Roman" w:hAnsi="Times New Roman" w:cs="Times New Roman"/>
          <w:sz w:val="28"/>
          <w:szCs w:val="28"/>
          <w:lang w:val="en-US"/>
        </w:rPr>
        <w:t xml:space="preserve"> </w:t>
      </w:r>
      <w:r w:rsidRPr="00F672C3">
        <w:rPr>
          <w:rFonts w:ascii="Times New Roman" w:hAnsi="Times New Roman" w:cs="Times New Roman"/>
          <w:sz w:val="28"/>
          <w:szCs w:val="28"/>
          <w:lang w:val="en-US"/>
        </w:rPr>
        <w:t>F</w:t>
      </w:r>
      <w:proofErr w:type="spellStart"/>
      <w:r w:rsidR="00DF6EB9" w:rsidRPr="00F672C3">
        <w:rPr>
          <w:rFonts w:ascii="Times New Roman" w:hAnsi="Times New Roman" w:cs="Times New Roman"/>
          <w:sz w:val="28"/>
          <w:szCs w:val="28"/>
        </w:rPr>
        <w:t>uel</w:t>
      </w:r>
      <w:proofErr w:type="spellEnd"/>
      <w:r w:rsidR="00DF6EB9">
        <w:rPr>
          <w:rFonts w:ascii="Times New Roman" w:hAnsi="Times New Roman" w:cs="Times New Roman"/>
          <w:sz w:val="28"/>
          <w:szCs w:val="28"/>
          <w:lang w:val="en-US"/>
        </w:rPr>
        <w:t xml:space="preserve"> </w:t>
      </w:r>
      <w:r w:rsidRPr="00F672C3">
        <w:rPr>
          <w:rFonts w:ascii="Times New Roman" w:hAnsi="Times New Roman" w:cs="Times New Roman"/>
          <w:sz w:val="28"/>
          <w:szCs w:val="28"/>
        </w:rPr>
        <w:t xml:space="preserve">order updates are exchanged through </w:t>
      </w:r>
      <w:r w:rsidRPr="00F672C3">
        <w:rPr>
          <w:rFonts w:ascii="Times New Roman" w:hAnsi="Times New Roman" w:cs="Times New Roman"/>
          <w:sz w:val="28"/>
          <w:szCs w:val="28"/>
          <w:lang w:val="en-US"/>
        </w:rPr>
        <w:t>BPM.</w:t>
      </w:r>
    </w:p>
    <w:p w:rsidR="00060742" w:rsidRPr="00F672C3" w:rsidRDefault="00060742" w:rsidP="00060742">
      <w:pPr>
        <w:pStyle w:val="BodyText"/>
        <w:spacing w:line="360" w:lineRule="auto"/>
        <w:ind w:left="1440"/>
        <w:jc w:val="both"/>
        <w:rPr>
          <w:rFonts w:ascii="Times New Roman" w:hAnsi="Times New Roman" w:cs="Times New Roman"/>
          <w:sz w:val="28"/>
          <w:szCs w:val="28"/>
          <w:lang w:val="zh-CN"/>
        </w:rPr>
      </w:pPr>
    </w:p>
    <w:p w:rsidR="00060742" w:rsidRPr="00F672C3" w:rsidRDefault="00060742" w:rsidP="00060742">
      <w:pPr>
        <w:numPr>
          <w:ilvl w:val="0"/>
          <w:numId w:val="30"/>
        </w:numPr>
        <w:spacing w:before="40" w:after="40" w:line="360" w:lineRule="auto"/>
        <w:jc w:val="both"/>
        <w:rPr>
          <w:rFonts w:ascii="Times New Roman" w:hAnsi="Times New Roman" w:cs="Times New Roman"/>
          <w:sz w:val="28"/>
          <w:szCs w:val="28"/>
        </w:rPr>
      </w:pPr>
      <w:r w:rsidRPr="00F672C3">
        <w:rPr>
          <w:rFonts w:ascii="Times New Roman" w:hAnsi="Times New Roman" w:cs="Times New Roman"/>
          <w:sz w:val="28"/>
          <w:szCs w:val="28"/>
        </w:rPr>
        <w:t>AODB2 Interface:</w:t>
      </w:r>
    </w:p>
    <w:p w:rsidR="00060742" w:rsidRPr="00F672C3" w:rsidRDefault="00060742" w:rsidP="003B2E69">
      <w:pPr>
        <w:pStyle w:val="BodyText"/>
        <w:spacing w:line="360" w:lineRule="auto"/>
        <w:ind w:left="1440"/>
        <w:jc w:val="both"/>
        <w:rPr>
          <w:rFonts w:ascii="Times New Roman" w:hAnsi="Times New Roman" w:cs="Times New Roman"/>
          <w:sz w:val="28"/>
          <w:szCs w:val="28"/>
          <w:lang w:val="en-US"/>
        </w:rPr>
      </w:pPr>
      <w:r w:rsidRPr="00F672C3">
        <w:rPr>
          <w:rFonts w:ascii="Times New Roman" w:hAnsi="Times New Roman" w:cs="Times New Roman"/>
          <w:sz w:val="28"/>
          <w:szCs w:val="28"/>
          <w:lang w:val="en-US"/>
        </w:rPr>
        <w:lastRenderedPageBreak/>
        <w:t>MHMessenger</w:t>
      </w:r>
      <w:r w:rsidRPr="00F672C3">
        <w:rPr>
          <w:rFonts w:ascii="Times New Roman" w:hAnsi="Times New Roman" w:cs="Times New Roman"/>
          <w:sz w:val="28"/>
          <w:szCs w:val="28"/>
        </w:rPr>
        <w:t xml:space="preserve"> is interfaced to the AODB</w:t>
      </w:r>
      <w:r w:rsidRPr="00F672C3">
        <w:rPr>
          <w:rFonts w:ascii="Times New Roman" w:hAnsi="Times New Roman" w:cs="Times New Roman"/>
          <w:sz w:val="28"/>
          <w:szCs w:val="28"/>
          <w:lang w:val="en-US"/>
        </w:rPr>
        <w:t>2</w:t>
      </w:r>
      <w:r w:rsidRPr="00F672C3">
        <w:rPr>
          <w:rFonts w:ascii="Times New Roman" w:hAnsi="Times New Roman" w:cs="Times New Roman"/>
          <w:sz w:val="28"/>
          <w:szCs w:val="28"/>
        </w:rPr>
        <w:t xml:space="preserve"> using JDBC. </w:t>
      </w:r>
      <w:r w:rsidRPr="00F672C3">
        <w:rPr>
          <w:rFonts w:ascii="Times New Roman" w:hAnsi="Times New Roman" w:cs="Times New Roman"/>
          <w:sz w:val="28"/>
          <w:szCs w:val="28"/>
          <w:lang w:val="en-US"/>
        </w:rPr>
        <w:t>This interface is being used to pull out information for MHOPS flight rosters of Ground Handlers</w:t>
      </w:r>
      <w:r w:rsidR="003B2E69">
        <w:rPr>
          <w:rFonts w:ascii="Times New Roman" w:hAnsi="Times New Roman" w:cs="Times New Roman"/>
          <w:sz w:val="28"/>
          <w:szCs w:val="28"/>
          <w:lang w:val="en-US"/>
        </w:rPr>
        <w:t>.</w:t>
      </w:r>
    </w:p>
    <w:p w:rsidR="00F672C3" w:rsidRPr="00F672C3" w:rsidRDefault="00060742" w:rsidP="00F672C3">
      <w:pPr>
        <w:numPr>
          <w:ilvl w:val="0"/>
          <w:numId w:val="30"/>
        </w:numPr>
        <w:spacing w:before="40" w:after="40" w:line="360" w:lineRule="auto"/>
        <w:jc w:val="both"/>
        <w:rPr>
          <w:rFonts w:ascii="Times New Roman" w:hAnsi="Times New Roman" w:cs="Times New Roman"/>
          <w:sz w:val="28"/>
          <w:szCs w:val="28"/>
        </w:rPr>
      </w:pPr>
      <w:r w:rsidRPr="00F672C3">
        <w:rPr>
          <w:rFonts w:ascii="Times New Roman" w:hAnsi="Times New Roman" w:cs="Times New Roman"/>
          <w:sz w:val="28"/>
          <w:szCs w:val="28"/>
        </w:rPr>
        <w:t>SMS &amp; PUSH:</w:t>
      </w:r>
    </w:p>
    <w:p w:rsidR="00F672C3" w:rsidRDefault="00F672C3" w:rsidP="00F672C3">
      <w:pPr>
        <w:ind w:left="1440"/>
        <w:rPr>
          <w:rFonts w:ascii="Times New Roman" w:hAnsi="Times New Roman" w:cs="Times New Roman"/>
          <w:sz w:val="28"/>
          <w:szCs w:val="28"/>
        </w:rPr>
      </w:pPr>
      <w:r>
        <w:rPr>
          <w:rFonts w:ascii="Times New Roman" w:hAnsi="Times New Roman" w:cs="Times New Roman"/>
          <w:sz w:val="44"/>
          <w:szCs w:val="28"/>
        </w:rPr>
        <w:t xml:space="preserve"> </w:t>
      </w:r>
      <w:r>
        <w:rPr>
          <w:rFonts w:ascii="Times New Roman" w:hAnsi="Times New Roman" w:cs="Times New Roman"/>
          <w:sz w:val="28"/>
          <w:szCs w:val="28"/>
        </w:rPr>
        <w:t>MHMessenger uses Maxis-SMS service thru EAI layer which is used to send notifications to those users without MHM apps on their mobile. For those installed, PUSH notifications are been sent thru GCM n APNS notification services.</w:t>
      </w:r>
    </w:p>
    <w:p w:rsidR="005D04A8" w:rsidRDefault="005D04A8" w:rsidP="00F672C3">
      <w:pPr>
        <w:ind w:left="1440"/>
        <w:rPr>
          <w:rFonts w:ascii="Times New Roman" w:hAnsi="Times New Roman" w:cs="Times New Roman"/>
          <w:sz w:val="28"/>
          <w:szCs w:val="28"/>
        </w:rPr>
      </w:pPr>
    </w:p>
    <w:p w:rsidR="005D04A8" w:rsidRPr="00F672C3" w:rsidRDefault="005D04A8" w:rsidP="00F672C3">
      <w:pPr>
        <w:ind w:left="1440"/>
        <w:rPr>
          <w:rFonts w:ascii="Times New Roman" w:hAnsi="Times New Roman" w:cs="Times New Roman"/>
          <w:sz w:val="28"/>
          <w:szCs w:val="28"/>
        </w:rPr>
      </w:pPr>
    </w:p>
    <w:p w:rsidR="00A4224C" w:rsidRDefault="00A4224C" w:rsidP="00701EB1">
      <w:pPr>
        <w:rPr>
          <w:rFonts w:ascii="Times New Roman" w:hAnsi="Times New Roman" w:cs="Times New Roman"/>
          <w:sz w:val="44"/>
          <w:szCs w:val="28"/>
        </w:rPr>
      </w:pPr>
    </w:p>
    <w:p w:rsidR="00E67AD5" w:rsidRDefault="00E67AD5" w:rsidP="00701EB1">
      <w:pPr>
        <w:rPr>
          <w:rFonts w:ascii="Times New Roman" w:hAnsi="Times New Roman" w:cs="Times New Roman"/>
          <w:sz w:val="36"/>
          <w:szCs w:val="36"/>
        </w:rPr>
      </w:pPr>
      <w:r w:rsidRPr="001E28E3">
        <w:rPr>
          <w:rFonts w:ascii="Times New Roman" w:hAnsi="Times New Roman" w:cs="Times New Roman"/>
          <w:sz w:val="36"/>
          <w:szCs w:val="36"/>
        </w:rPr>
        <w:t>Roles</w:t>
      </w:r>
      <w:r w:rsidR="00C60204" w:rsidRPr="001E28E3">
        <w:rPr>
          <w:rFonts w:ascii="Times New Roman" w:hAnsi="Times New Roman" w:cs="Times New Roman"/>
          <w:sz w:val="36"/>
          <w:szCs w:val="36"/>
        </w:rPr>
        <w:t xml:space="preserve"> and Features</w:t>
      </w:r>
    </w:p>
    <w:p w:rsidR="006E242F" w:rsidRDefault="006E242F" w:rsidP="00701EB1">
      <w:pPr>
        <w:rPr>
          <w:rFonts w:ascii="Times New Roman" w:hAnsi="Times New Roman" w:cs="Times New Roman"/>
          <w:sz w:val="36"/>
          <w:szCs w:val="36"/>
        </w:rPr>
      </w:pPr>
    </w:p>
    <w:tbl>
      <w:tblPr>
        <w:tblStyle w:val="TableGrid"/>
        <w:tblW w:w="9444" w:type="dxa"/>
        <w:tblLook w:val="04A0" w:firstRow="1" w:lastRow="0" w:firstColumn="1" w:lastColumn="0" w:noHBand="0" w:noVBand="1"/>
      </w:tblPr>
      <w:tblGrid>
        <w:gridCol w:w="4722"/>
        <w:gridCol w:w="4722"/>
      </w:tblGrid>
      <w:tr w:rsidR="006E242F" w:rsidTr="005D04A8">
        <w:trPr>
          <w:trHeight w:val="539"/>
        </w:trPr>
        <w:tc>
          <w:tcPr>
            <w:tcW w:w="4722" w:type="dxa"/>
          </w:tcPr>
          <w:p w:rsidR="006E242F" w:rsidRDefault="006E242F" w:rsidP="00701EB1">
            <w:pPr>
              <w:rPr>
                <w:rFonts w:ascii="Times New Roman" w:hAnsi="Times New Roman" w:cs="Times New Roman"/>
                <w:sz w:val="36"/>
                <w:szCs w:val="36"/>
              </w:rPr>
            </w:pPr>
            <w:r w:rsidRPr="000B1B3D">
              <w:rPr>
                <w:rFonts w:ascii="Times New Roman" w:hAnsi="Times New Roman" w:cs="Times New Roman"/>
                <w:sz w:val="32"/>
                <w:szCs w:val="36"/>
              </w:rPr>
              <w:t>Roles</w:t>
            </w:r>
          </w:p>
        </w:tc>
        <w:tc>
          <w:tcPr>
            <w:tcW w:w="4722" w:type="dxa"/>
          </w:tcPr>
          <w:p w:rsidR="006E242F" w:rsidRDefault="006E242F" w:rsidP="00701EB1">
            <w:pPr>
              <w:rPr>
                <w:rFonts w:ascii="Times New Roman" w:hAnsi="Times New Roman" w:cs="Times New Roman"/>
                <w:sz w:val="36"/>
                <w:szCs w:val="36"/>
              </w:rPr>
            </w:pPr>
            <w:r w:rsidRPr="000B1B3D">
              <w:rPr>
                <w:rFonts w:ascii="Times New Roman" w:hAnsi="Times New Roman" w:cs="Times New Roman"/>
                <w:sz w:val="32"/>
                <w:szCs w:val="36"/>
              </w:rPr>
              <w:t>Features</w:t>
            </w:r>
          </w:p>
        </w:tc>
      </w:tr>
      <w:tr w:rsidR="006E242F" w:rsidTr="00DC55F4">
        <w:trPr>
          <w:trHeight w:val="1160"/>
        </w:trPr>
        <w:tc>
          <w:tcPr>
            <w:tcW w:w="4722" w:type="dxa"/>
          </w:tcPr>
          <w:p w:rsidR="006E242F" w:rsidRDefault="00A4224C" w:rsidP="00701EB1">
            <w:pPr>
              <w:rPr>
                <w:rFonts w:ascii="Times New Roman" w:hAnsi="Times New Roman" w:cs="Times New Roman"/>
                <w:sz w:val="36"/>
                <w:szCs w:val="36"/>
              </w:rPr>
            </w:pPr>
            <w:r>
              <w:rPr>
                <w:rFonts w:ascii="Times New Roman" w:hAnsi="Times New Roman"/>
                <w:sz w:val="28"/>
                <w:szCs w:val="28"/>
              </w:rPr>
              <w:t>Others</w:t>
            </w:r>
          </w:p>
        </w:tc>
        <w:tc>
          <w:tcPr>
            <w:tcW w:w="4722" w:type="dxa"/>
          </w:tcPr>
          <w:p w:rsidR="006E242F" w:rsidRDefault="00A4224C" w:rsidP="00701EB1">
            <w:pPr>
              <w:rPr>
                <w:rFonts w:ascii="Times New Roman" w:hAnsi="Times New Roman"/>
                <w:sz w:val="28"/>
                <w:szCs w:val="28"/>
              </w:rPr>
            </w:pPr>
            <w:r>
              <w:rPr>
                <w:rFonts w:ascii="Times New Roman" w:hAnsi="Times New Roman"/>
                <w:sz w:val="28"/>
                <w:szCs w:val="28"/>
              </w:rPr>
              <w:t>Flight Notification</w:t>
            </w:r>
          </w:p>
          <w:p w:rsidR="00A4224C" w:rsidRDefault="00A4224C" w:rsidP="00701EB1">
            <w:pPr>
              <w:rPr>
                <w:rFonts w:ascii="Times New Roman" w:hAnsi="Times New Roman" w:cs="Times New Roman"/>
                <w:sz w:val="28"/>
                <w:szCs w:val="28"/>
              </w:rPr>
            </w:pPr>
            <w:r w:rsidRPr="00DC55F4">
              <w:rPr>
                <w:rFonts w:ascii="Times New Roman" w:hAnsi="Times New Roman" w:cs="Times New Roman"/>
                <w:sz w:val="28"/>
                <w:szCs w:val="28"/>
              </w:rPr>
              <w:t>Crew Notification</w:t>
            </w:r>
          </w:p>
          <w:p w:rsidR="00DC55F4" w:rsidRPr="00DC55F4" w:rsidRDefault="00DC55F4" w:rsidP="00701EB1">
            <w:pPr>
              <w:rPr>
                <w:rFonts w:ascii="Times New Roman" w:hAnsi="Times New Roman" w:cs="Times New Roman"/>
                <w:sz w:val="28"/>
                <w:szCs w:val="28"/>
              </w:rPr>
            </w:pPr>
            <w:r>
              <w:rPr>
                <w:rFonts w:ascii="Times New Roman" w:hAnsi="Times New Roman" w:cs="Times New Roman"/>
                <w:sz w:val="28"/>
                <w:szCs w:val="28"/>
              </w:rPr>
              <w:t>Notification Report</w:t>
            </w:r>
          </w:p>
        </w:tc>
      </w:tr>
      <w:tr w:rsidR="006E242F" w:rsidTr="00DC55F4">
        <w:trPr>
          <w:trHeight w:val="1858"/>
        </w:trPr>
        <w:tc>
          <w:tcPr>
            <w:tcW w:w="4722" w:type="dxa"/>
          </w:tcPr>
          <w:p w:rsidR="006E242F" w:rsidRDefault="000B1B3D" w:rsidP="00701EB1">
            <w:pPr>
              <w:rPr>
                <w:rFonts w:ascii="Times New Roman" w:hAnsi="Times New Roman" w:cs="Times New Roman"/>
                <w:sz w:val="36"/>
                <w:szCs w:val="36"/>
              </w:rPr>
            </w:pPr>
            <w:r w:rsidRPr="001E28E3">
              <w:rPr>
                <w:rFonts w:ascii="Times New Roman" w:hAnsi="Times New Roman"/>
                <w:sz w:val="28"/>
                <w:szCs w:val="28"/>
              </w:rPr>
              <w:t>Admin</w:t>
            </w:r>
          </w:p>
        </w:tc>
        <w:tc>
          <w:tcPr>
            <w:tcW w:w="4722" w:type="dxa"/>
          </w:tcPr>
          <w:p w:rsidR="00DC55F4" w:rsidRDefault="00DC55F4" w:rsidP="00DC55F4">
            <w:pPr>
              <w:rPr>
                <w:rFonts w:ascii="Times New Roman" w:hAnsi="Times New Roman"/>
                <w:sz w:val="28"/>
                <w:szCs w:val="28"/>
              </w:rPr>
            </w:pPr>
            <w:r>
              <w:rPr>
                <w:rFonts w:ascii="Times New Roman" w:hAnsi="Times New Roman"/>
                <w:sz w:val="28"/>
                <w:szCs w:val="28"/>
              </w:rPr>
              <w:t>Flight Notification</w:t>
            </w:r>
          </w:p>
          <w:p w:rsidR="00DC55F4" w:rsidRDefault="00DC55F4" w:rsidP="00DC55F4">
            <w:pPr>
              <w:rPr>
                <w:rFonts w:ascii="Times New Roman" w:hAnsi="Times New Roman" w:cs="Times New Roman"/>
                <w:sz w:val="28"/>
                <w:szCs w:val="28"/>
              </w:rPr>
            </w:pPr>
            <w:r w:rsidRPr="00DC55F4">
              <w:rPr>
                <w:rFonts w:ascii="Times New Roman" w:hAnsi="Times New Roman" w:cs="Times New Roman"/>
                <w:sz w:val="28"/>
                <w:szCs w:val="28"/>
              </w:rPr>
              <w:t>Crew Notification</w:t>
            </w:r>
          </w:p>
          <w:p w:rsidR="006E242F" w:rsidRDefault="00DC55F4" w:rsidP="00DC55F4">
            <w:pPr>
              <w:rPr>
                <w:rFonts w:ascii="Times New Roman" w:hAnsi="Times New Roman" w:cs="Times New Roman"/>
                <w:sz w:val="28"/>
                <w:szCs w:val="28"/>
              </w:rPr>
            </w:pPr>
            <w:r>
              <w:rPr>
                <w:rFonts w:ascii="Times New Roman" w:hAnsi="Times New Roman" w:cs="Times New Roman"/>
                <w:sz w:val="28"/>
                <w:szCs w:val="28"/>
              </w:rPr>
              <w:t>Notification Report</w:t>
            </w:r>
          </w:p>
          <w:p w:rsidR="00DC55F4" w:rsidRPr="00DC55F4" w:rsidRDefault="00DC55F4" w:rsidP="00DC55F4">
            <w:pPr>
              <w:rPr>
                <w:rFonts w:ascii="Times New Roman" w:hAnsi="Times New Roman" w:cs="Times New Roman"/>
                <w:sz w:val="28"/>
                <w:szCs w:val="28"/>
              </w:rPr>
            </w:pPr>
            <w:r w:rsidRPr="00DC55F4">
              <w:rPr>
                <w:rFonts w:ascii="Times New Roman" w:hAnsi="Times New Roman" w:cs="Times New Roman"/>
                <w:sz w:val="28"/>
                <w:szCs w:val="28"/>
              </w:rPr>
              <w:t>Manage Users</w:t>
            </w:r>
          </w:p>
          <w:p w:rsidR="00DC55F4" w:rsidRDefault="00DC55F4" w:rsidP="00DC55F4">
            <w:pPr>
              <w:rPr>
                <w:rFonts w:ascii="Times New Roman" w:hAnsi="Times New Roman" w:cs="Times New Roman"/>
                <w:sz w:val="36"/>
                <w:szCs w:val="36"/>
              </w:rPr>
            </w:pPr>
            <w:r w:rsidRPr="00DC55F4">
              <w:rPr>
                <w:rFonts w:ascii="Times New Roman" w:hAnsi="Times New Roman" w:cs="Times New Roman"/>
                <w:sz w:val="28"/>
                <w:szCs w:val="28"/>
              </w:rPr>
              <w:t>Manage Groups</w:t>
            </w:r>
          </w:p>
        </w:tc>
      </w:tr>
    </w:tbl>
    <w:p w:rsidR="00A4224C" w:rsidRDefault="00A4224C" w:rsidP="00701EB1">
      <w:pPr>
        <w:rPr>
          <w:rFonts w:ascii="Times New Roman" w:hAnsi="Times New Roman" w:cs="Times New Roman"/>
          <w:sz w:val="36"/>
          <w:szCs w:val="36"/>
        </w:rPr>
      </w:pPr>
    </w:p>
    <w:p w:rsidR="005D04A8" w:rsidRDefault="005D04A8" w:rsidP="00701EB1">
      <w:pPr>
        <w:rPr>
          <w:rFonts w:ascii="Times New Roman" w:hAnsi="Times New Roman" w:cs="Times New Roman"/>
          <w:sz w:val="36"/>
          <w:szCs w:val="36"/>
        </w:rPr>
      </w:pPr>
      <w:r>
        <w:rPr>
          <w:rFonts w:ascii="Times New Roman" w:hAnsi="Times New Roman" w:cs="Times New Roman"/>
          <w:sz w:val="36"/>
          <w:szCs w:val="36"/>
        </w:rPr>
        <w:t>Groups</w:t>
      </w:r>
    </w:p>
    <w:p w:rsidR="005D04A8" w:rsidRDefault="005D04A8" w:rsidP="00701EB1">
      <w:pPr>
        <w:rPr>
          <w:rFonts w:ascii="Times New Roman" w:hAnsi="Times New Roman" w:cs="Times New Roman"/>
          <w:sz w:val="36"/>
          <w:szCs w:val="36"/>
        </w:rPr>
      </w:pPr>
    </w:p>
    <w:tbl>
      <w:tblPr>
        <w:tblStyle w:val="TableGrid"/>
        <w:tblW w:w="0" w:type="auto"/>
        <w:tblLook w:val="04A0" w:firstRow="1" w:lastRow="0" w:firstColumn="1" w:lastColumn="0" w:noHBand="0" w:noVBand="1"/>
      </w:tblPr>
      <w:tblGrid>
        <w:gridCol w:w="7745"/>
      </w:tblGrid>
      <w:tr w:rsidR="004E7766" w:rsidTr="004E7766">
        <w:trPr>
          <w:trHeight w:val="2598"/>
        </w:trPr>
        <w:tc>
          <w:tcPr>
            <w:tcW w:w="7745" w:type="dxa"/>
          </w:tcPr>
          <w:p w:rsidR="004E7766" w:rsidRPr="004E7766" w:rsidRDefault="004E7766" w:rsidP="004E7766">
            <w:pPr>
              <w:rPr>
                <w:rFonts w:ascii="Times New Roman" w:hAnsi="Times New Roman" w:cs="Times New Roman"/>
                <w:sz w:val="28"/>
                <w:szCs w:val="28"/>
              </w:rPr>
            </w:pPr>
            <w:r w:rsidRPr="004E7766">
              <w:rPr>
                <w:rFonts w:ascii="Times New Roman" w:hAnsi="Times New Roman" w:cs="Times New Roman"/>
                <w:sz w:val="28"/>
                <w:szCs w:val="28"/>
              </w:rPr>
              <w:t>MHOPS - RAMP AHU</w:t>
            </w:r>
          </w:p>
          <w:p w:rsidR="004E7766" w:rsidRPr="004E7766" w:rsidRDefault="004E7766" w:rsidP="004E7766">
            <w:pPr>
              <w:rPr>
                <w:rFonts w:ascii="Times New Roman" w:hAnsi="Times New Roman" w:cs="Times New Roman"/>
                <w:sz w:val="28"/>
                <w:szCs w:val="28"/>
              </w:rPr>
            </w:pPr>
            <w:r w:rsidRPr="004E7766">
              <w:rPr>
                <w:rFonts w:ascii="Times New Roman" w:hAnsi="Times New Roman" w:cs="Times New Roman"/>
                <w:sz w:val="28"/>
                <w:szCs w:val="28"/>
              </w:rPr>
              <w:t>MHOPS - ENGINEERING</w:t>
            </w:r>
          </w:p>
          <w:p w:rsidR="004E7766" w:rsidRPr="004E7766" w:rsidRDefault="004E7766" w:rsidP="004E7766">
            <w:pPr>
              <w:rPr>
                <w:rFonts w:ascii="Times New Roman" w:hAnsi="Times New Roman" w:cs="Times New Roman"/>
                <w:sz w:val="28"/>
                <w:szCs w:val="28"/>
              </w:rPr>
            </w:pPr>
            <w:r w:rsidRPr="004E7766">
              <w:rPr>
                <w:rFonts w:ascii="Times New Roman" w:hAnsi="Times New Roman" w:cs="Times New Roman"/>
                <w:sz w:val="28"/>
                <w:szCs w:val="28"/>
              </w:rPr>
              <w:t>MHOPS - GH PAX</w:t>
            </w:r>
          </w:p>
          <w:p w:rsidR="004E7766" w:rsidRPr="004E7766" w:rsidRDefault="004E7766" w:rsidP="004E7766">
            <w:pPr>
              <w:rPr>
                <w:rFonts w:ascii="Times New Roman" w:hAnsi="Times New Roman" w:cs="Times New Roman"/>
                <w:sz w:val="28"/>
                <w:szCs w:val="28"/>
              </w:rPr>
            </w:pPr>
            <w:r w:rsidRPr="004E7766">
              <w:rPr>
                <w:rFonts w:ascii="Times New Roman" w:hAnsi="Times New Roman" w:cs="Times New Roman"/>
                <w:sz w:val="28"/>
                <w:szCs w:val="28"/>
              </w:rPr>
              <w:t>MHOPS - CABIN CREW</w:t>
            </w:r>
          </w:p>
          <w:p w:rsidR="004E7766" w:rsidRPr="004E7766" w:rsidRDefault="004E7766" w:rsidP="004E7766">
            <w:pPr>
              <w:rPr>
                <w:rFonts w:ascii="Times New Roman" w:hAnsi="Times New Roman" w:cs="Times New Roman"/>
                <w:sz w:val="28"/>
                <w:szCs w:val="28"/>
              </w:rPr>
            </w:pPr>
            <w:r w:rsidRPr="004E7766">
              <w:rPr>
                <w:rFonts w:ascii="Times New Roman" w:hAnsi="Times New Roman" w:cs="Times New Roman"/>
                <w:sz w:val="28"/>
                <w:szCs w:val="28"/>
              </w:rPr>
              <w:t xml:space="preserve">MHOPS - TECH CREW - for FOF </w:t>
            </w:r>
          </w:p>
          <w:p w:rsidR="004E7766" w:rsidRPr="004E7766" w:rsidRDefault="004E7766" w:rsidP="004E7766">
            <w:pPr>
              <w:rPr>
                <w:rFonts w:ascii="Times New Roman" w:hAnsi="Times New Roman" w:cs="Times New Roman"/>
                <w:sz w:val="28"/>
                <w:szCs w:val="28"/>
              </w:rPr>
            </w:pPr>
            <w:r w:rsidRPr="004E7766">
              <w:rPr>
                <w:rFonts w:ascii="Times New Roman" w:hAnsi="Times New Roman" w:cs="Times New Roman"/>
                <w:sz w:val="28"/>
                <w:szCs w:val="28"/>
              </w:rPr>
              <w:t>MHOPS - SUPERVISOR/MANAGEMENT</w:t>
            </w:r>
          </w:p>
          <w:p w:rsidR="004E7766" w:rsidRPr="004E7766" w:rsidRDefault="004E7766" w:rsidP="004E7766">
            <w:pPr>
              <w:rPr>
                <w:rFonts w:ascii="Times New Roman" w:hAnsi="Times New Roman" w:cs="Times New Roman"/>
                <w:sz w:val="28"/>
                <w:szCs w:val="28"/>
              </w:rPr>
            </w:pPr>
            <w:r w:rsidRPr="004E7766">
              <w:rPr>
                <w:rFonts w:ascii="Times New Roman" w:hAnsi="Times New Roman" w:cs="Times New Roman"/>
                <w:sz w:val="28"/>
                <w:szCs w:val="28"/>
              </w:rPr>
              <w:t xml:space="preserve">NON-MHOPS </w:t>
            </w:r>
            <w:r w:rsidR="00BC5E29">
              <w:rPr>
                <w:rFonts w:ascii="Times New Roman" w:hAnsi="Times New Roman" w:cs="Times New Roman"/>
                <w:sz w:val="28"/>
                <w:szCs w:val="28"/>
              </w:rPr>
              <w:t>–</w:t>
            </w:r>
            <w:r w:rsidRPr="004E7766">
              <w:rPr>
                <w:rFonts w:ascii="Times New Roman" w:hAnsi="Times New Roman" w:cs="Times New Roman"/>
                <w:sz w:val="28"/>
                <w:szCs w:val="28"/>
              </w:rPr>
              <w:t xml:space="preserve"> </w:t>
            </w:r>
            <w:r w:rsidR="00BC5E29">
              <w:rPr>
                <w:rFonts w:ascii="Times New Roman" w:hAnsi="Times New Roman" w:cs="Times New Roman"/>
                <w:sz w:val="28"/>
                <w:szCs w:val="28"/>
              </w:rPr>
              <w:t xml:space="preserve">for </w:t>
            </w:r>
            <w:r>
              <w:rPr>
                <w:rFonts w:ascii="Times New Roman" w:hAnsi="Times New Roman" w:cs="Times New Roman"/>
                <w:sz w:val="28"/>
                <w:szCs w:val="28"/>
              </w:rPr>
              <w:t>E</w:t>
            </w:r>
            <w:r w:rsidRPr="004E7766">
              <w:rPr>
                <w:rFonts w:ascii="Times New Roman" w:hAnsi="Times New Roman" w:cs="Times New Roman"/>
                <w:sz w:val="28"/>
                <w:szCs w:val="28"/>
              </w:rPr>
              <w:t>xternal users/</w:t>
            </w:r>
            <w:r>
              <w:rPr>
                <w:rFonts w:ascii="Times New Roman" w:hAnsi="Times New Roman" w:cs="Times New Roman"/>
                <w:sz w:val="28"/>
                <w:szCs w:val="28"/>
              </w:rPr>
              <w:t>Non-</w:t>
            </w:r>
            <w:r w:rsidRPr="004E7766">
              <w:rPr>
                <w:rFonts w:ascii="Times New Roman" w:hAnsi="Times New Roman" w:cs="Times New Roman"/>
                <w:sz w:val="28"/>
                <w:szCs w:val="28"/>
              </w:rPr>
              <w:t>MAB staff</w:t>
            </w:r>
          </w:p>
        </w:tc>
      </w:tr>
    </w:tbl>
    <w:p w:rsidR="00C60204" w:rsidRPr="001E28E3" w:rsidRDefault="00C60204" w:rsidP="00701EB1">
      <w:pPr>
        <w:rPr>
          <w:rFonts w:ascii="Times New Roman" w:hAnsi="Times New Roman" w:cs="Times New Roman"/>
          <w:sz w:val="36"/>
          <w:szCs w:val="36"/>
        </w:rPr>
      </w:pPr>
      <w:r w:rsidRPr="001E28E3">
        <w:rPr>
          <w:rFonts w:ascii="Times New Roman" w:hAnsi="Times New Roman" w:cs="Times New Roman"/>
          <w:sz w:val="36"/>
          <w:szCs w:val="36"/>
        </w:rPr>
        <w:lastRenderedPageBreak/>
        <w:t>Application Overview</w:t>
      </w:r>
    </w:p>
    <w:p w:rsidR="00A81D87" w:rsidRDefault="00A81D87" w:rsidP="00701EB1">
      <w:pPr>
        <w:rPr>
          <w:rFonts w:ascii="Times New Roman" w:hAnsi="Times New Roman" w:cs="Times New Roman"/>
          <w:sz w:val="44"/>
          <w:szCs w:val="44"/>
        </w:rPr>
      </w:pPr>
    </w:p>
    <w:p w:rsidR="00A81D87" w:rsidRPr="005D04A8" w:rsidRDefault="00A81D87" w:rsidP="006A2B8D">
      <w:pPr>
        <w:pStyle w:val="ListParagraph"/>
      </w:pPr>
      <w:r w:rsidRPr="005D04A8">
        <w:t>Web Portal</w:t>
      </w:r>
    </w:p>
    <w:p w:rsidR="00C259E9" w:rsidRPr="00E918E4" w:rsidRDefault="00C259E9" w:rsidP="00701EB1">
      <w:pPr>
        <w:rPr>
          <w:rFonts w:ascii="Times New Roman" w:hAnsi="Times New Roman" w:cs="Times New Roman"/>
          <w:sz w:val="28"/>
          <w:szCs w:val="28"/>
        </w:rPr>
      </w:pPr>
      <w:r w:rsidRPr="00E918E4">
        <w:rPr>
          <w:rFonts w:ascii="Times New Roman" w:hAnsi="Times New Roman" w:cs="Times New Roman"/>
          <w:sz w:val="28"/>
          <w:szCs w:val="28"/>
        </w:rPr>
        <w:t>Login Page</w:t>
      </w:r>
    </w:p>
    <w:p w:rsidR="00C259E9" w:rsidRPr="00E918E4" w:rsidRDefault="00C259E9" w:rsidP="00701EB1">
      <w:pPr>
        <w:rPr>
          <w:rFonts w:ascii="Times New Roman" w:hAnsi="Times New Roman" w:cs="Times New Roman"/>
          <w:sz w:val="44"/>
          <w:szCs w:val="44"/>
        </w:rPr>
      </w:pPr>
    </w:p>
    <w:p w:rsidR="00A20A6C" w:rsidRDefault="00C259E9" w:rsidP="006857C1">
      <w:pPr>
        <w:rPr>
          <w:rFonts w:ascii="Times New Roman" w:hAnsi="Times New Roman" w:cs="Times New Roman"/>
          <w:sz w:val="44"/>
          <w:szCs w:val="44"/>
        </w:rPr>
      </w:pPr>
      <w:r w:rsidRPr="00E918E4">
        <w:rPr>
          <w:rFonts w:ascii="Times New Roman" w:hAnsi="Times New Roman" w:cs="Times New Roman"/>
          <w:noProof/>
        </w:rPr>
        <w:drawing>
          <wp:inline distT="0" distB="0" distL="0" distR="0" wp14:anchorId="397DF584" wp14:editId="3040A724">
            <wp:extent cx="5257800" cy="2398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8043" cy="2430437"/>
                    </a:xfrm>
                    <a:prstGeom prst="rect">
                      <a:avLst/>
                    </a:prstGeom>
                    <a:noFill/>
                    <a:ln>
                      <a:noFill/>
                    </a:ln>
                  </pic:spPr>
                </pic:pic>
              </a:graphicData>
            </a:graphic>
          </wp:inline>
        </w:drawing>
      </w:r>
    </w:p>
    <w:p w:rsidR="00681F4D" w:rsidRDefault="00681F4D" w:rsidP="006857C1">
      <w:pPr>
        <w:rPr>
          <w:rFonts w:ascii="Times New Roman" w:hAnsi="Times New Roman" w:cs="Times New Roman"/>
          <w:sz w:val="28"/>
          <w:szCs w:val="28"/>
        </w:rPr>
      </w:pPr>
    </w:p>
    <w:p w:rsidR="006857C1" w:rsidRPr="00A20A6C" w:rsidRDefault="00CD1151" w:rsidP="006857C1">
      <w:pPr>
        <w:rPr>
          <w:rFonts w:ascii="Times New Roman" w:hAnsi="Times New Roman" w:cs="Times New Roman"/>
          <w:sz w:val="44"/>
          <w:szCs w:val="44"/>
        </w:rPr>
      </w:pPr>
      <w:r>
        <w:rPr>
          <w:rFonts w:ascii="Times New Roman" w:hAnsi="Times New Roman" w:cs="Times New Roman"/>
          <w:sz w:val="28"/>
          <w:szCs w:val="28"/>
        </w:rPr>
        <w:t>Flight Notification</w:t>
      </w:r>
    </w:p>
    <w:p w:rsidR="00FF1D34" w:rsidRPr="00E918E4" w:rsidRDefault="00FF1D34" w:rsidP="006857C1">
      <w:pPr>
        <w:rPr>
          <w:rFonts w:ascii="Times New Roman" w:hAnsi="Times New Roman" w:cs="Times New Roman"/>
          <w:sz w:val="28"/>
          <w:szCs w:val="28"/>
        </w:rPr>
      </w:pPr>
    </w:p>
    <w:p w:rsidR="00FF1D34" w:rsidRPr="00E918E4" w:rsidRDefault="00DC55F4" w:rsidP="006857C1">
      <w:pPr>
        <w:rPr>
          <w:rFonts w:ascii="Times New Roman" w:hAnsi="Times New Roman" w:cs="Times New Roman"/>
          <w:sz w:val="28"/>
          <w:szCs w:val="28"/>
        </w:rPr>
      </w:pPr>
      <w:r>
        <w:rPr>
          <w:noProof/>
        </w:rPr>
        <w:drawing>
          <wp:inline distT="0" distB="0" distL="0" distR="0">
            <wp:extent cx="5962650" cy="356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10534" b="6151"/>
                    <a:stretch/>
                  </pic:blipFill>
                  <pic:spPr bwMode="auto">
                    <a:xfrm>
                      <a:off x="0" y="0"/>
                      <a:ext cx="6016365" cy="3600849"/>
                    </a:xfrm>
                    <a:prstGeom prst="rect">
                      <a:avLst/>
                    </a:prstGeom>
                    <a:noFill/>
                    <a:ln>
                      <a:noFill/>
                    </a:ln>
                    <a:extLst>
                      <a:ext uri="{53640926-AAD7-44D8-BBD7-CCE9431645EC}">
                        <a14:shadowObscured xmlns:a14="http://schemas.microsoft.com/office/drawing/2010/main"/>
                      </a:ext>
                    </a:extLst>
                  </pic:spPr>
                </pic:pic>
              </a:graphicData>
            </a:graphic>
          </wp:inline>
        </w:drawing>
      </w:r>
      <w:r w:rsidRPr="00E918E4">
        <w:rPr>
          <w:rFonts w:ascii="Times New Roman" w:hAnsi="Times New Roman" w:cs="Times New Roman"/>
          <w:noProof/>
        </w:rPr>
        <w:t xml:space="preserve"> </w:t>
      </w:r>
    </w:p>
    <w:p w:rsidR="00FF1D34" w:rsidRPr="00E918E4" w:rsidRDefault="00CD1151" w:rsidP="006857C1">
      <w:pPr>
        <w:rPr>
          <w:rFonts w:ascii="Times New Roman" w:hAnsi="Times New Roman" w:cs="Times New Roman"/>
          <w:sz w:val="28"/>
          <w:szCs w:val="28"/>
        </w:rPr>
      </w:pPr>
      <w:r>
        <w:rPr>
          <w:rFonts w:ascii="Times New Roman" w:hAnsi="Times New Roman" w:cs="Times New Roman"/>
          <w:sz w:val="28"/>
          <w:szCs w:val="28"/>
        </w:rPr>
        <w:lastRenderedPageBreak/>
        <w:t>Crew Notification</w:t>
      </w:r>
    </w:p>
    <w:p w:rsidR="00FF1D34" w:rsidRPr="00E918E4" w:rsidRDefault="00FF1D34" w:rsidP="006857C1">
      <w:pPr>
        <w:rPr>
          <w:rFonts w:ascii="Times New Roman" w:hAnsi="Times New Roman" w:cs="Times New Roman"/>
          <w:sz w:val="28"/>
          <w:szCs w:val="28"/>
        </w:rPr>
      </w:pPr>
    </w:p>
    <w:p w:rsidR="00CD1151" w:rsidRDefault="00CD1151" w:rsidP="006857C1">
      <w:pPr>
        <w:rPr>
          <w:rFonts w:ascii="Times New Roman" w:hAnsi="Times New Roman" w:cs="Times New Roman"/>
          <w:sz w:val="28"/>
          <w:szCs w:val="28"/>
        </w:rPr>
      </w:pPr>
      <w:r>
        <w:rPr>
          <w:noProof/>
        </w:rPr>
        <w:drawing>
          <wp:inline distT="0" distB="0" distL="0" distR="0">
            <wp:extent cx="5829300" cy="31114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4793" b="18924"/>
                    <a:stretch/>
                  </pic:blipFill>
                  <pic:spPr bwMode="auto">
                    <a:xfrm>
                      <a:off x="0" y="0"/>
                      <a:ext cx="5863878" cy="3129899"/>
                    </a:xfrm>
                    <a:prstGeom prst="rect">
                      <a:avLst/>
                    </a:prstGeom>
                    <a:noFill/>
                    <a:ln>
                      <a:noFill/>
                    </a:ln>
                    <a:extLst>
                      <a:ext uri="{53640926-AAD7-44D8-BBD7-CCE9431645EC}">
                        <a14:shadowObscured xmlns:a14="http://schemas.microsoft.com/office/drawing/2010/main"/>
                      </a:ext>
                    </a:extLst>
                  </pic:spPr>
                </pic:pic>
              </a:graphicData>
            </a:graphic>
          </wp:inline>
        </w:drawing>
      </w:r>
    </w:p>
    <w:p w:rsidR="00FF1D34" w:rsidRPr="00E918E4" w:rsidRDefault="00CD1151" w:rsidP="006857C1">
      <w:pPr>
        <w:rPr>
          <w:rFonts w:ascii="Times New Roman" w:hAnsi="Times New Roman" w:cs="Times New Roman"/>
          <w:sz w:val="28"/>
          <w:szCs w:val="28"/>
        </w:rPr>
      </w:pPr>
      <w:r>
        <w:rPr>
          <w:rFonts w:ascii="Times New Roman" w:hAnsi="Times New Roman" w:cs="Times New Roman"/>
          <w:sz w:val="28"/>
          <w:szCs w:val="28"/>
        </w:rPr>
        <w:t>Manage Users</w:t>
      </w:r>
    </w:p>
    <w:p w:rsidR="00FF1D34" w:rsidRPr="00E918E4" w:rsidRDefault="00FF1D34" w:rsidP="006857C1">
      <w:pPr>
        <w:rPr>
          <w:rFonts w:ascii="Times New Roman" w:hAnsi="Times New Roman" w:cs="Times New Roman"/>
          <w:sz w:val="28"/>
          <w:szCs w:val="28"/>
        </w:rPr>
      </w:pPr>
    </w:p>
    <w:p w:rsidR="00FF1D34" w:rsidRPr="00E918E4" w:rsidRDefault="00CD1151" w:rsidP="006857C1">
      <w:pPr>
        <w:rPr>
          <w:rFonts w:ascii="Times New Roman" w:hAnsi="Times New Roman" w:cs="Times New Roman"/>
          <w:sz w:val="28"/>
          <w:szCs w:val="28"/>
        </w:rPr>
      </w:pPr>
      <w:r>
        <w:rPr>
          <w:noProof/>
        </w:rPr>
        <w:drawing>
          <wp:inline distT="0" distB="0" distL="0" distR="0">
            <wp:extent cx="6661150" cy="4064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16231"/>
                    <a:stretch/>
                  </pic:blipFill>
                  <pic:spPr bwMode="auto">
                    <a:xfrm>
                      <a:off x="0" y="0"/>
                      <a:ext cx="6661863" cy="4064435"/>
                    </a:xfrm>
                    <a:prstGeom prst="rect">
                      <a:avLst/>
                    </a:prstGeom>
                    <a:noFill/>
                    <a:ln>
                      <a:noFill/>
                    </a:ln>
                    <a:extLst>
                      <a:ext uri="{53640926-AAD7-44D8-BBD7-CCE9431645EC}">
                        <a14:shadowObscured xmlns:a14="http://schemas.microsoft.com/office/drawing/2010/main"/>
                      </a:ext>
                    </a:extLst>
                  </pic:spPr>
                </pic:pic>
              </a:graphicData>
            </a:graphic>
          </wp:inline>
        </w:drawing>
      </w:r>
    </w:p>
    <w:p w:rsidR="00D65326" w:rsidRDefault="00D65326" w:rsidP="00FF1D34">
      <w:pPr>
        <w:rPr>
          <w:rFonts w:ascii="Times New Roman" w:hAnsi="Times New Roman" w:cs="Times New Roman"/>
          <w:sz w:val="28"/>
          <w:szCs w:val="28"/>
        </w:rPr>
      </w:pPr>
    </w:p>
    <w:p w:rsidR="00FF1D34" w:rsidRPr="00E918E4" w:rsidRDefault="00A81D87" w:rsidP="00FF1D34">
      <w:pPr>
        <w:rPr>
          <w:rFonts w:ascii="Times New Roman" w:hAnsi="Times New Roman" w:cs="Times New Roman"/>
          <w:sz w:val="28"/>
          <w:szCs w:val="28"/>
        </w:rPr>
      </w:pPr>
      <w:r>
        <w:rPr>
          <w:rFonts w:ascii="Times New Roman" w:hAnsi="Times New Roman" w:cs="Times New Roman"/>
          <w:sz w:val="28"/>
          <w:szCs w:val="28"/>
        </w:rPr>
        <w:lastRenderedPageBreak/>
        <w:t>Manage Groups</w:t>
      </w:r>
    </w:p>
    <w:p w:rsidR="00FF1D34" w:rsidRPr="00E918E4" w:rsidRDefault="00FF1D34" w:rsidP="006857C1">
      <w:pPr>
        <w:rPr>
          <w:rFonts w:ascii="Times New Roman" w:hAnsi="Times New Roman" w:cs="Times New Roman"/>
          <w:sz w:val="28"/>
          <w:szCs w:val="28"/>
        </w:rPr>
      </w:pPr>
    </w:p>
    <w:p w:rsidR="00A81D87" w:rsidRDefault="00A81D87" w:rsidP="006857C1">
      <w:pPr>
        <w:rPr>
          <w:rFonts w:ascii="Times New Roman" w:hAnsi="Times New Roman" w:cs="Times New Roman"/>
          <w:sz w:val="28"/>
          <w:szCs w:val="28"/>
        </w:rPr>
      </w:pPr>
      <w:r>
        <w:rPr>
          <w:noProof/>
        </w:rPr>
        <w:drawing>
          <wp:inline distT="0" distB="0" distL="0" distR="0">
            <wp:extent cx="6189980" cy="27178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26309"/>
                    <a:stretch/>
                  </pic:blipFill>
                  <pic:spPr bwMode="auto">
                    <a:xfrm>
                      <a:off x="0" y="0"/>
                      <a:ext cx="6235798" cy="2737917"/>
                    </a:xfrm>
                    <a:prstGeom prst="rect">
                      <a:avLst/>
                    </a:prstGeom>
                    <a:noFill/>
                    <a:ln>
                      <a:noFill/>
                    </a:ln>
                    <a:extLst>
                      <a:ext uri="{53640926-AAD7-44D8-BBD7-CCE9431645EC}">
                        <a14:shadowObscured xmlns:a14="http://schemas.microsoft.com/office/drawing/2010/main"/>
                      </a:ext>
                    </a:extLst>
                  </pic:spPr>
                </pic:pic>
              </a:graphicData>
            </a:graphic>
          </wp:inline>
        </w:drawing>
      </w:r>
    </w:p>
    <w:p w:rsidR="00D65326" w:rsidRDefault="00D65326" w:rsidP="006857C1">
      <w:pPr>
        <w:rPr>
          <w:rFonts w:ascii="Times New Roman" w:hAnsi="Times New Roman" w:cs="Times New Roman"/>
          <w:sz w:val="28"/>
          <w:szCs w:val="28"/>
        </w:rPr>
      </w:pPr>
    </w:p>
    <w:p w:rsidR="00D65326" w:rsidRDefault="00D65326" w:rsidP="006857C1">
      <w:pPr>
        <w:rPr>
          <w:rFonts w:ascii="Times New Roman" w:hAnsi="Times New Roman" w:cs="Times New Roman"/>
          <w:sz w:val="28"/>
          <w:szCs w:val="28"/>
        </w:rPr>
      </w:pPr>
    </w:p>
    <w:p w:rsidR="00D65326" w:rsidRDefault="00D65326" w:rsidP="006857C1">
      <w:pPr>
        <w:rPr>
          <w:rFonts w:ascii="Times New Roman" w:hAnsi="Times New Roman" w:cs="Times New Roman"/>
          <w:sz w:val="28"/>
          <w:szCs w:val="28"/>
        </w:rPr>
      </w:pPr>
    </w:p>
    <w:p w:rsidR="00D65326" w:rsidRDefault="00D65326" w:rsidP="006857C1">
      <w:pPr>
        <w:rPr>
          <w:rFonts w:ascii="Times New Roman" w:hAnsi="Times New Roman" w:cs="Times New Roman"/>
          <w:sz w:val="28"/>
          <w:szCs w:val="28"/>
        </w:rPr>
      </w:pPr>
    </w:p>
    <w:p w:rsidR="00D65326" w:rsidRDefault="00D65326" w:rsidP="006857C1">
      <w:pPr>
        <w:rPr>
          <w:rFonts w:ascii="Times New Roman" w:hAnsi="Times New Roman" w:cs="Times New Roman"/>
          <w:sz w:val="28"/>
          <w:szCs w:val="28"/>
        </w:rPr>
      </w:pPr>
    </w:p>
    <w:p w:rsidR="00FF1D34" w:rsidRPr="00E918E4" w:rsidRDefault="00A81D87" w:rsidP="006857C1">
      <w:pPr>
        <w:rPr>
          <w:rFonts w:ascii="Times New Roman" w:hAnsi="Times New Roman" w:cs="Times New Roman"/>
          <w:sz w:val="28"/>
          <w:szCs w:val="28"/>
        </w:rPr>
      </w:pPr>
      <w:r>
        <w:rPr>
          <w:rFonts w:ascii="Times New Roman" w:hAnsi="Times New Roman" w:cs="Times New Roman"/>
          <w:sz w:val="28"/>
          <w:szCs w:val="28"/>
        </w:rPr>
        <w:t>Notification Report</w:t>
      </w:r>
    </w:p>
    <w:p w:rsidR="00FF1D34" w:rsidRPr="00E918E4" w:rsidRDefault="00FF1D34" w:rsidP="006857C1">
      <w:pPr>
        <w:rPr>
          <w:rFonts w:ascii="Times New Roman" w:hAnsi="Times New Roman" w:cs="Times New Roman"/>
          <w:sz w:val="28"/>
          <w:szCs w:val="28"/>
        </w:rPr>
      </w:pPr>
    </w:p>
    <w:p w:rsidR="00FF1D34" w:rsidRDefault="00A81D87" w:rsidP="006857C1">
      <w:pPr>
        <w:rPr>
          <w:rFonts w:ascii="Times New Roman" w:hAnsi="Times New Roman" w:cs="Times New Roman"/>
          <w:sz w:val="28"/>
          <w:szCs w:val="28"/>
        </w:rPr>
      </w:pPr>
      <w:r>
        <w:rPr>
          <w:noProof/>
        </w:rPr>
        <w:drawing>
          <wp:inline distT="0" distB="0" distL="0" distR="0">
            <wp:extent cx="6134100"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b="56954"/>
                    <a:stretch/>
                  </pic:blipFill>
                  <pic:spPr bwMode="auto">
                    <a:xfrm>
                      <a:off x="0" y="0"/>
                      <a:ext cx="6134762" cy="1987764"/>
                    </a:xfrm>
                    <a:prstGeom prst="rect">
                      <a:avLst/>
                    </a:prstGeom>
                    <a:noFill/>
                    <a:ln>
                      <a:noFill/>
                    </a:ln>
                    <a:extLst>
                      <a:ext uri="{53640926-AAD7-44D8-BBD7-CCE9431645EC}">
                        <a14:shadowObscured xmlns:a14="http://schemas.microsoft.com/office/drawing/2010/main"/>
                      </a:ext>
                    </a:extLst>
                  </pic:spPr>
                </pic:pic>
              </a:graphicData>
            </a:graphic>
          </wp:inline>
        </w:drawing>
      </w:r>
    </w:p>
    <w:p w:rsidR="00F653B9" w:rsidRDefault="00F653B9" w:rsidP="006857C1">
      <w:pPr>
        <w:rPr>
          <w:rFonts w:ascii="Times New Roman" w:hAnsi="Times New Roman" w:cs="Times New Roman"/>
          <w:sz w:val="28"/>
          <w:szCs w:val="28"/>
        </w:rPr>
      </w:pPr>
    </w:p>
    <w:p w:rsidR="00054169" w:rsidRDefault="00054169" w:rsidP="00054169"/>
    <w:p w:rsidR="00054169" w:rsidRDefault="00054169" w:rsidP="00054169"/>
    <w:p w:rsidR="00054169" w:rsidRDefault="00054169" w:rsidP="00054169"/>
    <w:p w:rsidR="00054169" w:rsidRDefault="00054169" w:rsidP="00054169"/>
    <w:p w:rsidR="00054169" w:rsidRDefault="00054169" w:rsidP="00054169"/>
    <w:p w:rsidR="00054169" w:rsidRDefault="00054169" w:rsidP="00054169"/>
    <w:p w:rsidR="00054169" w:rsidRDefault="00054169" w:rsidP="00054169"/>
    <w:p w:rsidR="00054169" w:rsidRDefault="00054169" w:rsidP="00054169"/>
    <w:p w:rsidR="00F653B9" w:rsidRDefault="00054169" w:rsidP="00054169">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2. </w:t>
      </w:r>
      <w:r w:rsidR="00F653B9" w:rsidRPr="00054169">
        <w:rPr>
          <w:rFonts w:ascii="Times New Roman" w:hAnsi="Times New Roman" w:cs="Times New Roman"/>
          <w:sz w:val="28"/>
          <w:szCs w:val="28"/>
        </w:rPr>
        <w:t>Mobile App</w:t>
      </w:r>
    </w:p>
    <w:p w:rsidR="006E5648" w:rsidRPr="00054169" w:rsidRDefault="006E5648" w:rsidP="00054169">
      <w:pPr>
        <w:ind w:firstLine="720"/>
        <w:rPr>
          <w:rFonts w:ascii="Times New Roman" w:hAnsi="Times New Roman" w:cs="Times New Roman"/>
          <w:sz w:val="28"/>
          <w:szCs w:val="28"/>
        </w:rPr>
      </w:pPr>
    </w:p>
    <w:p w:rsidR="00FF1D34" w:rsidRDefault="00F653B9" w:rsidP="006857C1">
      <w:pPr>
        <w:rPr>
          <w:rFonts w:ascii="Times New Roman" w:hAnsi="Times New Roman" w:cs="Times New Roman"/>
          <w:sz w:val="28"/>
          <w:szCs w:val="28"/>
        </w:rPr>
      </w:pPr>
      <w:r>
        <w:rPr>
          <w:rFonts w:ascii="Times New Roman" w:hAnsi="Times New Roman" w:cs="Times New Roman"/>
          <w:sz w:val="28"/>
          <w:szCs w:val="28"/>
        </w:rPr>
        <w:t>Login</w:t>
      </w:r>
    </w:p>
    <w:p w:rsidR="00F653B9" w:rsidRDefault="00F653B9" w:rsidP="006857C1">
      <w:pPr>
        <w:rPr>
          <w:rFonts w:ascii="Times New Roman" w:hAnsi="Times New Roman" w:cs="Times New Roman"/>
          <w:sz w:val="28"/>
          <w:szCs w:val="28"/>
        </w:rPr>
      </w:pPr>
    </w:p>
    <w:p w:rsidR="006E5648" w:rsidRDefault="00F653B9" w:rsidP="006E5648">
      <w:pPr>
        <w:jc w:val="center"/>
        <w:rPr>
          <w:rFonts w:ascii="Times New Roman" w:hAnsi="Times New Roman" w:cs="Times New Roman"/>
          <w:sz w:val="28"/>
          <w:szCs w:val="28"/>
        </w:rPr>
      </w:pPr>
      <w:r>
        <w:rPr>
          <w:noProof/>
        </w:rPr>
        <w:drawing>
          <wp:inline distT="0" distB="0" distL="0" distR="0">
            <wp:extent cx="1739900" cy="338785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350"/>
                    <a:stretch/>
                  </pic:blipFill>
                  <pic:spPr bwMode="auto">
                    <a:xfrm>
                      <a:off x="0" y="0"/>
                      <a:ext cx="1756178" cy="3419555"/>
                    </a:xfrm>
                    <a:prstGeom prst="rect">
                      <a:avLst/>
                    </a:prstGeom>
                    <a:noFill/>
                    <a:ln>
                      <a:noFill/>
                    </a:ln>
                    <a:extLst>
                      <a:ext uri="{53640926-AAD7-44D8-BBD7-CCE9431645EC}">
                        <a14:shadowObscured xmlns:a14="http://schemas.microsoft.com/office/drawing/2010/main"/>
                      </a:ext>
                    </a:extLst>
                  </pic:spPr>
                </pic:pic>
              </a:graphicData>
            </a:graphic>
          </wp:inline>
        </w:drawing>
      </w:r>
    </w:p>
    <w:p w:rsidR="006E5648" w:rsidRDefault="006E5648" w:rsidP="006E5648">
      <w:pPr>
        <w:jc w:val="center"/>
        <w:rPr>
          <w:rFonts w:ascii="Times New Roman" w:hAnsi="Times New Roman" w:cs="Times New Roman"/>
          <w:sz w:val="28"/>
          <w:szCs w:val="28"/>
        </w:rPr>
      </w:pPr>
    </w:p>
    <w:p w:rsidR="006E5648" w:rsidRDefault="006E5648" w:rsidP="006E5648">
      <w:pPr>
        <w:jc w:val="center"/>
        <w:rPr>
          <w:rFonts w:ascii="Times New Roman" w:hAnsi="Times New Roman" w:cs="Times New Roman"/>
          <w:sz w:val="28"/>
          <w:szCs w:val="28"/>
        </w:rPr>
      </w:pPr>
    </w:p>
    <w:p w:rsidR="00F653B9" w:rsidRDefault="00F653B9" w:rsidP="00F653B9">
      <w:pPr>
        <w:rPr>
          <w:rFonts w:ascii="Times New Roman" w:hAnsi="Times New Roman" w:cs="Times New Roman"/>
          <w:sz w:val="28"/>
          <w:szCs w:val="28"/>
        </w:rPr>
      </w:pPr>
      <w:r>
        <w:rPr>
          <w:rFonts w:ascii="Times New Roman" w:hAnsi="Times New Roman" w:cs="Times New Roman"/>
          <w:sz w:val="28"/>
          <w:szCs w:val="28"/>
        </w:rPr>
        <w:t>Landing Page</w:t>
      </w:r>
    </w:p>
    <w:p w:rsidR="00F653B9" w:rsidRDefault="00F653B9" w:rsidP="00F653B9">
      <w:pPr>
        <w:rPr>
          <w:rFonts w:ascii="Times New Roman" w:hAnsi="Times New Roman" w:cs="Times New Roman"/>
          <w:sz w:val="28"/>
          <w:szCs w:val="28"/>
        </w:rPr>
      </w:pPr>
    </w:p>
    <w:p w:rsidR="00F653B9" w:rsidRDefault="00F653B9" w:rsidP="00F653B9">
      <w:pPr>
        <w:jc w:val="center"/>
        <w:rPr>
          <w:rFonts w:ascii="Times New Roman" w:hAnsi="Times New Roman" w:cs="Times New Roman"/>
          <w:sz w:val="28"/>
          <w:szCs w:val="28"/>
        </w:rPr>
      </w:pPr>
      <w:r>
        <w:rPr>
          <w:noProof/>
        </w:rPr>
        <w:drawing>
          <wp:inline distT="0" distB="0" distL="0" distR="0">
            <wp:extent cx="1428750" cy="3175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639" cy="3201420"/>
                    </a:xfrm>
                    <a:prstGeom prst="rect">
                      <a:avLst/>
                    </a:prstGeom>
                    <a:noFill/>
                    <a:ln>
                      <a:noFill/>
                    </a:ln>
                  </pic:spPr>
                </pic:pic>
              </a:graphicData>
            </a:graphic>
          </wp:inline>
        </w:drawing>
      </w:r>
    </w:p>
    <w:p w:rsidR="00CD64E3" w:rsidRDefault="00CD64E3" w:rsidP="00F653B9">
      <w:pPr>
        <w:jc w:val="center"/>
        <w:rPr>
          <w:rFonts w:ascii="Times New Roman" w:hAnsi="Times New Roman" w:cs="Times New Roman"/>
          <w:sz w:val="28"/>
          <w:szCs w:val="28"/>
        </w:rPr>
      </w:pPr>
    </w:p>
    <w:p w:rsidR="00CD64E3" w:rsidRPr="00CD64E3" w:rsidRDefault="00CD64E3" w:rsidP="006A2B8D">
      <w:pPr>
        <w:pStyle w:val="ListParagraph"/>
        <w:numPr>
          <w:ilvl w:val="0"/>
          <w:numId w:val="34"/>
        </w:numPr>
      </w:pPr>
      <w:r w:rsidRPr="00CD64E3">
        <w:t>FOF is accessible only by tech crew members and admin</w:t>
      </w:r>
    </w:p>
    <w:p w:rsidR="00CD64E3" w:rsidRPr="00CD64E3" w:rsidRDefault="00CD64E3" w:rsidP="006A2B8D">
      <w:pPr>
        <w:pStyle w:val="ListParagraph"/>
        <w:numPr>
          <w:ilvl w:val="0"/>
          <w:numId w:val="34"/>
        </w:numPr>
      </w:pPr>
      <w:r w:rsidRPr="00CD64E3">
        <w:t xml:space="preserve">Transit check list data is received from AODB and TATS flight roster from TATS </w:t>
      </w:r>
      <w:proofErr w:type="spellStart"/>
      <w:r w:rsidRPr="00CD64E3">
        <w:t>db</w:t>
      </w:r>
      <w:proofErr w:type="spellEnd"/>
    </w:p>
    <w:p w:rsidR="00CD64E3" w:rsidRPr="00CD64E3" w:rsidRDefault="00CD64E3" w:rsidP="006A2B8D">
      <w:pPr>
        <w:pStyle w:val="ListParagraph"/>
        <w:numPr>
          <w:ilvl w:val="0"/>
          <w:numId w:val="34"/>
        </w:numPr>
      </w:pPr>
      <w:r w:rsidRPr="00CD64E3">
        <w:t>Aircraft status - getting displayed via procedure which is getting called on A</w:t>
      </w:r>
      <w:r w:rsidR="00332111">
        <w:t>ODB</w:t>
      </w:r>
    </w:p>
    <w:p w:rsidR="00CD64E3" w:rsidRDefault="00CD64E3" w:rsidP="00CD64E3">
      <w:pPr>
        <w:jc w:val="both"/>
        <w:rPr>
          <w:rFonts w:ascii="Times New Roman" w:hAnsi="Times New Roman" w:cs="Times New Roman"/>
          <w:sz w:val="28"/>
          <w:szCs w:val="28"/>
        </w:rPr>
      </w:pPr>
    </w:p>
    <w:p w:rsidR="00F43781" w:rsidRDefault="00F43781" w:rsidP="00F653B9">
      <w:pPr>
        <w:jc w:val="center"/>
        <w:rPr>
          <w:rFonts w:ascii="Times New Roman" w:hAnsi="Times New Roman" w:cs="Times New Roman"/>
          <w:sz w:val="28"/>
          <w:szCs w:val="28"/>
        </w:rPr>
      </w:pPr>
    </w:p>
    <w:p w:rsidR="00F653B9" w:rsidRDefault="00F653B9" w:rsidP="00F653B9">
      <w:pPr>
        <w:jc w:val="center"/>
        <w:rPr>
          <w:rFonts w:ascii="Times New Roman" w:hAnsi="Times New Roman" w:cs="Times New Roman"/>
          <w:sz w:val="28"/>
          <w:szCs w:val="28"/>
        </w:rPr>
      </w:pPr>
    </w:p>
    <w:p w:rsidR="00F653B9" w:rsidRDefault="00F653B9" w:rsidP="00F43781">
      <w:pPr>
        <w:ind w:firstLine="720"/>
        <w:rPr>
          <w:rFonts w:ascii="Times New Roman" w:hAnsi="Times New Roman" w:cs="Times New Roman"/>
          <w:sz w:val="28"/>
          <w:szCs w:val="28"/>
        </w:rPr>
      </w:pPr>
      <w:r>
        <w:rPr>
          <w:rFonts w:ascii="Times New Roman" w:hAnsi="Times New Roman" w:cs="Times New Roman"/>
          <w:sz w:val="28"/>
          <w:szCs w:val="28"/>
        </w:rPr>
        <w:t>Aircraft List</w:t>
      </w:r>
      <w:r w:rsidR="00F43781">
        <w:rPr>
          <w:rFonts w:ascii="Times New Roman" w:hAnsi="Times New Roman" w:cs="Times New Roman"/>
          <w:sz w:val="28"/>
          <w:szCs w:val="28"/>
        </w:rPr>
        <w:tab/>
      </w:r>
      <w:r w:rsidR="00F43781">
        <w:rPr>
          <w:rFonts w:ascii="Times New Roman" w:hAnsi="Times New Roman" w:cs="Times New Roman"/>
          <w:sz w:val="28"/>
          <w:szCs w:val="28"/>
        </w:rPr>
        <w:tab/>
      </w:r>
      <w:r w:rsidR="00F43781">
        <w:rPr>
          <w:rFonts w:ascii="Times New Roman" w:hAnsi="Times New Roman" w:cs="Times New Roman"/>
          <w:sz w:val="28"/>
          <w:szCs w:val="28"/>
        </w:rPr>
        <w:tab/>
      </w:r>
      <w:r w:rsidR="00F43781">
        <w:rPr>
          <w:rFonts w:ascii="Times New Roman" w:hAnsi="Times New Roman" w:cs="Times New Roman"/>
          <w:sz w:val="28"/>
          <w:szCs w:val="28"/>
        </w:rPr>
        <w:tab/>
      </w:r>
      <w:r w:rsidR="00F43781">
        <w:rPr>
          <w:rFonts w:ascii="Times New Roman" w:hAnsi="Times New Roman" w:cs="Times New Roman"/>
          <w:sz w:val="28"/>
          <w:szCs w:val="28"/>
        </w:rPr>
        <w:tab/>
        <w:t>Aircraft Status</w:t>
      </w:r>
    </w:p>
    <w:p w:rsidR="00F653B9" w:rsidRDefault="00F653B9" w:rsidP="00F653B9">
      <w:pPr>
        <w:rPr>
          <w:rFonts w:ascii="Times New Roman" w:hAnsi="Times New Roman" w:cs="Times New Roman"/>
          <w:sz w:val="28"/>
          <w:szCs w:val="28"/>
        </w:rPr>
      </w:pPr>
    </w:p>
    <w:p w:rsidR="00F653B9" w:rsidRPr="00E918E4" w:rsidRDefault="00F653B9" w:rsidP="00F43781">
      <w:pPr>
        <w:ind w:firstLine="720"/>
        <w:rPr>
          <w:rFonts w:ascii="Times New Roman" w:hAnsi="Times New Roman" w:cs="Times New Roman"/>
          <w:sz w:val="28"/>
          <w:szCs w:val="28"/>
        </w:rPr>
      </w:pPr>
      <w:r>
        <w:rPr>
          <w:noProof/>
        </w:rPr>
        <w:drawing>
          <wp:inline distT="0" distB="0" distL="0" distR="0">
            <wp:extent cx="1485900" cy="33019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2495" cy="3338874"/>
                    </a:xfrm>
                    <a:prstGeom prst="rect">
                      <a:avLst/>
                    </a:prstGeom>
                    <a:noFill/>
                    <a:ln>
                      <a:noFill/>
                    </a:ln>
                  </pic:spPr>
                </pic:pic>
              </a:graphicData>
            </a:graphic>
          </wp:inline>
        </w:drawing>
      </w:r>
      <w:r w:rsidR="00F43781">
        <w:rPr>
          <w:noProof/>
        </w:rPr>
        <w:t xml:space="preserve">   </w:t>
      </w:r>
      <w:r w:rsidR="00F43781">
        <w:rPr>
          <w:noProof/>
        </w:rPr>
        <w:tab/>
      </w:r>
      <w:r w:rsidR="00F43781">
        <w:rPr>
          <w:noProof/>
        </w:rPr>
        <w:tab/>
      </w:r>
      <w:r w:rsidR="00F43781">
        <w:rPr>
          <w:noProof/>
        </w:rPr>
        <w:tab/>
      </w:r>
      <w:r w:rsidR="00F43781">
        <w:rPr>
          <w:noProof/>
        </w:rPr>
        <w:drawing>
          <wp:inline distT="0" distB="0" distL="0" distR="0">
            <wp:extent cx="1491615" cy="331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5450" cy="3367667"/>
                    </a:xfrm>
                    <a:prstGeom prst="rect">
                      <a:avLst/>
                    </a:prstGeom>
                    <a:noFill/>
                    <a:ln>
                      <a:noFill/>
                    </a:ln>
                  </pic:spPr>
                </pic:pic>
              </a:graphicData>
            </a:graphic>
          </wp:inline>
        </w:drawing>
      </w:r>
    </w:p>
    <w:p w:rsidR="00FF1D34" w:rsidRPr="00E918E4" w:rsidRDefault="00FF1D34" w:rsidP="006857C1">
      <w:pPr>
        <w:rPr>
          <w:rFonts w:ascii="Times New Roman" w:hAnsi="Times New Roman" w:cs="Times New Roman"/>
          <w:sz w:val="44"/>
          <w:szCs w:val="44"/>
        </w:rPr>
      </w:pPr>
    </w:p>
    <w:p w:rsidR="006E5648" w:rsidRDefault="006E5648" w:rsidP="006857C1">
      <w:pPr>
        <w:rPr>
          <w:rFonts w:ascii="Times New Roman" w:hAnsi="Times New Roman" w:cs="Times New Roman"/>
          <w:sz w:val="28"/>
          <w:szCs w:val="28"/>
        </w:rPr>
      </w:pPr>
    </w:p>
    <w:p w:rsidR="00F43781" w:rsidRPr="006E5648" w:rsidRDefault="006E5648" w:rsidP="006857C1">
      <w:pPr>
        <w:rPr>
          <w:rFonts w:ascii="Times New Roman" w:hAnsi="Times New Roman" w:cs="Times New Roman"/>
          <w:sz w:val="28"/>
          <w:szCs w:val="28"/>
        </w:rPr>
      </w:pPr>
      <w:r w:rsidRPr="006E5648">
        <w:rPr>
          <w:rFonts w:ascii="Times New Roman" w:hAnsi="Times New Roman" w:cs="Times New Roman"/>
          <w:sz w:val="28"/>
          <w:szCs w:val="28"/>
        </w:rPr>
        <w:t>Aircraft status are filtered now on the basis of admin staff list created in database.</w:t>
      </w:r>
    </w:p>
    <w:p w:rsidR="006E5648" w:rsidRDefault="006E5648" w:rsidP="000A7841">
      <w:pPr>
        <w:ind w:left="720" w:firstLine="720"/>
        <w:rPr>
          <w:rFonts w:ascii="Times New Roman" w:hAnsi="Times New Roman" w:cs="Times New Roman"/>
          <w:sz w:val="28"/>
          <w:szCs w:val="32"/>
        </w:rPr>
      </w:pPr>
    </w:p>
    <w:p w:rsidR="006E5648" w:rsidRDefault="006E5648" w:rsidP="000A7841">
      <w:pPr>
        <w:ind w:left="720" w:firstLine="720"/>
        <w:rPr>
          <w:rFonts w:ascii="Times New Roman" w:hAnsi="Times New Roman" w:cs="Times New Roman"/>
          <w:sz w:val="28"/>
          <w:szCs w:val="32"/>
        </w:rPr>
      </w:pPr>
    </w:p>
    <w:p w:rsidR="006E5648" w:rsidRDefault="006E5648" w:rsidP="000A7841">
      <w:pPr>
        <w:ind w:left="720" w:firstLine="720"/>
        <w:rPr>
          <w:rFonts w:ascii="Times New Roman" w:hAnsi="Times New Roman" w:cs="Times New Roman"/>
          <w:sz w:val="28"/>
          <w:szCs w:val="32"/>
        </w:rPr>
      </w:pPr>
    </w:p>
    <w:p w:rsidR="006E5648" w:rsidRDefault="006E5648" w:rsidP="000A7841">
      <w:pPr>
        <w:ind w:left="720" w:firstLine="720"/>
        <w:rPr>
          <w:rFonts w:ascii="Times New Roman" w:hAnsi="Times New Roman" w:cs="Times New Roman"/>
          <w:sz w:val="28"/>
          <w:szCs w:val="32"/>
        </w:rPr>
      </w:pPr>
    </w:p>
    <w:p w:rsidR="006E5648" w:rsidRDefault="006E5648" w:rsidP="000A7841">
      <w:pPr>
        <w:ind w:left="720" w:firstLine="720"/>
        <w:rPr>
          <w:rFonts w:ascii="Times New Roman" w:hAnsi="Times New Roman" w:cs="Times New Roman"/>
          <w:sz w:val="28"/>
          <w:szCs w:val="32"/>
        </w:rPr>
      </w:pPr>
    </w:p>
    <w:p w:rsidR="006E5648" w:rsidRDefault="006E5648" w:rsidP="000A7841">
      <w:pPr>
        <w:ind w:left="720" w:firstLine="720"/>
        <w:rPr>
          <w:rFonts w:ascii="Times New Roman" w:hAnsi="Times New Roman" w:cs="Times New Roman"/>
          <w:sz w:val="28"/>
          <w:szCs w:val="32"/>
        </w:rPr>
      </w:pPr>
    </w:p>
    <w:p w:rsidR="00F43781" w:rsidRDefault="00F653B9" w:rsidP="000A7841">
      <w:pPr>
        <w:ind w:left="720" w:firstLine="720"/>
        <w:rPr>
          <w:rFonts w:ascii="Times New Roman" w:hAnsi="Times New Roman" w:cs="Times New Roman"/>
          <w:sz w:val="28"/>
          <w:szCs w:val="32"/>
        </w:rPr>
      </w:pPr>
      <w:r w:rsidRPr="00F653B9">
        <w:rPr>
          <w:rFonts w:ascii="Times New Roman" w:hAnsi="Times New Roman" w:cs="Times New Roman"/>
          <w:sz w:val="28"/>
          <w:szCs w:val="32"/>
        </w:rPr>
        <w:lastRenderedPageBreak/>
        <w:t>Fuel Order Forms</w:t>
      </w:r>
      <w:r w:rsidR="00F43781">
        <w:rPr>
          <w:rFonts w:ascii="Times New Roman" w:hAnsi="Times New Roman" w:cs="Times New Roman"/>
          <w:sz w:val="28"/>
          <w:szCs w:val="32"/>
        </w:rPr>
        <w:tab/>
      </w:r>
      <w:r w:rsidR="00F43781">
        <w:rPr>
          <w:rFonts w:ascii="Times New Roman" w:hAnsi="Times New Roman" w:cs="Times New Roman"/>
          <w:sz w:val="28"/>
          <w:szCs w:val="32"/>
        </w:rPr>
        <w:tab/>
      </w:r>
      <w:r w:rsidR="00F43781">
        <w:rPr>
          <w:rFonts w:ascii="Times New Roman" w:hAnsi="Times New Roman" w:cs="Times New Roman"/>
          <w:sz w:val="28"/>
          <w:szCs w:val="32"/>
        </w:rPr>
        <w:tab/>
      </w:r>
      <w:r w:rsidR="00F43781">
        <w:rPr>
          <w:rFonts w:ascii="Times New Roman" w:hAnsi="Times New Roman" w:cs="Times New Roman"/>
          <w:sz w:val="28"/>
          <w:szCs w:val="32"/>
        </w:rPr>
        <w:tab/>
        <w:t>Fuel Order Form</w:t>
      </w:r>
    </w:p>
    <w:p w:rsidR="00F653B9" w:rsidRDefault="00F653B9" w:rsidP="006857C1">
      <w:pPr>
        <w:rPr>
          <w:rFonts w:ascii="Times New Roman" w:hAnsi="Times New Roman" w:cs="Times New Roman"/>
          <w:sz w:val="28"/>
          <w:szCs w:val="32"/>
        </w:rPr>
      </w:pPr>
    </w:p>
    <w:p w:rsidR="00F43781" w:rsidRDefault="00F43781" w:rsidP="006857C1">
      <w:pPr>
        <w:rPr>
          <w:rFonts w:ascii="Times New Roman" w:hAnsi="Times New Roman" w:cs="Times New Roman"/>
          <w:sz w:val="28"/>
          <w:szCs w:val="32"/>
        </w:rPr>
      </w:pPr>
    </w:p>
    <w:p w:rsidR="00F43781" w:rsidRDefault="00F43781" w:rsidP="000A7841">
      <w:pPr>
        <w:ind w:left="720" w:firstLine="720"/>
        <w:rPr>
          <w:rFonts w:ascii="Times New Roman" w:hAnsi="Times New Roman" w:cs="Times New Roman"/>
          <w:sz w:val="28"/>
          <w:szCs w:val="32"/>
        </w:rPr>
      </w:pPr>
      <w:r>
        <w:rPr>
          <w:noProof/>
        </w:rPr>
        <w:drawing>
          <wp:inline distT="0" distB="0" distL="0" distR="0">
            <wp:extent cx="1454150" cy="323144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6904" cy="3259786"/>
                    </a:xfrm>
                    <a:prstGeom prst="rect">
                      <a:avLst/>
                    </a:prstGeom>
                    <a:noFill/>
                    <a:ln>
                      <a:noFill/>
                    </a:ln>
                  </pic:spPr>
                </pic:pic>
              </a:graphicData>
            </a:graphic>
          </wp:inline>
        </w:drawing>
      </w:r>
      <w:r>
        <w:rPr>
          <w:rFonts w:ascii="Times New Roman" w:hAnsi="Times New Roman" w:cs="Times New Roman"/>
          <w:sz w:val="28"/>
          <w:szCs w:val="32"/>
        </w:rPr>
        <w:t xml:space="preserve"> </w:t>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noProof/>
        </w:rPr>
        <w:drawing>
          <wp:inline distT="0" distB="0" distL="0" distR="0" wp14:anchorId="74C4E002" wp14:editId="3FD2AB81">
            <wp:extent cx="1676400" cy="3175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5937" cy="3212002"/>
                    </a:xfrm>
                    <a:prstGeom prst="rect">
                      <a:avLst/>
                    </a:prstGeom>
                    <a:noFill/>
                    <a:ln>
                      <a:noFill/>
                    </a:ln>
                  </pic:spPr>
                </pic:pic>
              </a:graphicData>
            </a:graphic>
          </wp:inline>
        </w:drawing>
      </w:r>
    </w:p>
    <w:p w:rsidR="00F43781" w:rsidRDefault="00F43781" w:rsidP="00F43781">
      <w:pPr>
        <w:jc w:val="center"/>
        <w:rPr>
          <w:rFonts w:ascii="Times New Roman" w:hAnsi="Times New Roman" w:cs="Times New Roman"/>
          <w:sz w:val="28"/>
          <w:szCs w:val="32"/>
        </w:rPr>
      </w:pPr>
    </w:p>
    <w:p w:rsidR="002E1B9A" w:rsidRPr="00E918E4" w:rsidRDefault="002E1B9A" w:rsidP="006857C1">
      <w:pPr>
        <w:rPr>
          <w:rFonts w:ascii="Times New Roman" w:hAnsi="Times New Roman" w:cs="Times New Roman"/>
          <w:sz w:val="28"/>
          <w:szCs w:val="28"/>
        </w:rPr>
      </w:pPr>
    </w:p>
    <w:p w:rsidR="009466F1" w:rsidRDefault="00914B89" w:rsidP="00EF255B">
      <w:pPr>
        <w:rPr>
          <w:rFonts w:ascii="Times New Roman" w:hAnsi="Times New Roman" w:cs="Times New Roman"/>
          <w:sz w:val="44"/>
          <w:szCs w:val="28"/>
        </w:rPr>
      </w:pPr>
      <w:r>
        <w:rPr>
          <w:rFonts w:ascii="Times New Roman" w:hAnsi="Times New Roman" w:cs="Times New Roman"/>
          <w:sz w:val="44"/>
          <w:szCs w:val="28"/>
        </w:rPr>
        <w:t>Code Overview</w:t>
      </w:r>
    </w:p>
    <w:p w:rsidR="00CC0BBC" w:rsidRDefault="00CC0BBC" w:rsidP="00EF255B">
      <w:pPr>
        <w:rPr>
          <w:rFonts w:ascii="Times New Roman" w:hAnsi="Times New Roman" w:cs="Times New Roman"/>
          <w:sz w:val="44"/>
          <w:szCs w:val="28"/>
        </w:rPr>
      </w:pPr>
    </w:p>
    <w:p w:rsidR="00CC0BBC" w:rsidRPr="00CC0BBC" w:rsidRDefault="00CC0BBC" w:rsidP="00EF255B">
      <w:pPr>
        <w:rPr>
          <w:rFonts w:ascii="Times New Roman" w:hAnsi="Times New Roman" w:cs="Times New Roman"/>
          <w:sz w:val="36"/>
          <w:szCs w:val="28"/>
        </w:rPr>
      </w:pPr>
      <w:r w:rsidRPr="00CC0BBC">
        <w:rPr>
          <w:rFonts w:ascii="Times New Roman" w:hAnsi="Times New Roman" w:cs="Times New Roman"/>
          <w:sz w:val="36"/>
          <w:szCs w:val="28"/>
        </w:rPr>
        <w:t>Important points:</w:t>
      </w:r>
    </w:p>
    <w:p w:rsidR="00914B89" w:rsidRPr="00904F9D" w:rsidRDefault="00914B89" w:rsidP="00EF255B">
      <w:pPr>
        <w:rPr>
          <w:rFonts w:ascii="Times New Roman" w:hAnsi="Times New Roman" w:cs="Times New Roman"/>
          <w:sz w:val="28"/>
          <w:szCs w:val="28"/>
        </w:rPr>
      </w:pPr>
    </w:p>
    <w:p w:rsidR="00914B89" w:rsidRPr="00904F9D" w:rsidRDefault="00CC0BBC" w:rsidP="006A2B8D">
      <w:pPr>
        <w:pStyle w:val="ListParagraph"/>
      </w:pPr>
      <w:r w:rsidRPr="00904F9D">
        <w:t xml:space="preserve">We have </w:t>
      </w:r>
      <w:r w:rsidR="00914B89" w:rsidRPr="00904F9D">
        <w:t>2 application context files</w:t>
      </w:r>
      <w:r w:rsidRPr="00904F9D">
        <w:t xml:space="preserve"> in this application.</w:t>
      </w:r>
    </w:p>
    <w:p w:rsidR="00CC0BBC" w:rsidRPr="00904F9D" w:rsidRDefault="00CC0BBC" w:rsidP="006A2B8D">
      <w:pPr>
        <w:pStyle w:val="ListParagraph"/>
        <w:numPr>
          <w:ilvl w:val="0"/>
          <w:numId w:val="41"/>
        </w:numPr>
      </w:pPr>
      <w:r w:rsidRPr="00904F9D">
        <w:t xml:space="preserve">In </w:t>
      </w:r>
      <w:proofErr w:type="spellStart"/>
      <w:r w:rsidRPr="00904F9D">
        <w:t>src</w:t>
      </w:r>
      <w:proofErr w:type="spellEnd"/>
      <w:r w:rsidRPr="00904F9D">
        <w:t xml:space="preserve"> folder</w:t>
      </w:r>
    </w:p>
    <w:p w:rsidR="00CC0BBC" w:rsidRPr="00904F9D" w:rsidRDefault="00CC0BBC" w:rsidP="006A2B8D">
      <w:pPr>
        <w:pStyle w:val="ListParagraph"/>
        <w:numPr>
          <w:ilvl w:val="0"/>
          <w:numId w:val="41"/>
        </w:numPr>
      </w:pPr>
      <w:r w:rsidRPr="00904F9D">
        <w:t>In WEB-INF folder</w:t>
      </w:r>
    </w:p>
    <w:p w:rsidR="00CC0BBC" w:rsidRPr="00904F9D" w:rsidRDefault="00CC0BBC" w:rsidP="006A2B8D">
      <w:pPr>
        <w:pStyle w:val="ListParagraph"/>
      </w:pPr>
      <w:r w:rsidRPr="00904F9D">
        <w:t>We have 3 d</w:t>
      </w:r>
      <w:r w:rsidR="002D7449" w:rsidRPr="00904F9D">
        <w:t>atabases</w:t>
      </w:r>
      <w:r w:rsidRPr="00904F9D">
        <w:t xml:space="preserve"> in this application</w:t>
      </w:r>
    </w:p>
    <w:p w:rsidR="00CC0BBC" w:rsidRPr="00904F9D" w:rsidRDefault="00CC0BBC" w:rsidP="006A2B8D">
      <w:pPr>
        <w:pStyle w:val="ListParagraph"/>
        <w:numPr>
          <w:ilvl w:val="0"/>
          <w:numId w:val="42"/>
        </w:numPr>
      </w:pPr>
      <w:r w:rsidRPr="00904F9D">
        <w:t>AODB (DB2)</w:t>
      </w:r>
    </w:p>
    <w:p w:rsidR="00CC0BBC" w:rsidRPr="00904F9D" w:rsidRDefault="00CC0BBC" w:rsidP="006A2B8D">
      <w:pPr>
        <w:pStyle w:val="ListParagraph"/>
        <w:numPr>
          <w:ilvl w:val="0"/>
          <w:numId w:val="42"/>
        </w:numPr>
      </w:pPr>
      <w:proofErr w:type="spellStart"/>
      <w:r w:rsidRPr="00904F9D">
        <w:t>Mhmobile</w:t>
      </w:r>
      <w:proofErr w:type="spellEnd"/>
      <w:r w:rsidRPr="00904F9D">
        <w:t xml:space="preserve"> (MySQL)</w:t>
      </w:r>
    </w:p>
    <w:p w:rsidR="00CC0BBC" w:rsidRPr="00904F9D" w:rsidRDefault="00CC0BBC" w:rsidP="006A2B8D">
      <w:pPr>
        <w:pStyle w:val="ListParagraph"/>
        <w:numPr>
          <w:ilvl w:val="0"/>
          <w:numId w:val="42"/>
        </w:numPr>
      </w:pPr>
      <w:r w:rsidRPr="00904F9D">
        <w:t>Tats/AODB2 (</w:t>
      </w:r>
      <w:proofErr w:type="spellStart"/>
      <w:r w:rsidRPr="00904F9D">
        <w:t>SQLServer</w:t>
      </w:r>
      <w:proofErr w:type="spellEnd"/>
      <w:r w:rsidRPr="00904F9D">
        <w:t>)</w:t>
      </w:r>
    </w:p>
    <w:p w:rsidR="002D7449" w:rsidRPr="00904F9D" w:rsidRDefault="002D7449" w:rsidP="006A2B8D">
      <w:pPr>
        <w:pStyle w:val="ListParagraph"/>
      </w:pPr>
      <w:r w:rsidRPr="00904F9D">
        <w:lastRenderedPageBreak/>
        <w:t xml:space="preserve">WSDL services- </w:t>
      </w:r>
      <w:r w:rsidRPr="00904F9D">
        <w:rPr>
          <w:shd w:val="clear" w:color="auto" w:fill="FFFFFF"/>
        </w:rPr>
        <w:t xml:space="preserve">Web Services Description Language (WSDL) is a standard specification for describing networked, XML-based services. These services are in turn mapped with Java </w:t>
      </w:r>
      <w:r w:rsidR="001B69E3" w:rsidRPr="00904F9D">
        <w:rPr>
          <w:shd w:val="clear" w:color="auto" w:fill="FFFFFF"/>
        </w:rPr>
        <w:t>Service</w:t>
      </w:r>
      <w:r w:rsidRPr="00904F9D">
        <w:rPr>
          <w:shd w:val="clear" w:color="auto" w:fill="FFFFFF"/>
        </w:rPr>
        <w:t xml:space="preserve"> classes for integration with mobile app.</w:t>
      </w:r>
    </w:p>
    <w:p w:rsidR="002D7449" w:rsidRPr="00EB4642" w:rsidRDefault="002D7449" w:rsidP="006A2B8D">
      <w:pPr>
        <w:pStyle w:val="ListParagraph"/>
      </w:pPr>
      <w:proofErr w:type="spellStart"/>
      <w:r w:rsidRPr="00EB4642">
        <w:t>wsdl</w:t>
      </w:r>
      <w:proofErr w:type="spellEnd"/>
      <w:r w:rsidRPr="00EB4642">
        <w:t xml:space="preserve"> service format – input/requests, methods, response – defined in </w:t>
      </w:r>
      <w:proofErr w:type="spellStart"/>
      <w:r w:rsidRPr="00EB4642">
        <w:t>wsdl</w:t>
      </w:r>
      <w:proofErr w:type="spellEnd"/>
      <w:r w:rsidRPr="00EB4642">
        <w:t xml:space="preserve"> classes.</w:t>
      </w:r>
    </w:p>
    <w:p w:rsidR="002D7449" w:rsidRPr="00EB4642" w:rsidRDefault="002D7449" w:rsidP="006A2B8D">
      <w:pPr>
        <w:pStyle w:val="ListParagraph"/>
      </w:pPr>
      <w:r w:rsidRPr="00EB4642">
        <w:t xml:space="preserve">So, if in case a new requirement comes for mobile app we need to create a new </w:t>
      </w:r>
      <w:proofErr w:type="spellStart"/>
      <w:r w:rsidRPr="00EB4642">
        <w:t>wsdl</w:t>
      </w:r>
      <w:proofErr w:type="spellEnd"/>
      <w:r w:rsidRPr="00EB4642">
        <w:t xml:space="preserve"> service and</w:t>
      </w:r>
      <w:r w:rsidR="00EB4642">
        <w:t xml:space="preserve"> </w:t>
      </w:r>
      <w:r w:rsidRPr="00EB4642">
        <w:t>once it is created you need to map it in server-</w:t>
      </w:r>
      <w:proofErr w:type="spellStart"/>
      <w:proofErr w:type="gramStart"/>
      <w:r w:rsidRPr="00EB4642">
        <w:t>config.wsdd</w:t>
      </w:r>
      <w:proofErr w:type="spellEnd"/>
      <w:proofErr w:type="gramEnd"/>
      <w:r w:rsidRPr="00EB4642">
        <w:t>.</w:t>
      </w:r>
    </w:p>
    <w:p w:rsidR="00904F9D" w:rsidRPr="00904F9D" w:rsidRDefault="00904F9D" w:rsidP="00F97655">
      <w:pPr>
        <w:ind w:left="720"/>
        <w:rPr>
          <w:rFonts w:ascii="Times New Roman" w:hAnsi="Times New Roman" w:cs="Times New Roman"/>
          <w:sz w:val="28"/>
          <w:szCs w:val="28"/>
        </w:rPr>
      </w:pPr>
    </w:p>
    <w:p w:rsidR="00F97655" w:rsidRPr="00EB4642" w:rsidRDefault="00F97655" w:rsidP="006A2B8D">
      <w:pPr>
        <w:pStyle w:val="ListParagraph"/>
      </w:pPr>
      <w:r w:rsidRPr="00EB4642">
        <w:t xml:space="preserve">These are few </w:t>
      </w:r>
      <w:proofErr w:type="spellStart"/>
      <w:r w:rsidRPr="00EB4642">
        <w:t>wsdl</w:t>
      </w:r>
      <w:proofErr w:type="spellEnd"/>
      <w:r w:rsidRPr="00EB4642">
        <w:t xml:space="preserve"> service classes</w:t>
      </w:r>
    </w:p>
    <w:p w:rsidR="00F97655" w:rsidRPr="00EB4642" w:rsidRDefault="00F97655" w:rsidP="009021EC">
      <w:pPr>
        <w:pStyle w:val="ListParagraph"/>
        <w:numPr>
          <w:ilvl w:val="0"/>
          <w:numId w:val="44"/>
        </w:numPr>
      </w:pPr>
      <w:r w:rsidRPr="00EB4642">
        <w:t>GetFormNotificationService</w:t>
      </w:r>
    </w:p>
    <w:p w:rsidR="00F97655" w:rsidRPr="00EB4642" w:rsidRDefault="00F97655" w:rsidP="009021EC">
      <w:pPr>
        <w:pStyle w:val="ListParagraph"/>
        <w:numPr>
          <w:ilvl w:val="0"/>
          <w:numId w:val="44"/>
        </w:numPr>
      </w:pPr>
      <w:r w:rsidRPr="00EB4642">
        <w:t>ViewFormNotificationService</w:t>
      </w:r>
    </w:p>
    <w:p w:rsidR="00F97655" w:rsidRPr="00EB4642" w:rsidRDefault="00F97655" w:rsidP="009021EC">
      <w:pPr>
        <w:pStyle w:val="ListParagraph"/>
        <w:numPr>
          <w:ilvl w:val="0"/>
          <w:numId w:val="44"/>
        </w:numPr>
      </w:pPr>
      <w:proofErr w:type="spellStart"/>
      <w:r w:rsidRPr="00EB4642">
        <w:t>BPMNotifcationService</w:t>
      </w:r>
      <w:proofErr w:type="spellEnd"/>
    </w:p>
    <w:p w:rsidR="00F97655" w:rsidRPr="00EB4642" w:rsidRDefault="00F97655" w:rsidP="009021EC">
      <w:pPr>
        <w:pStyle w:val="ListParagraph"/>
        <w:numPr>
          <w:ilvl w:val="0"/>
          <w:numId w:val="44"/>
        </w:numPr>
      </w:pPr>
      <w:proofErr w:type="spellStart"/>
      <w:r w:rsidRPr="00EB4642">
        <w:t>SaveFormNotificationService</w:t>
      </w:r>
      <w:proofErr w:type="spellEnd"/>
    </w:p>
    <w:p w:rsidR="00F97655" w:rsidRPr="00904F9D" w:rsidRDefault="00F97655" w:rsidP="00F97655">
      <w:pPr>
        <w:ind w:left="720" w:hanging="360"/>
        <w:rPr>
          <w:rFonts w:ascii="Times New Roman" w:hAnsi="Times New Roman" w:cs="Times New Roman"/>
          <w:sz w:val="28"/>
          <w:szCs w:val="28"/>
        </w:rPr>
      </w:pPr>
    </w:p>
    <w:p w:rsidR="00F97655" w:rsidRPr="00904F9D" w:rsidRDefault="00F97655" w:rsidP="006A2B8D">
      <w:pPr>
        <w:pStyle w:val="ListParagraph"/>
      </w:pPr>
      <w:r w:rsidRPr="00904F9D">
        <w:t>Getting the data in the form of json content from BPM and displaying it in html form in MHM</w:t>
      </w:r>
      <w:r w:rsidR="00904F9D">
        <w:t xml:space="preserve">. </w:t>
      </w:r>
      <w:r w:rsidR="00904F9D" w:rsidRPr="00904F9D">
        <w:t>O</w:t>
      </w:r>
      <w:r w:rsidRPr="00904F9D">
        <w:t xml:space="preserve">nce the form is submitted then it </w:t>
      </w:r>
      <w:r w:rsidR="00904F9D" w:rsidRPr="00904F9D">
        <w:t>gets</w:t>
      </w:r>
      <w:r w:rsidRPr="00904F9D">
        <w:t xml:space="preserve"> saved in the form of json content in notification</w:t>
      </w:r>
      <w:r w:rsidR="00904F9D" w:rsidRPr="00904F9D">
        <w:t xml:space="preserve"> table.</w:t>
      </w:r>
    </w:p>
    <w:p w:rsidR="00F97655" w:rsidRPr="00904F9D" w:rsidRDefault="00F97655" w:rsidP="006A2B8D">
      <w:pPr>
        <w:pStyle w:val="ListParagraph"/>
      </w:pPr>
      <w:r w:rsidRPr="00904F9D">
        <w:t>Mobile app configuration</w:t>
      </w:r>
      <w:r w:rsidR="00EB4642">
        <w:t xml:space="preserve"> - C</w:t>
      </w:r>
      <w:r w:rsidR="00EB4642" w:rsidRPr="00904F9D">
        <w:t xml:space="preserve">ordova platform - </w:t>
      </w:r>
      <w:r w:rsidR="00EB4642">
        <w:t>B</w:t>
      </w:r>
      <w:r w:rsidR="00EB4642" w:rsidRPr="00904F9D">
        <w:t>ackbone.js</w:t>
      </w:r>
    </w:p>
    <w:p w:rsidR="00F97655" w:rsidRDefault="00F97655" w:rsidP="006A2B8D">
      <w:pPr>
        <w:pStyle w:val="ListParagraph"/>
      </w:pPr>
      <w:r w:rsidRPr="00904F9D">
        <w:t>nodal subset - PUSH notification functionality</w:t>
      </w:r>
    </w:p>
    <w:p w:rsidR="00EC174B" w:rsidRPr="00EB4642" w:rsidRDefault="00EC174B" w:rsidP="006A2B8D">
      <w:pPr>
        <w:pStyle w:val="ListParagraph"/>
      </w:pPr>
      <w:r>
        <w:t>Mobile App setup within Eclipse for testing purpose</w:t>
      </w:r>
    </w:p>
    <w:p w:rsidR="00F97655" w:rsidRPr="007C628A" w:rsidRDefault="00F97655" w:rsidP="00F97655">
      <w:pPr>
        <w:ind w:left="720" w:hanging="360"/>
      </w:pPr>
    </w:p>
    <w:p w:rsidR="00965166" w:rsidRDefault="00965166" w:rsidP="00EF255B">
      <w:pPr>
        <w:rPr>
          <w:rFonts w:ascii="Times New Roman" w:hAnsi="Times New Roman" w:cs="Times New Roman"/>
          <w:sz w:val="28"/>
          <w:szCs w:val="28"/>
        </w:rPr>
      </w:pPr>
    </w:p>
    <w:p w:rsidR="00D44143" w:rsidRDefault="00D44143" w:rsidP="00EF255B">
      <w:pPr>
        <w:rPr>
          <w:rFonts w:ascii="Times New Roman" w:hAnsi="Times New Roman" w:cs="Times New Roman"/>
          <w:sz w:val="36"/>
          <w:szCs w:val="36"/>
        </w:rPr>
      </w:pPr>
    </w:p>
    <w:p w:rsidR="00D44143" w:rsidRDefault="00D44143" w:rsidP="00EF255B">
      <w:pPr>
        <w:rPr>
          <w:rFonts w:ascii="Times New Roman" w:hAnsi="Times New Roman" w:cs="Times New Roman"/>
          <w:sz w:val="36"/>
          <w:szCs w:val="36"/>
        </w:rPr>
      </w:pPr>
    </w:p>
    <w:p w:rsidR="00D44143" w:rsidRDefault="00D44143" w:rsidP="00EF255B">
      <w:pPr>
        <w:rPr>
          <w:rFonts w:ascii="Times New Roman" w:hAnsi="Times New Roman" w:cs="Times New Roman"/>
          <w:sz w:val="36"/>
          <w:szCs w:val="36"/>
        </w:rPr>
      </w:pPr>
    </w:p>
    <w:p w:rsidR="00D44143" w:rsidRDefault="00D44143" w:rsidP="00EF255B">
      <w:pPr>
        <w:rPr>
          <w:rFonts w:ascii="Times New Roman" w:hAnsi="Times New Roman" w:cs="Times New Roman"/>
          <w:sz w:val="36"/>
          <w:szCs w:val="36"/>
        </w:rPr>
      </w:pPr>
    </w:p>
    <w:p w:rsidR="00EF255B" w:rsidRDefault="00C6290E" w:rsidP="00EF255B">
      <w:pPr>
        <w:rPr>
          <w:rFonts w:ascii="Times New Roman" w:hAnsi="Times New Roman" w:cs="Times New Roman"/>
          <w:sz w:val="36"/>
          <w:szCs w:val="36"/>
        </w:rPr>
      </w:pPr>
      <w:bookmarkStart w:id="0" w:name="_GoBack"/>
      <w:bookmarkEnd w:id="0"/>
      <w:r>
        <w:rPr>
          <w:rFonts w:ascii="Times New Roman" w:hAnsi="Times New Roman" w:cs="Times New Roman"/>
          <w:sz w:val="36"/>
          <w:szCs w:val="36"/>
        </w:rPr>
        <w:lastRenderedPageBreak/>
        <w:t>MHM</w:t>
      </w:r>
      <w:r w:rsidR="00EF255B" w:rsidRPr="002B0071">
        <w:rPr>
          <w:rFonts w:ascii="Times New Roman" w:hAnsi="Times New Roman" w:cs="Times New Roman"/>
          <w:sz w:val="36"/>
          <w:szCs w:val="36"/>
        </w:rPr>
        <w:t xml:space="preserve"> application</w:t>
      </w:r>
      <w:r w:rsidR="00C072FB">
        <w:rPr>
          <w:rFonts w:ascii="Times New Roman" w:hAnsi="Times New Roman" w:cs="Times New Roman"/>
          <w:sz w:val="36"/>
          <w:szCs w:val="36"/>
        </w:rPr>
        <w:t xml:space="preserve"> </w:t>
      </w:r>
      <w:proofErr w:type="spellStart"/>
      <w:r w:rsidR="00C072FB">
        <w:rPr>
          <w:rFonts w:ascii="Times New Roman" w:hAnsi="Times New Roman" w:cs="Times New Roman"/>
          <w:sz w:val="36"/>
          <w:szCs w:val="36"/>
        </w:rPr>
        <w:t>urls</w:t>
      </w:r>
      <w:proofErr w:type="spellEnd"/>
      <w:r w:rsidR="00EF255B" w:rsidRPr="002B0071">
        <w:rPr>
          <w:rFonts w:ascii="Times New Roman" w:hAnsi="Times New Roman" w:cs="Times New Roman"/>
          <w:sz w:val="36"/>
          <w:szCs w:val="36"/>
        </w:rPr>
        <w:t>, server and DB details</w:t>
      </w:r>
    </w:p>
    <w:p w:rsidR="00BE7F03" w:rsidRDefault="00BE7F03" w:rsidP="00EF255B">
      <w:pPr>
        <w:rPr>
          <w:rFonts w:ascii="Times New Roman" w:hAnsi="Times New Roman" w:cs="Times New Roman"/>
          <w:sz w:val="36"/>
          <w:szCs w:val="36"/>
        </w:rPr>
      </w:pPr>
    </w:p>
    <w:p w:rsidR="00BE7F03" w:rsidRPr="00BE7F03" w:rsidRDefault="00BE7F03" w:rsidP="00EF255B">
      <w:pPr>
        <w:rPr>
          <w:rFonts w:ascii="Times New Roman" w:hAnsi="Times New Roman" w:cs="Times New Roman"/>
          <w:sz w:val="28"/>
          <w:szCs w:val="28"/>
        </w:rPr>
      </w:pPr>
      <w:r w:rsidRPr="00E918E4">
        <w:rPr>
          <w:rFonts w:ascii="Times New Roman" w:hAnsi="Times New Roman" w:cs="Times New Roman"/>
          <w:sz w:val="28"/>
          <w:szCs w:val="28"/>
        </w:rPr>
        <w:t>Application URL</w:t>
      </w:r>
      <w:r w:rsidR="0085645A">
        <w:rPr>
          <w:rFonts w:ascii="Times New Roman" w:hAnsi="Times New Roman" w:cs="Times New Roman"/>
          <w:sz w:val="28"/>
          <w:szCs w:val="28"/>
        </w:rPr>
        <w:t>s</w:t>
      </w:r>
    </w:p>
    <w:p w:rsidR="00BE7F03" w:rsidRDefault="00BE7F03" w:rsidP="00EF255B">
      <w:pPr>
        <w:rPr>
          <w:rFonts w:ascii="Times New Roman" w:hAnsi="Times New Roman" w:cs="Times New Roman"/>
          <w:sz w:val="36"/>
          <w:szCs w:val="36"/>
        </w:rPr>
      </w:pPr>
    </w:p>
    <w:tbl>
      <w:tblPr>
        <w:tblStyle w:val="TableGrid"/>
        <w:tblW w:w="9709" w:type="dxa"/>
        <w:tblLook w:val="04A0" w:firstRow="1" w:lastRow="0" w:firstColumn="1" w:lastColumn="0" w:noHBand="0" w:noVBand="1"/>
      </w:tblPr>
      <w:tblGrid>
        <w:gridCol w:w="4975"/>
        <w:gridCol w:w="5194"/>
      </w:tblGrid>
      <w:tr w:rsidR="00BE7F03" w:rsidTr="00BE7F03">
        <w:trPr>
          <w:trHeight w:val="648"/>
        </w:trPr>
        <w:tc>
          <w:tcPr>
            <w:tcW w:w="5228" w:type="dxa"/>
          </w:tcPr>
          <w:p w:rsidR="00BE7F03" w:rsidRPr="00BE7F03" w:rsidRDefault="00BE7F03" w:rsidP="00EF255B">
            <w:pPr>
              <w:rPr>
                <w:rFonts w:ascii="Times New Roman" w:hAnsi="Times New Roman" w:cs="Times New Roman"/>
                <w:sz w:val="28"/>
                <w:szCs w:val="28"/>
              </w:rPr>
            </w:pPr>
            <w:bookmarkStart w:id="1" w:name="_Hlk114401884"/>
            <w:r w:rsidRPr="00BE7F03">
              <w:rPr>
                <w:rFonts w:ascii="Times New Roman" w:hAnsi="Times New Roman" w:cs="Times New Roman"/>
                <w:sz w:val="28"/>
                <w:szCs w:val="28"/>
              </w:rPr>
              <w:t>PROD</w:t>
            </w:r>
          </w:p>
        </w:tc>
        <w:tc>
          <w:tcPr>
            <w:tcW w:w="4481" w:type="dxa"/>
          </w:tcPr>
          <w:p w:rsidR="00BE7F03" w:rsidRPr="00BE7F03" w:rsidRDefault="00BE7F03" w:rsidP="00EF255B">
            <w:pPr>
              <w:rPr>
                <w:rFonts w:ascii="Times New Roman" w:hAnsi="Times New Roman" w:cs="Times New Roman"/>
                <w:sz w:val="28"/>
                <w:szCs w:val="28"/>
              </w:rPr>
            </w:pPr>
            <w:r w:rsidRPr="00BE7F03">
              <w:rPr>
                <w:rFonts w:ascii="Times New Roman" w:hAnsi="Times New Roman" w:cs="Times New Roman"/>
                <w:sz w:val="28"/>
                <w:szCs w:val="28"/>
              </w:rPr>
              <w:t>UAT</w:t>
            </w:r>
          </w:p>
        </w:tc>
      </w:tr>
      <w:tr w:rsidR="00BE7F03" w:rsidTr="00BE7F03">
        <w:trPr>
          <w:trHeight w:val="994"/>
        </w:trPr>
        <w:tc>
          <w:tcPr>
            <w:tcW w:w="5228" w:type="dxa"/>
          </w:tcPr>
          <w:p w:rsidR="00BE7F03" w:rsidRDefault="00C6290E" w:rsidP="00EF255B">
            <w:pPr>
              <w:rPr>
                <w:rFonts w:ascii="Times New Roman" w:hAnsi="Times New Roman" w:cs="Times New Roman"/>
                <w:sz w:val="36"/>
                <w:szCs w:val="36"/>
              </w:rPr>
            </w:pPr>
            <w:r w:rsidRPr="00C6290E">
              <w:rPr>
                <w:rFonts w:ascii="Times New Roman" w:hAnsi="Times New Roman" w:cs="Times New Roman"/>
                <w:sz w:val="28"/>
                <w:szCs w:val="28"/>
              </w:rPr>
              <w:t>https://mhmessenger.malaysiaairlines.com</w:t>
            </w:r>
          </w:p>
        </w:tc>
        <w:tc>
          <w:tcPr>
            <w:tcW w:w="4481" w:type="dxa"/>
          </w:tcPr>
          <w:p w:rsidR="00BE7F03" w:rsidRDefault="00C6290E" w:rsidP="00EF255B">
            <w:pPr>
              <w:rPr>
                <w:rFonts w:ascii="Times New Roman" w:hAnsi="Times New Roman" w:cs="Times New Roman"/>
                <w:sz w:val="36"/>
                <w:szCs w:val="36"/>
              </w:rPr>
            </w:pPr>
            <w:r w:rsidRPr="00C6290E">
              <w:rPr>
                <w:rFonts w:ascii="Times New Roman" w:hAnsi="Times New Roman" w:cs="Times New Roman"/>
                <w:sz w:val="28"/>
                <w:szCs w:val="28"/>
              </w:rPr>
              <w:t>http://3mobapp.mas.net:8080/mhmessenger/</w:t>
            </w:r>
          </w:p>
        </w:tc>
      </w:tr>
      <w:bookmarkEnd w:id="1"/>
    </w:tbl>
    <w:p w:rsidR="00BE7F03" w:rsidRPr="002B0071" w:rsidRDefault="00BE7F03" w:rsidP="00EF255B">
      <w:pPr>
        <w:rPr>
          <w:rFonts w:ascii="Times New Roman" w:hAnsi="Times New Roman" w:cs="Times New Roman"/>
          <w:sz w:val="36"/>
          <w:szCs w:val="36"/>
        </w:rPr>
      </w:pPr>
    </w:p>
    <w:p w:rsidR="00EF255B" w:rsidRPr="00E918E4" w:rsidRDefault="00EF255B" w:rsidP="00EF255B">
      <w:pPr>
        <w:rPr>
          <w:rFonts w:ascii="Times New Roman" w:hAnsi="Times New Roman" w:cs="Times New Roman"/>
          <w:sz w:val="28"/>
          <w:szCs w:val="28"/>
        </w:rPr>
      </w:pPr>
    </w:p>
    <w:p w:rsidR="00EF255B" w:rsidRDefault="00EF255B" w:rsidP="00EF255B">
      <w:pPr>
        <w:rPr>
          <w:rFonts w:ascii="Times New Roman" w:hAnsi="Times New Roman" w:cs="Times New Roman"/>
          <w:sz w:val="28"/>
          <w:szCs w:val="28"/>
        </w:rPr>
      </w:pPr>
      <w:r w:rsidRPr="00E918E4">
        <w:rPr>
          <w:rFonts w:ascii="Times New Roman" w:hAnsi="Times New Roman" w:cs="Times New Roman"/>
          <w:sz w:val="28"/>
          <w:szCs w:val="28"/>
        </w:rPr>
        <w:t xml:space="preserve">Server details </w:t>
      </w:r>
    </w:p>
    <w:p w:rsidR="00BE7F03" w:rsidRDefault="00BE7F03" w:rsidP="00EF255B">
      <w:pPr>
        <w:rPr>
          <w:rFonts w:ascii="Times New Roman" w:hAnsi="Times New Roman" w:cs="Times New Roman"/>
          <w:sz w:val="28"/>
          <w:szCs w:val="28"/>
        </w:rPr>
      </w:pPr>
    </w:p>
    <w:tbl>
      <w:tblPr>
        <w:tblStyle w:val="TableGrid"/>
        <w:tblW w:w="10259" w:type="dxa"/>
        <w:tblLook w:val="04A0" w:firstRow="1" w:lastRow="0" w:firstColumn="1" w:lastColumn="0" w:noHBand="0" w:noVBand="1"/>
      </w:tblPr>
      <w:tblGrid>
        <w:gridCol w:w="5035"/>
        <w:gridCol w:w="5224"/>
      </w:tblGrid>
      <w:tr w:rsidR="00BE7F03" w:rsidTr="00C6290E">
        <w:trPr>
          <w:trHeight w:val="628"/>
        </w:trPr>
        <w:tc>
          <w:tcPr>
            <w:tcW w:w="5035" w:type="dxa"/>
          </w:tcPr>
          <w:p w:rsidR="00BE7F03" w:rsidRPr="00BE7F03" w:rsidRDefault="00BE7F03" w:rsidP="007220FD">
            <w:pPr>
              <w:rPr>
                <w:rFonts w:ascii="Times New Roman" w:hAnsi="Times New Roman" w:cs="Times New Roman"/>
                <w:sz w:val="28"/>
                <w:szCs w:val="28"/>
              </w:rPr>
            </w:pPr>
            <w:r w:rsidRPr="00BE7F03">
              <w:rPr>
                <w:rFonts w:ascii="Times New Roman" w:hAnsi="Times New Roman" w:cs="Times New Roman"/>
                <w:sz w:val="28"/>
                <w:szCs w:val="28"/>
              </w:rPr>
              <w:t>PROD</w:t>
            </w:r>
          </w:p>
        </w:tc>
        <w:tc>
          <w:tcPr>
            <w:tcW w:w="5224" w:type="dxa"/>
          </w:tcPr>
          <w:p w:rsidR="00BE7F03" w:rsidRPr="00BE7F03" w:rsidRDefault="00BE7F03" w:rsidP="007220FD">
            <w:pPr>
              <w:rPr>
                <w:rFonts w:ascii="Times New Roman" w:hAnsi="Times New Roman" w:cs="Times New Roman"/>
                <w:sz w:val="28"/>
                <w:szCs w:val="28"/>
              </w:rPr>
            </w:pPr>
            <w:r w:rsidRPr="00BE7F03">
              <w:rPr>
                <w:rFonts w:ascii="Times New Roman" w:hAnsi="Times New Roman" w:cs="Times New Roman"/>
                <w:sz w:val="28"/>
                <w:szCs w:val="28"/>
              </w:rPr>
              <w:t>UAT</w:t>
            </w:r>
          </w:p>
        </w:tc>
      </w:tr>
      <w:tr w:rsidR="00BE7F03" w:rsidTr="00C6290E">
        <w:trPr>
          <w:trHeight w:val="964"/>
        </w:trPr>
        <w:tc>
          <w:tcPr>
            <w:tcW w:w="5035" w:type="dxa"/>
          </w:tcPr>
          <w:p w:rsidR="00BE7F03" w:rsidRDefault="00C6290E" w:rsidP="007220FD">
            <w:pPr>
              <w:rPr>
                <w:rFonts w:ascii="Times New Roman" w:hAnsi="Times New Roman" w:cs="Times New Roman"/>
                <w:sz w:val="36"/>
                <w:szCs w:val="36"/>
              </w:rPr>
            </w:pPr>
            <w:r w:rsidRPr="00C6290E">
              <w:rPr>
                <w:rFonts w:ascii="Times New Roman" w:hAnsi="Times New Roman" w:cs="Times New Roman"/>
                <w:sz w:val="28"/>
                <w:szCs w:val="28"/>
              </w:rPr>
              <w:t>MASG-1MOBAPP1</w:t>
            </w:r>
          </w:p>
        </w:tc>
        <w:tc>
          <w:tcPr>
            <w:tcW w:w="5224" w:type="dxa"/>
          </w:tcPr>
          <w:p w:rsidR="00BE7F03" w:rsidRDefault="00C6290E" w:rsidP="007220FD">
            <w:pPr>
              <w:rPr>
                <w:rFonts w:ascii="Times New Roman" w:hAnsi="Times New Roman" w:cs="Times New Roman"/>
                <w:sz w:val="36"/>
                <w:szCs w:val="36"/>
              </w:rPr>
            </w:pPr>
            <w:r w:rsidRPr="00C6290E">
              <w:rPr>
                <w:rFonts w:ascii="Times New Roman" w:hAnsi="Times New Roman" w:cs="Times New Roman"/>
                <w:sz w:val="28"/>
                <w:szCs w:val="28"/>
              </w:rPr>
              <w:t>MASG-3MOBAPP-LX</w:t>
            </w:r>
          </w:p>
        </w:tc>
      </w:tr>
    </w:tbl>
    <w:p w:rsidR="00BE7F03" w:rsidRPr="00E918E4" w:rsidRDefault="00BE7F03" w:rsidP="00EF255B">
      <w:pPr>
        <w:rPr>
          <w:rFonts w:ascii="Times New Roman" w:hAnsi="Times New Roman" w:cs="Times New Roman"/>
          <w:sz w:val="28"/>
          <w:szCs w:val="28"/>
        </w:rPr>
      </w:pPr>
    </w:p>
    <w:p w:rsidR="00EF255B" w:rsidRPr="00E918E4" w:rsidRDefault="00EF255B" w:rsidP="00EF255B">
      <w:pPr>
        <w:rPr>
          <w:rFonts w:ascii="Times New Roman" w:hAnsi="Times New Roman" w:cs="Times New Roman"/>
          <w:sz w:val="28"/>
          <w:szCs w:val="28"/>
        </w:rPr>
      </w:pPr>
    </w:p>
    <w:p w:rsidR="00EF255B" w:rsidRDefault="00EF255B" w:rsidP="00EF255B">
      <w:pPr>
        <w:rPr>
          <w:rFonts w:ascii="Times New Roman" w:hAnsi="Times New Roman" w:cs="Times New Roman"/>
          <w:sz w:val="28"/>
          <w:szCs w:val="28"/>
        </w:rPr>
      </w:pPr>
      <w:r w:rsidRPr="00E918E4">
        <w:rPr>
          <w:rFonts w:ascii="Times New Roman" w:hAnsi="Times New Roman" w:cs="Times New Roman"/>
          <w:sz w:val="28"/>
          <w:szCs w:val="28"/>
        </w:rPr>
        <w:t>UAT Deploymanager</w:t>
      </w:r>
      <w:r w:rsidR="00F365F2">
        <w:rPr>
          <w:rFonts w:ascii="Times New Roman" w:hAnsi="Times New Roman" w:cs="Times New Roman"/>
          <w:sz w:val="28"/>
          <w:szCs w:val="28"/>
        </w:rPr>
        <w:t xml:space="preserve"> details</w:t>
      </w:r>
    </w:p>
    <w:p w:rsidR="00BE7F03" w:rsidRDefault="00BE7F03" w:rsidP="00EF255B">
      <w:pPr>
        <w:rPr>
          <w:rFonts w:ascii="Times New Roman" w:hAnsi="Times New Roman" w:cs="Times New Roman"/>
          <w:sz w:val="28"/>
          <w:szCs w:val="28"/>
        </w:rPr>
      </w:pPr>
    </w:p>
    <w:tbl>
      <w:tblPr>
        <w:tblStyle w:val="TableGrid"/>
        <w:tblW w:w="10219" w:type="dxa"/>
        <w:tblLook w:val="04A0" w:firstRow="1" w:lastRow="0" w:firstColumn="1" w:lastColumn="0" w:noHBand="0" w:noVBand="1"/>
      </w:tblPr>
      <w:tblGrid>
        <w:gridCol w:w="10219"/>
      </w:tblGrid>
      <w:tr w:rsidR="00F365F2" w:rsidTr="00305E0D">
        <w:trPr>
          <w:trHeight w:val="1319"/>
        </w:trPr>
        <w:tc>
          <w:tcPr>
            <w:tcW w:w="10219" w:type="dxa"/>
          </w:tcPr>
          <w:p w:rsidR="00156E90" w:rsidRPr="00156E90" w:rsidRDefault="00156E90" w:rsidP="00156E90">
            <w:pPr>
              <w:rPr>
                <w:rFonts w:ascii="Times New Roman" w:hAnsi="Times New Roman" w:cs="Times New Roman"/>
                <w:sz w:val="28"/>
                <w:szCs w:val="28"/>
              </w:rPr>
            </w:pPr>
            <w:r w:rsidRPr="00156E90">
              <w:rPr>
                <w:rFonts w:ascii="Times New Roman" w:hAnsi="Times New Roman" w:cs="Times New Roman"/>
                <w:sz w:val="28"/>
                <w:szCs w:val="28"/>
              </w:rPr>
              <w:t>Link: http://3mobapp.mas.net:8080/Deploymanager/html</w:t>
            </w:r>
          </w:p>
          <w:p w:rsidR="00156E90" w:rsidRPr="00156E90" w:rsidRDefault="00156E90" w:rsidP="00156E90">
            <w:pPr>
              <w:rPr>
                <w:rFonts w:ascii="Times New Roman" w:hAnsi="Times New Roman" w:cs="Times New Roman"/>
                <w:sz w:val="28"/>
                <w:szCs w:val="28"/>
              </w:rPr>
            </w:pPr>
            <w:r w:rsidRPr="00156E90">
              <w:rPr>
                <w:rFonts w:ascii="Times New Roman" w:hAnsi="Times New Roman" w:cs="Times New Roman"/>
                <w:sz w:val="28"/>
                <w:szCs w:val="28"/>
              </w:rPr>
              <w:t xml:space="preserve">Username: </w:t>
            </w:r>
            <w:proofErr w:type="spellStart"/>
            <w:r w:rsidRPr="00156E90">
              <w:rPr>
                <w:rFonts w:ascii="Times New Roman" w:hAnsi="Times New Roman" w:cs="Times New Roman"/>
                <w:sz w:val="28"/>
                <w:szCs w:val="28"/>
              </w:rPr>
              <w:t>tomcatusr</w:t>
            </w:r>
            <w:proofErr w:type="spellEnd"/>
          </w:p>
          <w:p w:rsidR="00F365F2" w:rsidRDefault="00156E90" w:rsidP="00156E90">
            <w:pPr>
              <w:rPr>
                <w:rFonts w:ascii="Times New Roman" w:hAnsi="Times New Roman" w:cs="Times New Roman"/>
                <w:sz w:val="28"/>
                <w:szCs w:val="28"/>
              </w:rPr>
            </w:pPr>
            <w:r w:rsidRPr="00156E90">
              <w:rPr>
                <w:rFonts w:ascii="Times New Roman" w:hAnsi="Times New Roman" w:cs="Times New Roman"/>
                <w:sz w:val="28"/>
                <w:szCs w:val="28"/>
              </w:rPr>
              <w:t>Password: MN7XwPFd</w:t>
            </w:r>
          </w:p>
        </w:tc>
      </w:tr>
    </w:tbl>
    <w:p w:rsidR="00EF255B" w:rsidRPr="00E918E4" w:rsidRDefault="00EF255B" w:rsidP="00EF255B">
      <w:pPr>
        <w:rPr>
          <w:rFonts w:ascii="Times New Roman" w:hAnsi="Times New Roman" w:cs="Times New Roman"/>
          <w:sz w:val="28"/>
          <w:szCs w:val="28"/>
        </w:rPr>
      </w:pPr>
    </w:p>
    <w:p w:rsidR="00EF255B" w:rsidRPr="00E918E4" w:rsidRDefault="00EF255B" w:rsidP="00EF255B">
      <w:pPr>
        <w:rPr>
          <w:rFonts w:ascii="Times New Roman" w:hAnsi="Times New Roman" w:cs="Times New Roman"/>
          <w:sz w:val="28"/>
          <w:szCs w:val="28"/>
        </w:rPr>
      </w:pPr>
    </w:p>
    <w:p w:rsidR="00EF255B" w:rsidRDefault="00EF255B" w:rsidP="00EF255B">
      <w:pPr>
        <w:rPr>
          <w:rFonts w:ascii="Times New Roman" w:hAnsi="Times New Roman" w:cs="Times New Roman"/>
          <w:sz w:val="28"/>
          <w:szCs w:val="28"/>
        </w:rPr>
      </w:pPr>
      <w:r w:rsidRPr="00E918E4">
        <w:rPr>
          <w:rFonts w:ascii="Times New Roman" w:hAnsi="Times New Roman" w:cs="Times New Roman"/>
          <w:sz w:val="28"/>
          <w:szCs w:val="28"/>
        </w:rPr>
        <w:t>DB details</w:t>
      </w:r>
    </w:p>
    <w:p w:rsidR="00856B2B" w:rsidRDefault="00856B2B" w:rsidP="00EF255B">
      <w:pPr>
        <w:rPr>
          <w:rFonts w:ascii="Times New Roman" w:hAnsi="Times New Roman" w:cs="Times New Roman"/>
          <w:sz w:val="28"/>
          <w:szCs w:val="28"/>
        </w:rPr>
      </w:pPr>
    </w:p>
    <w:tbl>
      <w:tblPr>
        <w:tblStyle w:val="TableGrid"/>
        <w:tblW w:w="10259" w:type="dxa"/>
        <w:tblLook w:val="04A0" w:firstRow="1" w:lastRow="0" w:firstColumn="1" w:lastColumn="0" w:noHBand="0" w:noVBand="1"/>
      </w:tblPr>
      <w:tblGrid>
        <w:gridCol w:w="5305"/>
        <w:gridCol w:w="4954"/>
      </w:tblGrid>
      <w:tr w:rsidR="00856B2B" w:rsidTr="00156E90">
        <w:trPr>
          <w:trHeight w:val="628"/>
        </w:trPr>
        <w:tc>
          <w:tcPr>
            <w:tcW w:w="5305" w:type="dxa"/>
          </w:tcPr>
          <w:p w:rsidR="00856B2B" w:rsidRPr="00BE7F03" w:rsidRDefault="00856B2B" w:rsidP="007220FD">
            <w:pPr>
              <w:rPr>
                <w:rFonts w:ascii="Times New Roman" w:hAnsi="Times New Roman" w:cs="Times New Roman"/>
                <w:sz w:val="28"/>
                <w:szCs w:val="28"/>
              </w:rPr>
            </w:pPr>
            <w:r w:rsidRPr="00BE7F03">
              <w:rPr>
                <w:rFonts w:ascii="Times New Roman" w:hAnsi="Times New Roman" w:cs="Times New Roman"/>
                <w:sz w:val="28"/>
                <w:szCs w:val="28"/>
              </w:rPr>
              <w:t>PROD</w:t>
            </w:r>
          </w:p>
        </w:tc>
        <w:tc>
          <w:tcPr>
            <w:tcW w:w="4954" w:type="dxa"/>
          </w:tcPr>
          <w:p w:rsidR="00856B2B" w:rsidRPr="00BE7F03" w:rsidRDefault="00856B2B" w:rsidP="007220FD">
            <w:pPr>
              <w:rPr>
                <w:rFonts w:ascii="Times New Roman" w:hAnsi="Times New Roman" w:cs="Times New Roman"/>
                <w:sz w:val="28"/>
                <w:szCs w:val="28"/>
              </w:rPr>
            </w:pPr>
            <w:r w:rsidRPr="00BE7F03">
              <w:rPr>
                <w:rFonts w:ascii="Times New Roman" w:hAnsi="Times New Roman" w:cs="Times New Roman"/>
                <w:sz w:val="28"/>
                <w:szCs w:val="28"/>
              </w:rPr>
              <w:t>UAT</w:t>
            </w:r>
          </w:p>
        </w:tc>
      </w:tr>
      <w:tr w:rsidR="00856B2B" w:rsidTr="00156E90">
        <w:trPr>
          <w:trHeight w:val="964"/>
        </w:trPr>
        <w:tc>
          <w:tcPr>
            <w:tcW w:w="5305" w:type="dxa"/>
          </w:tcPr>
          <w:p w:rsidR="00156E90" w:rsidRPr="00156E90" w:rsidRDefault="00156E90" w:rsidP="00156E90">
            <w:pPr>
              <w:rPr>
                <w:rFonts w:ascii="Times New Roman" w:hAnsi="Times New Roman" w:cs="Times New Roman"/>
                <w:sz w:val="28"/>
                <w:szCs w:val="28"/>
              </w:rPr>
            </w:pPr>
            <w:r w:rsidRPr="00156E90">
              <w:rPr>
                <w:rFonts w:ascii="Times New Roman" w:hAnsi="Times New Roman" w:cs="Times New Roman"/>
                <w:sz w:val="28"/>
                <w:szCs w:val="28"/>
              </w:rPr>
              <w:t xml:space="preserve">Server - MASG-1MOBDB1 </w:t>
            </w:r>
          </w:p>
          <w:p w:rsidR="00156E90" w:rsidRPr="00156E90" w:rsidRDefault="00156E90" w:rsidP="00156E90">
            <w:pPr>
              <w:rPr>
                <w:rFonts w:ascii="Times New Roman" w:hAnsi="Times New Roman" w:cs="Times New Roman"/>
                <w:sz w:val="28"/>
                <w:szCs w:val="28"/>
              </w:rPr>
            </w:pPr>
            <w:r w:rsidRPr="00156E90">
              <w:rPr>
                <w:rFonts w:ascii="Times New Roman" w:hAnsi="Times New Roman" w:cs="Times New Roman"/>
                <w:sz w:val="28"/>
                <w:szCs w:val="28"/>
              </w:rPr>
              <w:t>Database: MySQL</w:t>
            </w:r>
            <w:r w:rsidRPr="00156E90">
              <w:rPr>
                <w:rFonts w:ascii="Times New Roman" w:hAnsi="Times New Roman" w:cs="Times New Roman"/>
                <w:sz w:val="28"/>
                <w:szCs w:val="28"/>
              </w:rPr>
              <w:tab/>
            </w:r>
            <w:r w:rsidRPr="00156E90">
              <w:rPr>
                <w:rFonts w:ascii="Times New Roman" w:hAnsi="Times New Roman" w:cs="Times New Roman"/>
                <w:sz w:val="28"/>
                <w:szCs w:val="28"/>
              </w:rPr>
              <w:tab/>
              <w:t>Port: 3036</w:t>
            </w:r>
          </w:p>
          <w:p w:rsidR="00156E90" w:rsidRPr="00156E90" w:rsidRDefault="00156E90" w:rsidP="00156E90">
            <w:pPr>
              <w:rPr>
                <w:rFonts w:ascii="Times New Roman" w:hAnsi="Times New Roman" w:cs="Times New Roman"/>
                <w:sz w:val="28"/>
                <w:szCs w:val="28"/>
              </w:rPr>
            </w:pPr>
            <w:r w:rsidRPr="00156E90">
              <w:rPr>
                <w:rFonts w:ascii="Times New Roman" w:hAnsi="Times New Roman" w:cs="Times New Roman"/>
                <w:sz w:val="28"/>
                <w:szCs w:val="28"/>
              </w:rPr>
              <w:t xml:space="preserve">Username: </w:t>
            </w:r>
            <w:proofErr w:type="spellStart"/>
            <w:r w:rsidRPr="00156E90">
              <w:rPr>
                <w:rFonts w:ascii="Times New Roman" w:hAnsi="Times New Roman" w:cs="Times New Roman"/>
                <w:sz w:val="28"/>
                <w:szCs w:val="28"/>
              </w:rPr>
              <w:t>mobadm</w:t>
            </w:r>
            <w:proofErr w:type="spellEnd"/>
          </w:p>
          <w:p w:rsidR="00856B2B" w:rsidRDefault="00156E90" w:rsidP="00156E90">
            <w:pPr>
              <w:rPr>
                <w:rFonts w:ascii="Times New Roman" w:hAnsi="Times New Roman" w:cs="Times New Roman"/>
                <w:sz w:val="36"/>
                <w:szCs w:val="36"/>
              </w:rPr>
            </w:pPr>
            <w:r w:rsidRPr="00156E90">
              <w:rPr>
                <w:rFonts w:ascii="Times New Roman" w:hAnsi="Times New Roman" w:cs="Times New Roman"/>
                <w:sz w:val="28"/>
                <w:szCs w:val="28"/>
              </w:rPr>
              <w:t>Password: mobadm@456 (SSL certificates needed)</w:t>
            </w:r>
          </w:p>
        </w:tc>
        <w:tc>
          <w:tcPr>
            <w:tcW w:w="4954" w:type="dxa"/>
          </w:tcPr>
          <w:p w:rsidR="00156E90" w:rsidRPr="00156E90" w:rsidRDefault="00156E90" w:rsidP="00156E90">
            <w:pPr>
              <w:rPr>
                <w:rFonts w:ascii="Times New Roman" w:hAnsi="Times New Roman" w:cs="Times New Roman"/>
                <w:sz w:val="28"/>
                <w:szCs w:val="28"/>
              </w:rPr>
            </w:pPr>
            <w:r w:rsidRPr="00156E90">
              <w:rPr>
                <w:rFonts w:ascii="Times New Roman" w:hAnsi="Times New Roman" w:cs="Times New Roman"/>
                <w:sz w:val="28"/>
                <w:szCs w:val="28"/>
              </w:rPr>
              <w:t>Server - 10.221.14.12</w:t>
            </w:r>
          </w:p>
          <w:p w:rsidR="00156E90" w:rsidRPr="00156E90" w:rsidRDefault="00156E90" w:rsidP="00156E90">
            <w:pPr>
              <w:rPr>
                <w:rFonts w:ascii="Times New Roman" w:hAnsi="Times New Roman" w:cs="Times New Roman"/>
                <w:sz w:val="28"/>
                <w:szCs w:val="28"/>
              </w:rPr>
            </w:pPr>
            <w:r w:rsidRPr="00156E90">
              <w:rPr>
                <w:rFonts w:ascii="Times New Roman" w:hAnsi="Times New Roman" w:cs="Times New Roman"/>
                <w:sz w:val="28"/>
                <w:szCs w:val="28"/>
              </w:rPr>
              <w:t>Database: MySQL</w:t>
            </w:r>
            <w:r w:rsidRPr="00156E90">
              <w:rPr>
                <w:rFonts w:ascii="Times New Roman" w:hAnsi="Times New Roman" w:cs="Times New Roman"/>
                <w:sz w:val="28"/>
                <w:szCs w:val="28"/>
              </w:rPr>
              <w:tab/>
            </w:r>
            <w:r w:rsidRPr="00156E90">
              <w:rPr>
                <w:rFonts w:ascii="Times New Roman" w:hAnsi="Times New Roman" w:cs="Times New Roman"/>
                <w:sz w:val="28"/>
                <w:szCs w:val="28"/>
              </w:rPr>
              <w:tab/>
              <w:t>Port: 3036</w:t>
            </w:r>
          </w:p>
          <w:p w:rsidR="00156E90" w:rsidRPr="00156E90" w:rsidRDefault="00156E90" w:rsidP="00156E90">
            <w:pPr>
              <w:rPr>
                <w:rFonts w:ascii="Times New Roman" w:hAnsi="Times New Roman" w:cs="Times New Roman"/>
                <w:sz w:val="28"/>
                <w:szCs w:val="28"/>
              </w:rPr>
            </w:pPr>
            <w:r w:rsidRPr="00156E90">
              <w:rPr>
                <w:rFonts w:ascii="Times New Roman" w:hAnsi="Times New Roman" w:cs="Times New Roman"/>
                <w:sz w:val="28"/>
                <w:szCs w:val="28"/>
              </w:rPr>
              <w:t xml:space="preserve">Username: </w:t>
            </w:r>
            <w:proofErr w:type="spellStart"/>
            <w:r w:rsidRPr="00156E90">
              <w:rPr>
                <w:rFonts w:ascii="Times New Roman" w:hAnsi="Times New Roman" w:cs="Times New Roman"/>
                <w:sz w:val="28"/>
                <w:szCs w:val="28"/>
              </w:rPr>
              <w:t>srasadmin</w:t>
            </w:r>
            <w:proofErr w:type="spellEnd"/>
            <w:r w:rsidRPr="00156E90">
              <w:rPr>
                <w:rFonts w:ascii="Times New Roman" w:hAnsi="Times New Roman" w:cs="Times New Roman"/>
                <w:sz w:val="28"/>
                <w:szCs w:val="28"/>
              </w:rPr>
              <w:t xml:space="preserve"> </w:t>
            </w:r>
          </w:p>
          <w:p w:rsidR="00856B2B" w:rsidRDefault="00156E90" w:rsidP="00156E90">
            <w:pPr>
              <w:rPr>
                <w:rFonts w:ascii="Times New Roman" w:hAnsi="Times New Roman" w:cs="Times New Roman"/>
                <w:sz w:val="36"/>
                <w:szCs w:val="36"/>
              </w:rPr>
            </w:pPr>
            <w:r w:rsidRPr="00156E90">
              <w:rPr>
                <w:rFonts w:ascii="Times New Roman" w:hAnsi="Times New Roman" w:cs="Times New Roman"/>
                <w:sz w:val="28"/>
                <w:szCs w:val="28"/>
              </w:rPr>
              <w:t>Password: srasadmin123 (SSL certificates needed)</w:t>
            </w:r>
          </w:p>
        </w:tc>
      </w:tr>
    </w:tbl>
    <w:p w:rsidR="00EF255B" w:rsidRPr="00E918E4" w:rsidRDefault="00EF255B" w:rsidP="00EF255B">
      <w:pPr>
        <w:rPr>
          <w:rFonts w:ascii="Times New Roman" w:hAnsi="Times New Roman" w:cs="Times New Roman"/>
          <w:sz w:val="44"/>
          <w:szCs w:val="28"/>
        </w:rPr>
      </w:pPr>
    </w:p>
    <w:p w:rsidR="002B0071" w:rsidRDefault="00EF255B" w:rsidP="00EF255B">
      <w:pPr>
        <w:rPr>
          <w:rFonts w:ascii="Times New Roman" w:hAnsi="Times New Roman" w:cs="Times New Roman"/>
          <w:sz w:val="36"/>
          <w:szCs w:val="28"/>
        </w:rPr>
      </w:pPr>
      <w:r w:rsidRPr="002B0071">
        <w:rPr>
          <w:rFonts w:ascii="Times New Roman" w:hAnsi="Times New Roman" w:cs="Times New Roman"/>
          <w:sz w:val="36"/>
          <w:szCs w:val="28"/>
        </w:rPr>
        <w:lastRenderedPageBreak/>
        <w:t xml:space="preserve">BU </w:t>
      </w:r>
      <w:r w:rsidR="00F97655">
        <w:rPr>
          <w:rFonts w:ascii="Times New Roman" w:hAnsi="Times New Roman" w:cs="Times New Roman"/>
          <w:sz w:val="36"/>
          <w:szCs w:val="28"/>
        </w:rPr>
        <w:t>n BIT</w:t>
      </w:r>
    </w:p>
    <w:p w:rsidR="0019509A" w:rsidRDefault="0019509A" w:rsidP="00EF255B">
      <w:pPr>
        <w:rPr>
          <w:rFonts w:ascii="Times New Roman" w:hAnsi="Times New Roman" w:cs="Times New Roman"/>
          <w:sz w:val="36"/>
          <w:szCs w:val="28"/>
        </w:rPr>
      </w:pPr>
    </w:p>
    <w:tbl>
      <w:tblPr>
        <w:tblStyle w:val="TableGrid"/>
        <w:tblW w:w="9409" w:type="dxa"/>
        <w:tblLook w:val="04A0" w:firstRow="1" w:lastRow="0" w:firstColumn="1" w:lastColumn="0" w:noHBand="0" w:noVBand="1"/>
      </w:tblPr>
      <w:tblGrid>
        <w:gridCol w:w="4347"/>
        <w:gridCol w:w="5062"/>
      </w:tblGrid>
      <w:tr w:rsidR="0019509A" w:rsidTr="0019509A">
        <w:trPr>
          <w:trHeight w:val="484"/>
        </w:trPr>
        <w:tc>
          <w:tcPr>
            <w:tcW w:w="4425" w:type="dxa"/>
          </w:tcPr>
          <w:p w:rsidR="0019509A" w:rsidRPr="00156E90" w:rsidRDefault="00156E90" w:rsidP="00156E90">
            <w:pPr>
              <w:pStyle w:val="Heading2"/>
              <w:shd w:val="clear" w:color="auto" w:fill="FFFFFF"/>
              <w:spacing w:before="0" w:after="75" w:line="300" w:lineRule="atLeast"/>
              <w:rPr>
                <w:rFonts w:ascii="Times New Roman" w:hAnsi="Times New Roman" w:cs="Times New Roman"/>
                <w:color w:val="252424"/>
                <w:sz w:val="28"/>
                <w:szCs w:val="28"/>
              </w:rPr>
            </w:pPr>
            <w:r w:rsidRPr="00156E90">
              <w:rPr>
                <w:rFonts w:ascii="Times New Roman" w:hAnsi="Times New Roman" w:cs="Times New Roman"/>
                <w:color w:val="252424"/>
                <w:sz w:val="28"/>
                <w:szCs w:val="28"/>
              </w:rPr>
              <w:t>Salleh Mustafa</w:t>
            </w:r>
          </w:p>
        </w:tc>
        <w:tc>
          <w:tcPr>
            <w:tcW w:w="4984" w:type="dxa"/>
          </w:tcPr>
          <w:p w:rsidR="0019509A" w:rsidRPr="00156E90" w:rsidRDefault="00156E90" w:rsidP="00EF255B">
            <w:pPr>
              <w:rPr>
                <w:rFonts w:ascii="Times New Roman" w:hAnsi="Times New Roman" w:cs="Times New Roman"/>
                <w:sz w:val="28"/>
                <w:szCs w:val="28"/>
              </w:rPr>
            </w:pPr>
            <w:r w:rsidRPr="00156E90">
              <w:rPr>
                <w:rFonts w:ascii="Times New Roman" w:hAnsi="Times New Roman" w:cs="Times New Roman"/>
                <w:color w:val="000000"/>
                <w:sz w:val="28"/>
                <w:szCs w:val="28"/>
              </w:rPr>
              <w:t>salleh.mustafa@malaysiaairlines.com</w:t>
            </w:r>
          </w:p>
        </w:tc>
      </w:tr>
      <w:tr w:rsidR="0019509A" w:rsidTr="0019509A">
        <w:trPr>
          <w:trHeight w:val="484"/>
        </w:trPr>
        <w:tc>
          <w:tcPr>
            <w:tcW w:w="4425" w:type="dxa"/>
          </w:tcPr>
          <w:p w:rsidR="0019509A" w:rsidRPr="00156E90" w:rsidRDefault="00156E90" w:rsidP="00156E90">
            <w:pPr>
              <w:pStyle w:val="Heading2"/>
              <w:shd w:val="clear" w:color="auto" w:fill="FFFFFF"/>
              <w:spacing w:before="0" w:after="75" w:line="300" w:lineRule="atLeast"/>
              <w:rPr>
                <w:rFonts w:ascii="Times New Roman" w:hAnsi="Times New Roman" w:cs="Times New Roman"/>
                <w:color w:val="252424"/>
                <w:sz w:val="28"/>
                <w:szCs w:val="28"/>
              </w:rPr>
            </w:pPr>
            <w:r w:rsidRPr="00156E90">
              <w:rPr>
                <w:rFonts w:ascii="Times New Roman" w:hAnsi="Times New Roman" w:cs="Times New Roman"/>
                <w:color w:val="252424"/>
                <w:sz w:val="28"/>
                <w:szCs w:val="28"/>
              </w:rPr>
              <w:t>Jamaludin Abu Bakar</w:t>
            </w:r>
          </w:p>
        </w:tc>
        <w:tc>
          <w:tcPr>
            <w:tcW w:w="4984" w:type="dxa"/>
          </w:tcPr>
          <w:p w:rsidR="0019509A" w:rsidRPr="00156E90" w:rsidRDefault="00156E90" w:rsidP="00EF255B">
            <w:pPr>
              <w:rPr>
                <w:rFonts w:ascii="Times New Roman" w:hAnsi="Times New Roman" w:cs="Times New Roman"/>
                <w:sz w:val="28"/>
                <w:szCs w:val="28"/>
              </w:rPr>
            </w:pPr>
            <w:r w:rsidRPr="00156E90">
              <w:rPr>
                <w:rFonts w:ascii="Times New Roman" w:hAnsi="Times New Roman" w:cs="Times New Roman"/>
                <w:sz w:val="28"/>
                <w:szCs w:val="28"/>
              </w:rPr>
              <w:t>jamaludin.abubakar@malaysiaairlines.com</w:t>
            </w:r>
          </w:p>
        </w:tc>
      </w:tr>
    </w:tbl>
    <w:p w:rsidR="00173C09" w:rsidRDefault="00173C09" w:rsidP="00EF255B">
      <w:pPr>
        <w:rPr>
          <w:rFonts w:ascii="Times New Roman" w:hAnsi="Times New Roman" w:cs="Times New Roman"/>
          <w:sz w:val="28"/>
          <w:szCs w:val="28"/>
        </w:rPr>
      </w:pPr>
    </w:p>
    <w:p w:rsidR="00156E90" w:rsidRPr="00156E90" w:rsidRDefault="00156E90" w:rsidP="00EF255B">
      <w:pPr>
        <w:rPr>
          <w:rFonts w:ascii="Times New Roman" w:hAnsi="Times New Roman" w:cs="Times New Roman"/>
          <w:sz w:val="36"/>
          <w:szCs w:val="36"/>
        </w:rPr>
      </w:pPr>
      <w:r w:rsidRPr="00156E90">
        <w:rPr>
          <w:rFonts w:ascii="Times New Roman" w:hAnsi="Times New Roman" w:cs="Times New Roman"/>
          <w:sz w:val="36"/>
          <w:szCs w:val="36"/>
        </w:rPr>
        <w:t>POCs</w:t>
      </w:r>
    </w:p>
    <w:p w:rsidR="000834A3" w:rsidRDefault="000834A3" w:rsidP="006857C1">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425"/>
        <w:gridCol w:w="6925"/>
      </w:tblGrid>
      <w:tr w:rsidR="00156E90" w:rsidTr="002721D4">
        <w:tc>
          <w:tcPr>
            <w:tcW w:w="2425" w:type="dxa"/>
          </w:tcPr>
          <w:p w:rsidR="00156E90" w:rsidRDefault="002F6718" w:rsidP="006857C1">
            <w:pPr>
              <w:rPr>
                <w:rFonts w:ascii="Times New Roman" w:hAnsi="Times New Roman" w:cs="Times New Roman"/>
                <w:sz w:val="28"/>
                <w:szCs w:val="28"/>
              </w:rPr>
            </w:pPr>
            <w:r>
              <w:rPr>
                <w:rFonts w:ascii="Times New Roman" w:hAnsi="Times New Roman" w:cs="Times New Roman"/>
                <w:sz w:val="28"/>
                <w:szCs w:val="28"/>
              </w:rPr>
              <w:t>FOFs</w:t>
            </w:r>
          </w:p>
        </w:tc>
        <w:tc>
          <w:tcPr>
            <w:tcW w:w="6925" w:type="dxa"/>
          </w:tcPr>
          <w:p w:rsidR="00156E90" w:rsidRDefault="002721D4" w:rsidP="006857C1">
            <w:pPr>
              <w:rPr>
                <w:rFonts w:ascii="Times New Roman" w:hAnsi="Times New Roman" w:cs="Times New Roman"/>
                <w:sz w:val="28"/>
                <w:szCs w:val="28"/>
              </w:rPr>
            </w:pPr>
            <w:r>
              <w:rPr>
                <w:rFonts w:ascii="Times New Roman" w:hAnsi="Times New Roman" w:cs="Times New Roman"/>
                <w:sz w:val="28"/>
                <w:szCs w:val="28"/>
              </w:rPr>
              <w:t>Capt. Mohd Jaafar Abdul Rehman</w:t>
            </w:r>
          </w:p>
        </w:tc>
      </w:tr>
      <w:tr w:rsidR="00156E90" w:rsidTr="002721D4">
        <w:tc>
          <w:tcPr>
            <w:tcW w:w="2425" w:type="dxa"/>
          </w:tcPr>
          <w:p w:rsidR="00156E90" w:rsidRDefault="002721D4" w:rsidP="006857C1">
            <w:pPr>
              <w:rPr>
                <w:rFonts w:ascii="Times New Roman" w:hAnsi="Times New Roman" w:cs="Times New Roman"/>
                <w:sz w:val="28"/>
                <w:szCs w:val="28"/>
              </w:rPr>
            </w:pPr>
            <w:r>
              <w:rPr>
                <w:rFonts w:ascii="Times New Roman" w:hAnsi="Times New Roman" w:cs="Times New Roman"/>
                <w:sz w:val="28"/>
                <w:szCs w:val="28"/>
              </w:rPr>
              <w:t>AODB</w:t>
            </w:r>
          </w:p>
        </w:tc>
        <w:tc>
          <w:tcPr>
            <w:tcW w:w="6925" w:type="dxa"/>
          </w:tcPr>
          <w:p w:rsidR="00156E90" w:rsidRDefault="002721D4" w:rsidP="006857C1">
            <w:pPr>
              <w:rPr>
                <w:rFonts w:ascii="Times New Roman" w:hAnsi="Times New Roman" w:cs="Times New Roman"/>
                <w:sz w:val="28"/>
                <w:szCs w:val="28"/>
              </w:rPr>
            </w:pPr>
            <w:r>
              <w:rPr>
                <w:rFonts w:ascii="Times New Roman" w:hAnsi="Times New Roman" w:cs="Times New Roman"/>
                <w:sz w:val="28"/>
                <w:szCs w:val="28"/>
              </w:rPr>
              <w:t xml:space="preserve">Syed </w:t>
            </w:r>
            <w:proofErr w:type="spellStart"/>
            <w:r>
              <w:rPr>
                <w:rFonts w:ascii="Times New Roman" w:hAnsi="Times New Roman" w:cs="Times New Roman"/>
                <w:sz w:val="28"/>
                <w:szCs w:val="28"/>
              </w:rPr>
              <w:t>Shabbudin</w:t>
            </w:r>
            <w:proofErr w:type="spellEnd"/>
          </w:p>
        </w:tc>
      </w:tr>
      <w:tr w:rsidR="00156E90" w:rsidTr="002721D4">
        <w:tc>
          <w:tcPr>
            <w:tcW w:w="2425" w:type="dxa"/>
          </w:tcPr>
          <w:p w:rsidR="00156E90" w:rsidRDefault="002721D4" w:rsidP="006857C1">
            <w:pPr>
              <w:rPr>
                <w:rFonts w:ascii="Times New Roman" w:hAnsi="Times New Roman" w:cs="Times New Roman"/>
                <w:sz w:val="28"/>
                <w:szCs w:val="28"/>
              </w:rPr>
            </w:pPr>
            <w:r>
              <w:rPr>
                <w:rFonts w:ascii="Times New Roman" w:hAnsi="Times New Roman" w:cs="Times New Roman"/>
                <w:sz w:val="28"/>
                <w:szCs w:val="28"/>
              </w:rPr>
              <w:t>BPM</w:t>
            </w:r>
          </w:p>
        </w:tc>
        <w:tc>
          <w:tcPr>
            <w:tcW w:w="6925" w:type="dxa"/>
          </w:tcPr>
          <w:p w:rsidR="00156E90" w:rsidRDefault="002721D4" w:rsidP="006857C1">
            <w:pPr>
              <w:rPr>
                <w:rFonts w:ascii="Times New Roman" w:hAnsi="Times New Roman" w:cs="Times New Roman"/>
                <w:sz w:val="28"/>
                <w:szCs w:val="28"/>
              </w:rPr>
            </w:pPr>
            <w:proofErr w:type="spellStart"/>
            <w:r>
              <w:rPr>
                <w:rFonts w:ascii="Times New Roman" w:hAnsi="Times New Roman" w:cs="Times New Roman"/>
                <w:sz w:val="28"/>
                <w:szCs w:val="28"/>
              </w:rPr>
              <w:t>RajendraPrasad</w:t>
            </w:r>
            <w:proofErr w:type="spellEnd"/>
            <w:r>
              <w:rPr>
                <w:rFonts w:ascii="Times New Roman" w:hAnsi="Times New Roman" w:cs="Times New Roman"/>
                <w:sz w:val="28"/>
                <w:szCs w:val="28"/>
              </w:rPr>
              <w:t xml:space="preserve"> Vadla</w:t>
            </w:r>
          </w:p>
        </w:tc>
      </w:tr>
      <w:tr w:rsidR="00156E90" w:rsidTr="002721D4">
        <w:tc>
          <w:tcPr>
            <w:tcW w:w="2425" w:type="dxa"/>
          </w:tcPr>
          <w:p w:rsidR="00156E90" w:rsidRDefault="002721D4" w:rsidP="006857C1">
            <w:pPr>
              <w:rPr>
                <w:rFonts w:ascii="Times New Roman" w:hAnsi="Times New Roman" w:cs="Times New Roman"/>
                <w:sz w:val="28"/>
                <w:szCs w:val="28"/>
              </w:rPr>
            </w:pPr>
            <w:r>
              <w:rPr>
                <w:rFonts w:ascii="Times New Roman" w:hAnsi="Times New Roman" w:cs="Times New Roman"/>
                <w:sz w:val="28"/>
                <w:szCs w:val="28"/>
              </w:rPr>
              <w:t>T@TS</w:t>
            </w:r>
          </w:p>
        </w:tc>
        <w:tc>
          <w:tcPr>
            <w:tcW w:w="6925" w:type="dxa"/>
          </w:tcPr>
          <w:p w:rsidR="00156E90" w:rsidRDefault="002721D4" w:rsidP="006857C1">
            <w:pPr>
              <w:rPr>
                <w:rFonts w:ascii="Times New Roman" w:hAnsi="Times New Roman" w:cs="Times New Roman"/>
                <w:sz w:val="28"/>
                <w:szCs w:val="28"/>
              </w:rPr>
            </w:pPr>
            <w:r>
              <w:rPr>
                <w:rFonts w:ascii="Times New Roman" w:hAnsi="Times New Roman" w:cs="Times New Roman"/>
                <w:sz w:val="28"/>
                <w:szCs w:val="28"/>
              </w:rPr>
              <w:t>Veera Ashok Reddy</w:t>
            </w:r>
          </w:p>
        </w:tc>
      </w:tr>
    </w:tbl>
    <w:p w:rsidR="00156E90" w:rsidRPr="00E918E4" w:rsidRDefault="00156E90" w:rsidP="006857C1">
      <w:pPr>
        <w:rPr>
          <w:rFonts w:ascii="Times New Roman" w:hAnsi="Times New Roman" w:cs="Times New Roman"/>
          <w:sz w:val="28"/>
          <w:szCs w:val="28"/>
        </w:rPr>
      </w:pPr>
    </w:p>
    <w:p w:rsidR="006F4304" w:rsidRPr="002B0071" w:rsidRDefault="007C1038" w:rsidP="006857C1">
      <w:pPr>
        <w:rPr>
          <w:rFonts w:ascii="Times New Roman" w:hAnsi="Times New Roman" w:cs="Times New Roman"/>
          <w:sz w:val="36"/>
          <w:szCs w:val="28"/>
        </w:rPr>
      </w:pPr>
      <w:r w:rsidRPr="002B0071">
        <w:rPr>
          <w:rFonts w:ascii="Times New Roman" w:hAnsi="Times New Roman" w:cs="Times New Roman"/>
          <w:sz w:val="36"/>
          <w:szCs w:val="28"/>
        </w:rPr>
        <w:t>Groups</w:t>
      </w:r>
    </w:p>
    <w:p w:rsidR="007C1038" w:rsidRDefault="007C1038" w:rsidP="006857C1">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495"/>
        <w:gridCol w:w="4835"/>
      </w:tblGrid>
      <w:tr w:rsidR="007C3755" w:rsidTr="00036E14">
        <w:trPr>
          <w:trHeight w:val="460"/>
        </w:trPr>
        <w:tc>
          <w:tcPr>
            <w:tcW w:w="4495" w:type="dxa"/>
          </w:tcPr>
          <w:p w:rsidR="007C3755" w:rsidRDefault="007C3755" w:rsidP="006857C1">
            <w:pPr>
              <w:rPr>
                <w:rFonts w:ascii="Times New Roman" w:hAnsi="Times New Roman" w:cs="Times New Roman"/>
                <w:sz w:val="28"/>
                <w:szCs w:val="28"/>
              </w:rPr>
            </w:pPr>
            <w:r w:rsidRPr="00E918E4">
              <w:rPr>
                <w:rFonts w:ascii="Times New Roman" w:hAnsi="Times New Roman" w:cs="Times New Roman"/>
                <w:sz w:val="28"/>
                <w:szCs w:val="28"/>
              </w:rPr>
              <w:t>Email</w:t>
            </w:r>
          </w:p>
        </w:tc>
        <w:tc>
          <w:tcPr>
            <w:tcW w:w="4835" w:type="dxa"/>
          </w:tcPr>
          <w:p w:rsidR="007C3755" w:rsidRDefault="007C3755" w:rsidP="006857C1">
            <w:pPr>
              <w:rPr>
                <w:rFonts w:ascii="Times New Roman" w:hAnsi="Times New Roman" w:cs="Times New Roman"/>
                <w:sz w:val="28"/>
                <w:szCs w:val="28"/>
              </w:rPr>
            </w:pPr>
            <w:proofErr w:type="spellStart"/>
            <w:r w:rsidRPr="00E918E4">
              <w:rPr>
                <w:rFonts w:ascii="Times New Roman" w:hAnsi="Times New Roman" w:cs="Times New Roman"/>
                <w:sz w:val="28"/>
                <w:szCs w:val="28"/>
              </w:rPr>
              <w:t>GD_AMS_</w:t>
            </w:r>
            <w:r w:rsidR="008E5CCB">
              <w:rPr>
                <w:rFonts w:ascii="Times New Roman" w:hAnsi="Times New Roman" w:cs="Times New Roman"/>
                <w:sz w:val="28"/>
                <w:szCs w:val="28"/>
              </w:rPr>
              <w:t>MHmessenger</w:t>
            </w:r>
            <w:proofErr w:type="spellEnd"/>
          </w:p>
        </w:tc>
      </w:tr>
      <w:tr w:rsidR="007C3755" w:rsidTr="00036E14">
        <w:trPr>
          <w:trHeight w:val="460"/>
        </w:trPr>
        <w:tc>
          <w:tcPr>
            <w:tcW w:w="4495" w:type="dxa"/>
          </w:tcPr>
          <w:p w:rsidR="007C3755" w:rsidRDefault="007C3755" w:rsidP="006857C1">
            <w:pPr>
              <w:rPr>
                <w:rFonts w:ascii="Times New Roman" w:hAnsi="Times New Roman" w:cs="Times New Roman"/>
                <w:sz w:val="28"/>
                <w:szCs w:val="28"/>
              </w:rPr>
            </w:pPr>
            <w:r>
              <w:rPr>
                <w:rFonts w:ascii="Times New Roman" w:hAnsi="Times New Roman" w:cs="Times New Roman"/>
                <w:sz w:val="28"/>
                <w:szCs w:val="28"/>
              </w:rPr>
              <w:t>Service Now</w:t>
            </w:r>
          </w:p>
        </w:tc>
        <w:tc>
          <w:tcPr>
            <w:tcW w:w="4835" w:type="dxa"/>
          </w:tcPr>
          <w:p w:rsidR="007C3755" w:rsidRDefault="007C3755" w:rsidP="006857C1">
            <w:pPr>
              <w:rPr>
                <w:rFonts w:ascii="Times New Roman" w:hAnsi="Times New Roman" w:cs="Times New Roman"/>
                <w:sz w:val="28"/>
                <w:szCs w:val="28"/>
              </w:rPr>
            </w:pPr>
            <w:r w:rsidRPr="00E918E4">
              <w:rPr>
                <w:rFonts w:ascii="Times New Roman" w:hAnsi="Times New Roman" w:cs="Times New Roman"/>
                <w:sz w:val="28"/>
                <w:szCs w:val="28"/>
              </w:rPr>
              <w:t xml:space="preserve">APP – </w:t>
            </w:r>
            <w:r w:rsidR="008E5CCB">
              <w:rPr>
                <w:rFonts w:ascii="Times New Roman" w:hAnsi="Times New Roman" w:cs="Times New Roman"/>
                <w:sz w:val="28"/>
                <w:szCs w:val="28"/>
              </w:rPr>
              <w:t>MH</w:t>
            </w:r>
            <w:r w:rsidR="00E75DC8">
              <w:rPr>
                <w:rFonts w:ascii="Times New Roman" w:hAnsi="Times New Roman" w:cs="Times New Roman"/>
                <w:sz w:val="28"/>
                <w:szCs w:val="28"/>
              </w:rPr>
              <w:t>M</w:t>
            </w:r>
            <w:r w:rsidR="008E5CCB">
              <w:rPr>
                <w:rFonts w:ascii="Times New Roman" w:hAnsi="Times New Roman" w:cs="Times New Roman"/>
                <w:sz w:val="28"/>
                <w:szCs w:val="28"/>
              </w:rPr>
              <w:t>essenger</w:t>
            </w:r>
          </w:p>
        </w:tc>
      </w:tr>
    </w:tbl>
    <w:p w:rsidR="007C3755" w:rsidRPr="00E918E4" w:rsidRDefault="007C3755" w:rsidP="006857C1">
      <w:pPr>
        <w:rPr>
          <w:rFonts w:ascii="Times New Roman" w:hAnsi="Times New Roman" w:cs="Times New Roman"/>
          <w:sz w:val="28"/>
          <w:szCs w:val="28"/>
        </w:rPr>
      </w:pPr>
    </w:p>
    <w:p w:rsidR="007C1038" w:rsidRDefault="007C1038" w:rsidP="006857C1">
      <w:pPr>
        <w:rPr>
          <w:rFonts w:ascii="Times New Roman" w:hAnsi="Times New Roman" w:cs="Times New Roman"/>
          <w:sz w:val="28"/>
          <w:szCs w:val="28"/>
        </w:rPr>
      </w:pPr>
    </w:p>
    <w:p w:rsidR="00D47760" w:rsidRDefault="00D47760" w:rsidP="006857C1">
      <w:pPr>
        <w:rPr>
          <w:rFonts w:ascii="Times New Roman" w:hAnsi="Times New Roman" w:cs="Times New Roman"/>
          <w:sz w:val="36"/>
          <w:szCs w:val="28"/>
        </w:rPr>
      </w:pPr>
      <w:proofErr w:type="spellStart"/>
      <w:r w:rsidRPr="00F45DC0">
        <w:rPr>
          <w:rFonts w:ascii="Times New Roman" w:hAnsi="Times New Roman" w:cs="Times New Roman"/>
          <w:sz w:val="36"/>
          <w:szCs w:val="28"/>
        </w:rPr>
        <w:t>LogPath</w:t>
      </w:r>
      <w:proofErr w:type="spellEnd"/>
    </w:p>
    <w:p w:rsidR="00967780" w:rsidRDefault="00967780" w:rsidP="006857C1">
      <w:pPr>
        <w:rPr>
          <w:rFonts w:ascii="Times New Roman" w:hAnsi="Times New Roman" w:cs="Times New Roman"/>
          <w:sz w:val="36"/>
          <w:szCs w:val="28"/>
        </w:rPr>
      </w:pPr>
    </w:p>
    <w:tbl>
      <w:tblPr>
        <w:tblStyle w:val="TableGrid"/>
        <w:tblW w:w="0" w:type="auto"/>
        <w:tblLook w:val="04A0" w:firstRow="1" w:lastRow="0" w:firstColumn="1" w:lastColumn="0" w:noHBand="0" w:noVBand="1"/>
      </w:tblPr>
      <w:tblGrid>
        <w:gridCol w:w="9350"/>
      </w:tblGrid>
      <w:tr w:rsidR="00967780" w:rsidTr="00967780">
        <w:tc>
          <w:tcPr>
            <w:tcW w:w="9350" w:type="dxa"/>
          </w:tcPr>
          <w:p w:rsidR="00967780" w:rsidRDefault="00967780" w:rsidP="00967780">
            <w:pPr>
              <w:rPr>
                <w:rFonts w:ascii="Times New Roman" w:hAnsi="Times New Roman" w:cs="Times New Roman"/>
                <w:sz w:val="28"/>
                <w:szCs w:val="28"/>
              </w:rPr>
            </w:pPr>
            <w:r>
              <w:rPr>
                <w:rFonts w:ascii="Times New Roman" w:hAnsi="Times New Roman" w:cs="Times New Roman"/>
                <w:sz w:val="28"/>
                <w:szCs w:val="28"/>
              </w:rPr>
              <w:t xml:space="preserve">IP - </w:t>
            </w:r>
            <w:r w:rsidR="00F97655" w:rsidRPr="00F97655">
              <w:rPr>
                <w:rFonts w:ascii="Times New Roman" w:hAnsi="Times New Roman" w:cs="Times New Roman"/>
                <w:sz w:val="28"/>
                <w:szCs w:val="28"/>
              </w:rPr>
              <w:t>10.221.4.24</w:t>
            </w:r>
          </w:p>
          <w:p w:rsidR="00967780" w:rsidRPr="00E918E4" w:rsidRDefault="00967780" w:rsidP="00967780">
            <w:pPr>
              <w:rPr>
                <w:rFonts w:ascii="Times New Roman" w:hAnsi="Times New Roman" w:cs="Times New Roman"/>
                <w:sz w:val="28"/>
                <w:szCs w:val="28"/>
              </w:rPr>
            </w:pPr>
            <w:r w:rsidRPr="00D47760">
              <w:rPr>
                <w:rFonts w:ascii="Times New Roman" w:hAnsi="Times New Roman" w:cs="Times New Roman"/>
                <w:sz w:val="28"/>
                <w:szCs w:val="28"/>
              </w:rPr>
              <w:t>/tomcat/apache-tomcat/logs</w:t>
            </w:r>
            <w:r>
              <w:rPr>
                <w:rFonts w:ascii="Times New Roman" w:hAnsi="Times New Roman" w:cs="Times New Roman"/>
                <w:sz w:val="28"/>
                <w:szCs w:val="28"/>
              </w:rPr>
              <w:t>/</w:t>
            </w:r>
            <w:r w:rsidR="00326518">
              <w:rPr>
                <w:rFonts w:ascii="Times New Roman" w:hAnsi="Times New Roman" w:cs="Times New Roman"/>
                <w:sz w:val="28"/>
                <w:szCs w:val="28"/>
              </w:rPr>
              <w:t>MhMessenger_Log</w:t>
            </w:r>
            <w:r>
              <w:rPr>
                <w:rFonts w:ascii="Times New Roman" w:hAnsi="Times New Roman" w:cs="Times New Roman"/>
                <w:sz w:val="28"/>
                <w:szCs w:val="28"/>
              </w:rPr>
              <w:t>.log</w:t>
            </w:r>
          </w:p>
          <w:p w:rsidR="00967780" w:rsidRDefault="00967780" w:rsidP="006857C1">
            <w:pPr>
              <w:rPr>
                <w:rFonts w:ascii="Times New Roman" w:hAnsi="Times New Roman" w:cs="Times New Roman"/>
                <w:sz w:val="36"/>
                <w:szCs w:val="28"/>
              </w:rPr>
            </w:pPr>
          </w:p>
        </w:tc>
      </w:tr>
    </w:tbl>
    <w:p w:rsidR="00967780" w:rsidRDefault="00967780" w:rsidP="006857C1">
      <w:pPr>
        <w:rPr>
          <w:rFonts w:ascii="Times New Roman" w:hAnsi="Times New Roman" w:cs="Times New Roman"/>
          <w:sz w:val="36"/>
          <w:szCs w:val="28"/>
        </w:rPr>
      </w:pPr>
    </w:p>
    <w:p w:rsidR="00F97655" w:rsidRDefault="00F97655" w:rsidP="006857C1">
      <w:pPr>
        <w:rPr>
          <w:rFonts w:ascii="Times New Roman" w:hAnsi="Times New Roman" w:cs="Times New Roman"/>
          <w:sz w:val="36"/>
          <w:szCs w:val="28"/>
        </w:rPr>
      </w:pPr>
    </w:p>
    <w:p w:rsidR="00F97655" w:rsidRDefault="00F97655" w:rsidP="006857C1">
      <w:pPr>
        <w:rPr>
          <w:rFonts w:ascii="Times New Roman" w:hAnsi="Times New Roman" w:cs="Times New Roman"/>
          <w:sz w:val="36"/>
          <w:szCs w:val="28"/>
        </w:rPr>
      </w:pPr>
      <w:r>
        <w:rPr>
          <w:rFonts w:ascii="Times New Roman" w:hAnsi="Times New Roman" w:cs="Times New Roman"/>
          <w:sz w:val="36"/>
          <w:szCs w:val="28"/>
        </w:rPr>
        <w:t>Common Resolutions</w:t>
      </w:r>
    </w:p>
    <w:p w:rsidR="00E75DC8" w:rsidRPr="00F85E24" w:rsidRDefault="00E75DC8" w:rsidP="00F85E24">
      <w:pPr>
        <w:jc w:val="both"/>
        <w:rPr>
          <w:rFonts w:ascii="Times New Roman" w:hAnsi="Times New Roman" w:cs="Times New Roman"/>
          <w:sz w:val="28"/>
          <w:szCs w:val="28"/>
        </w:rPr>
      </w:pPr>
    </w:p>
    <w:p w:rsidR="00F97655" w:rsidRPr="00F85E24" w:rsidRDefault="00F97655" w:rsidP="006A2B8D">
      <w:pPr>
        <w:pStyle w:val="ListParagraph"/>
      </w:pPr>
      <w:r w:rsidRPr="00F85E24">
        <w:t>Unable to login – add the user in MHM app</w:t>
      </w:r>
    </w:p>
    <w:p w:rsidR="00F85E24" w:rsidRPr="0019575E" w:rsidRDefault="003F075B" w:rsidP="006A2B8D">
      <w:pPr>
        <w:pStyle w:val="ListParagraph"/>
      </w:pPr>
      <w:r w:rsidRPr="00F85E24">
        <w:t>Password issue</w:t>
      </w:r>
      <w:r w:rsidR="00F97655" w:rsidRPr="00F85E24">
        <w:t xml:space="preserve"> - These special characters </w:t>
      </w:r>
      <w:r w:rsidR="00F97655" w:rsidRPr="00F85E24">
        <w:rPr>
          <w:shd w:val="clear" w:color="auto" w:fill="FFFF00"/>
          <w:lang w:val="en-IN"/>
        </w:rPr>
        <w:t xml:space="preserve">‘&amp;’, '&lt;', '&gt;', '(' and ')' </w:t>
      </w:r>
      <w:r w:rsidR="00F97655" w:rsidRPr="00F85E24">
        <w:t>are not supported by web services of MHM</w:t>
      </w:r>
      <w:r w:rsidR="00F85E24" w:rsidRPr="00F85E24">
        <w:t>.</w:t>
      </w:r>
    </w:p>
    <w:p w:rsidR="00E75DC8" w:rsidRPr="00F85E24" w:rsidRDefault="00E75DC8" w:rsidP="006A2B8D">
      <w:pPr>
        <w:pStyle w:val="ListParagraph"/>
      </w:pPr>
      <w:r w:rsidRPr="00F85E24">
        <w:t>Application installation links</w:t>
      </w:r>
    </w:p>
    <w:p w:rsidR="00F97655" w:rsidRDefault="00E75DC8" w:rsidP="005D04A8">
      <w:pPr>
        <w:ind w:left="720"/>
        <w:rPr>
          <w:rFonts w:ascii="Times New Roman" w:hAnsi="Times New Roman" w:cs="Times New Roman"/>
          <w:sz w:val="28"/>
          <w:szCs w:val="28"/>
        </w:rPr>
      </w:pPr>
      <w:r w:rsidRPr="0019575E">
        <w:rPr>
          <w:rFonts w:ascii="Times New Roman" w:hAnsi="Times New Roman" w:cs="Times New Roman"/>
          <w:sz w:val="28"/>
          <w:szCs w:val="28"/>
        </w:rPr>
        <w:t xml:space="preserve">For android users – </w:t>
      </w:r>
    </w:p>
    <w:p w:rsidR="0019575E" w:rsidRPr="0019575E" w:rsidRDefault="0019575E" w:rsidP="005D04A8">
      <w:pPr>
        <w:ind w:left="720"/>
        <w:rPr>
          <w:rFonts w:ascii="Times New Roman" w:hAnsi="Times New Roman" w:cs="Times New Roman"/>
          <w:sz w:val="28"/>
          <w:szCs w:val="28"/>
        </w:rPr>
      </w:pPr>
    </w:p>
    <w:p w:rsidR="00F85E24" w:rsidRDefault="00D44143" w:rsidP="005D04A8">
      <w:pPr>
        <w:ind w:left="720"/>
        <w:rPr>
          <w:rFonts w:ascii="Times New Roman" w:hAnsi="Times New Roman" w:cs="Times New Roman"/>
          <w:sz w:val="28"/>
          <w:szCs w:val="28"/>
        </w:rPr>
      </w:pPr>
      <w:hyperlink r:id="rId21" w:history="1">
        <w:r w:rsidR="00F85E24" w:rsidRPr="0019575E">
          <w:rPr>
            <w:rStyle w:val="Hyperlink"/>
            <w:rFonts w:ascii="Times New Roman" w:hAnsi="Times New Roman" w:cs="Times New Roman"/>
            <w:sz w:val="28"/>
            <w:szCs w:val="28"/>
          </w:rPr>
          <w:t>https://install.appcenter.ms/orgs/malaysia-airlines-berhad/apps/mhmessenger/distribution_groups/mhmessenger%20-%20release%20internal</w:t>
        </w:r>
      </w:hyperlink>
    </w:p>
    <w:p w:rsidR="0019575E" w:rsidRPr="0019575E" w:rsidRDefault="0019575E" w:rsidP="005D04A8">
      <w:pPr>
        <w:ind w:left="720"/>
        <w:rPr>
          <w:rFonts w:ascii="Times New Roman" w:hAnsi="Times New Roman" w:cs="Times New Roman"/>
          <w:sz w:val="28"/>
          <w:szCs w:val="28"/>
        </w:rPr>
      </w:pPr>
    </w:p>
    <w:p w:rsidR="00F85E24" w:rsidRDefault="00F85E24" w:rsidP="005D04A8">
      <w:pPr>
        <w:ind w:left="720"/>
        <w:rPr>
          <w:rFonts w:ascii="Times New Roman" w:hAnsi="Times New Roman" w:cs="Times New Roman"/>
          <w:sz w:val="28"/>
          <w:szCs w:val="28"/>
        </w:rPr>
      </w:pPr>
      <w:r w:rsidRPr="0019575E">
        <w:rPr>
          <w:rFonts w:ascii="Times New Roman" w:hAnsi="Times New Roman" w:cs="Times New Roman"/>
          <w:sz w:val="28"/>
          <w:szCs w:val="28"/>
        </w:rPr>
        <w:t>OR</w:t>
      </w:r>
    </w:p>
    <w:p w:rsidR="006A2B8D" w:rsidRPr="0019575E" w:rsidRDefault="006A2B8D" w:rsidP="005D04A8">
      <w:pPr>
        <w:ind w:left="720"/>
        <w:rPr>
          <w:rFonts w:ascii="Times New Roman" w:hAnsi="Times New Roman" w:cs="Times New Roman"/>
          <w:sz w:val="28"/>
          <w:szCs w:val="28"/>
        </w:rPr>
      </w:pPr>
    </w:p>
    <w:p w:rsidR="00E75DC8" w:rsidRPr="00F85E24" w:rsidRDefault="00D44143" w:rsidP="005D04A8">
      <w:pPr>
        <w:ind w:left="720"/>
      </w:pPr>
      <w:hyperlink r:id="rId22" w:history="1">
        <w:r w:rsidR="00E75DC8" w:rsidRPr="0019575E">
          <w:rPr>
            <w:rStyle w:val="Hyperlink"/>
            <w:rFonts w:ascii="Times New Roman" w:hAnsi="Times New Roman" w:cs="Times New Roman"/>
            <w:sz w:val="28"/>
            <w:szCs w:val="28"/>
          </w:rPr>
          <w:t>https://mabitdept-my.sharepoint.com/:u:/r/personal/ext_mujeebazainab_khan_malaysiaairlines_com/Documents/MHMessenger.apk?csf=1&amp;web=1</w:t>
        </w:r>
      </w:hyperlink>
    </w:p>
    <w:p w:rsidR="00F85E24" w:rsidRPr="00F85E24" w:rsidRDefault="00F85E24" w:rsidP="005D04A8">
      <w:pPr>
        <w:ind w:left="720"/>
      </w:pPr>
    </w:p>
    <w:p w:rsidR="00F85E24" w:rsidRDefault="00E75DC8" w:rsidP="005D04A8">
      <w:pPr>
        <w:ind w:left="720"/>
        <w:rPr>
          <w:rFonts w:ascii="Times New Roman" w:hAnsi="Times New Roman" w:cs="Times New Roman"/>
          <w:sz w:val="28"/>
          <w:szCs w:val="28"/>
        </w:rPr>
      </w:pPr>
      <w:r w:rsidRPr="0019575E">
        <w:rPr>
          <w:rFonts w:ascii="Times New Roman" w:hAnsi="Times New Roman" w:cs="Times New Roman"/>
          <w:sz w:val="28"/>
          <w:szCs w:val="28"/>
        </w:rPr>
        <w:t>For i</w:t>
      </w:r>
      <w:r w:rsidR="00F85E24" w:rsidRPr="0019575E">
        <w:rPr>
          <w:rFonts w:ascii="Times New Roman" w:hAnsi="Times New Roman" w:cs="Times New Roman"/>
          <w:sz w:val="28"/>
          <w:szCs w:val="28"/>
        </w:rPr>
        <w:t>OS</w:t>
      </w:r>
      <w:r w:rsidRPr="0019575E">
        <w:rPr>
          <w:rFonts w:ascii="Times New Roman" w:hAnsi="Times New Roman" w:cs="Times New Roman"/>
          <w:sz w:val="28"/>
          <w:szCs w:val="28"/>
        </w:rPr>
        <w:t xml:space="preserve"> users –</w:t>
      </w:r>
    </w:p>
    <w:p w:rsidR="0019575E" w:rsidRPr="0019575E" w:rsidRDefault="0019575E" w:rsidP="005D04A8">
      <w:pPr>
        <w:ind w:left="720"/>
        <w:rPr>
          <w:rFonts w:ascii="Times New Roman" w:hAnsi="Times New Roman" w:cs="Times New Roman"/>
          <w:sz w:val="28"/>
          <w:szCs w:val="28"/>
        </w:rPr>
      </w:pPr>
    </w:p>
    <w:p w:rsidR="00E75DC8" w:rsidRPr="0019575E" w:rsidRDefault="00E75DC8" w:rsidP="005D04A8">
      <w:pPr>
        <w:ind w:left="720"/>
        <w:rPr>
          <w:rFonts w:ascii="Times New Roman" w:hAnsi="Times New Roman" w:cs="Times New Roman"/>
          <w:sz w:val="28"/>
          <w:szCs w:val="28"/>
        </w:rPr>
      </w:pPr>
      <w:r w:rsidRPr="0019575E">
        <w:rPr>
          <w:rFonts w:ascii="Times New Roman" w:hAnsi="Times New Roman" w:cs="Times New Roman"/>
          <w:sz w:val="28"/>
          <w:szCs w:val="28"/>
        </w:rPr>
        <w:t>https://install.appcenter.ms/orgs/malaysia-airlines-berhad/apps/mhmessenger-1/distribution_groups/mhmessenger%20ios%20-%20release</w:t>
      </w:r>
    </w:p>
    <w:p w:rsidR="001D6A5E" w:rsidRPr="00F85E24" w:rsidRDefault="001D6A5E" w:rsidP="00F85E24">
      <w:pPr>
        <w:jc w:val="both"/>
        <w:rPr>
          <w:rFonts w:ascii="Times New Roman" w:hAnsi="Times New Roman" w:cs="Times New Roman"/>
          <w:sz w:val="28"/>
          <w:szCs w:val="28"/>
        </w:rPr>
      </w:pPr>
    </w:p>
    <w:p w:rsidR="003F075B" w:rsidRPr="002E1F8F" w:rsidRDefault="00C8773D" w:rsidP="006A2B8D">
      <w:pPr>
        <w:pStyle w:val="ListParagraph"/>
      </w:pPr>
      <w:r w:rsidRPr="002E1F8F">
        <w:t xml:space="preserve">Latest version of MHM </w:t>
      </w:r>
      <w:r w:rsidR="002E1F8F">
        <w:t xml:space="preserve">mobile </w:t>
      </w:r>
      <w:r w:rsidRPr="002E1F8F">
        <w:t>app</w:t>
      </w:r>
    </w:p>
    <w:p w:rsidR="00C8773D" w:rsidRDefault="00C8773D" w:rsidP="002E1F8F">
      <w:pPr>
        <w:ind w:firstLine="720"/>
        <w:jc w:val="both"/>
        <w:rPr>
          <w:rFonts w:ascii="Times New Roman" w:hAnsi="Times New Roman" w:cs="Times New Roman"/>
          <w:sz w:val="28"/>
          <w:szCs w:val="28"/>
        </w:rPr>
      </w:pPr>
      <w:r>
        <w:rPr>
          <w:rFonts w:ascii="Times New Roman" w:hAnsi="Times New Roman" w:cs="Times New Roman"/>
          <w:sz w:val="28"/>
          <w:szCs w:val="28"/>
        </w:rPr>
        <w:t>Android – 5.2</w:t>
      </w:r>
    </w:p>
    <w:p w:rsidR="00C8773D" w:rsidRDefault="00C8773D" w:rsidP="00F85E24">
      <w:pPr>
        <w:jc w:val="both"/>
        <w:rPr>
          <w:rFonts w:ascii="Times New Roman" w:hAnsi="Times New Roman" w:cs="Times New Roman"/>
          <w:sz w:val="28"/>
          <w:szCs w:val="28"/>
        </w:rPr>
      </w:pPr>
      <w:r>
        <w:rPr>
          <w:rFonts w:ascii="Times New Roman" w:hAnsi="Times New Roman" w:cs="Times New Roman"/>
          <w:sz w:val="28"/>
          <w:szCs w:val="28"/>
        </w:rPr>
        <w:tab/>
      </w:r>
    </w:p>
    <w:p w:rsidR="00C8773D" w:rsidRPr="00F85E24" w:rsidRDefault="00C8773D" w:rsidP="00F85E24">
      <w:pPr>
        <w:jc w:val="both"/>
        <w:rPr>
          <w:rFonts w:ascii="Times New Roman" w:hAnsi="Times New Roman" w:cs="Times New Roman"/>
          <w:sz w:val="28"/>
          <w:szCs w:val="28"/>
        </w:rPr>
      </w:pPr>
      <w:r>
        <w:rPr>
          <w:rFonts w:ascii="Times New Roman" w:hAnsi="Times New Roman" w:cs="Times New Roman"/>
          <w:sz w:val="28"/>
          <w:szCs w:val="28"/>
        </w:rPr>
        <w:tab/>
        <w:t>iOS – 5.4</w:t>
      </w:r>
    </w:p>
    <w:sectPr w:rsidR="00C8773D" w:rsidRPr="00F85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72E6"/>
    <w:multiLevelType w:val="hybridMultilevel"/>
    <w:tmpl w:val="7DFCB098"/>
    <w:lvl w:ilvl="0" w:tplc="5CA22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6B84AA2"/>
    <w:multiLevelType w:val="hybridMultilevel"/>
    <w:tmpl w:val="EED889F2"/>
    <w:lvl w:ilvl="0" w:tplc="B3540C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06621"/>
    <w:multiLevelType w:val="hybridMultilevel"/>
    <w:tmpl w:val="AADA09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0A11D8"/>
    <w:multiLevelType w:val="hybridMultilevel"/>
    <w:tmpl w:val="5EA666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ED360F"/>
    <w:multiLevelType w:val="hybridMultilevel"/>
    <w:tmpl w:val="61A685D0"/>
    <w:lvl w:ilvl="0" w:tplc="FA808C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1A2222"/>
    <w:multiLevelType w:val="hybridMultilevel"/>
    <w:tmpl w:val="BFAA7A12"/>
    <w:lvl w:ilvl="0" w:tplc="8EF6DB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0DF278B"/>
    <w:multiLevelType w:val="hybridMultilevel"/>
    <w:tmpl w:val="74CC42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33C4166E"/>
    <w:multiLevelType w:val="multilevel"/>
    <w:tmpl w:val="33C4166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45029EE"/>
    <w:multiLevelType w:val="hybridMultilevel"/>
    <w:tmpl w:val="99222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3B503B9F"/>
    <w:multiLevelType w:val="multilevel"/>
    <w:tmpl w:val="3B503B9F"/>
    <w:lvl w:ilvl="0">
      <w:start w:val="1"/>
      <w:numFmt w:val="bullet"/>
      <w:lvlText w:val=""/>
      <w:lvlJc w:val="left"/>
      <w:pPr>
        <w:ind w:left="1267" w:hanging="360"/>
      </w:pPr>
      <w:rPr>
        <w:rFonts w:ascii="Symbol" w:hAnsi="Symbol" w:hint="default"/>
      </w:rPr>
    </w:lvl>
    <w:lvl w:ilvl="1">
      <w:start w:val="1"/>
      <w:numFmt w:val="bullet"/>
      <w:lvlText w:val="o"/>
      <w:lvlJc w:val="left"/>
      <w:pPr>
        <w:ind w:left="1987" w:hanging="360"/>
      </w:pPr>
      <w:rPr>
        <w:rFonts w:ascii="Courier New" w:hAnsi="Courier New" w:cs="Courier New" w:hint="default"/>
      </w:rPr>
    </w:lvl>
    <w:lvl w:ilvl="2">
      <w:start w:val="1"/>
      <w:numFmt w:val="bullet"/>
      <w:lvlText w:val=""/>
      <w:lvlJc w:val="left"/>
      <w:pPr>
        <w:ind w:left="2707" w:hanging="360"/>
      </w:pPr>
      <w:rPr>
        <w:rFonts w:ascii="Wingdings" w:hAnsi="Wingdings" w:hint="default"/>
      </w:rPr>
    </w:lvl>
    <w:lvl w:ilvl="3">
      <w:start w:val="1"/>
      <w:numFmt w:val="bullet"/>
      <w:lvlText w:val=""/>
      <w:lvlJc w:val="left"/>
      <w:pPr>
        <w:ind w:left="3427" w:hanging="360"/>
      </w:pPr>
      <w:rPr>
        <w:rFonts w:ascii="Symbol" w:hAnsi="Symbol" w:hint="default"/>
      </w:rPr>
    </w:lvl>
    <w:lvl w:ilvl="4">
      <w:start w:val="1"/>
      <w:numFmt w:val="bullet"/>
      <w:lvlText w:val="o"/>
      <w:lvlJc w:val="left"/>
      <w:pPr>
        <w:ind w:left="4147" w:hanging="360"/>
      </w:pPr>
      <w:rPr>
        <w:rFonts w:ascii="Courier New" w:hAnsi="Courier New" w:cs="Courier New" w:hint="default"/>
      </w:rPr>
    </w:lvl>
    <w:lvl w:ilvl="5">
      <w:start w:val="1"/>
      <w:numFmt w:val="bullet"/>
      <w:lvlText w:val=""/>
      <w:lvlJc w:val="left"/>
      <w:pPr>
        <w:ind w:left="4867" w:hanging="360"/>
      </w:pPr>
      <w:rPr>
        <w:rFonts w:ascii="Wingdings" w:hAnsi="Wingdings" w:hint="default"/>
      </w:rPr>
    </w:lvl>
    <w:lvl w:ilvl="6">
      <w:start w:val="1"/>
      <w:numFmt w:val="bullet"/>
      <w:lvlText w:val=""/>
      <w:lvlJc w:val="left"/>
      <w:pPr>
        <w:ind w:left="5587" w:hanging="360"/>
      </w:pPr>
      <w:rPr>
        <w:rFonts w:ascii="Symbol" w:hAnsi="Symbol" w:hint="default"/>
      </w:rPr>
    </w:lvl>
    <w:lvl w:ilvl="7">
      <w:start w:val="1"/>
      <w:numFmt w:val="bullet"/>
      <w:lvlText w:val="o"/>
      <w:lvlJc w:val="left"/>
      <w:pPr>
        <w:ind w:left="6307" w:hanging="360"/>
      </w:pPr>
      <w:rPr>
        <w:rFonts w:ascii="Courier New" w:hAnsi="Courier New" w:cs="Courier New" w:hint="default"/>
      </w:rPr>
    </w:lvl>
    <w:lvl w:ilvl="8">
      <w:start w:val="1"/>
      <w:numFmt w:val="bullet"/>
      <w:lvlText w:val=""/>
      <w:lvlJc w:val="left"/>
      <w:pPr>
        <w:ind w:left="7027" w:hanging="360"/>
      </w:pPr>
      <w:rPr>
        <w:rFonts w:ascii="Wingdings" w:hAnsi="Wingdings" w:hint="default"/>
      </w:rPr>
    </w:lvl>
  </w:abstractNum>
  <w:abstractNum w:abstractNumId="27" w15:restartNumberingAfterBreak="0">
    <w:nsid w:val="40122A6C"/>
    <w:multiLevelType w:val="hybridMultilevel"/>
    <w:tmpl w:val="DFE29EB4"/>
    <w:lvl w:ilvl="0" w:tplc="FB0461A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0C47E5"/>
    <w:multiLevelType w:val="hybridMultilevel"/>
    <w:tmpl w:val="906623F6"/>
    <w:lvl w:ilvl="0" w:tplc="153E5B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17BDD"/>
    <w:multiLevelType w:val="multilevel"/>
    <w:tmpl w:val="48117BD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4AC777C0"/>
    <w:multiLevelType w:val="hybridMultilevel"/>
    <w:tmpl w:val="2C1ECDB8"/>
    <w:lvl w:ilvl="0" w:tplc="CA56CACE">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EA7719"/>
    <w:multiLevelType w:val="hybridMultilevel"/>
    <w:tmpl w:val="BD7CD2B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8AD2E92"/>
    <w:multiLevelType w:val="hybridMultilevel"/>
    <w:tmpl w:val="FE0A8C44"/>
    <w:lvl w:ilvl="0" w:tplc="B6B497B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5A2E70E9"/>
    <w:multiLevelType w:val="hybridMultilevel"/>
    <w:tmpl w:val="BF268B3A"/>
    <w:lvl w:ilvl="0" w:tplc="B9EE57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E90525"/>
    <w:multiLevelType w:val="hybridMultilevel"/>
    <w:tmpl w:val="5AE09F40"/>
    <w:lvl w:ilvl="0" w:tplc="09CC1C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68C64849"/>
    <w:multiLevelType w:val="hybridMultilevel"/>
    <w:tmpl w:val="BCD6FA4E"/>
    <w:lvl w:ilvl="0" w:tplc="07DE243E">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2E6A28"/>
    <w:multiLevelType w:val="hybridMultilevel"/>
    <w:tmpl w:val="42EEFAEE"/>
    <w:lvl w:ilvl="0" w:tplc="4A3417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ECD7669"/>
    <w:multiLevelType w:val="hybridMultilevel"/>
    <w:tmpl w:val="D93A3F2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5"/>
  </w:num>
  <w:num w:numId="2">
    <w:abstractNumId w:val="13"/>
  </w:num>
  <w:num w:numId="3">
    <w:abstractNumId w:val="11"/>
  </w:num>
  <w:num w:numId="4">
    <w:abstractNumId w:val="41"/>
  </w:num>
  <w:num w:numId="5">
    <w:abstractNumId w:val="14"/>
  </w:num>
  <w:num w:numId="6">
    <w:abstractNumId w:val="25"/>
  </w:num>
  <w:num w:numId="7">
    <w:abstractNumId w:val="3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0"/>
  </w:num>
  <w:num w:numId="19">
    <w:abstractNumId w:val="21"/>
  </w:num>
  <w:num w:numId="20">
    <w:abstractNumId w:val="38"/>
  </w:num>
  <w:num w:numId="21">
    <w:abstractNumId w:val="28"/>
  </w:num>
  <w:num w:numId="22">
    <w:abstractNumId w:val="12"/>
  </w:num>
  <w:num w:numId="23">
    <w:abstractNumId w:val="43"/>
  </w:num>
  <w:num w:numId="24">
    <w:abstractNumId w:val="22"/>
  </w:num>
  <w:num w:numId="25">
    <w:abstractNumId w:val="39"/>
  </w:num>
  <w:num w:numId="26">
    <w:abstractNumId w:val="30"/>
  </w:num>
  <w:num w:numId="27">
    <w:abstractNumId w:val="23"/>
  </w:num>
  <w:num w:numId="28">
    <w:abstractNumId w:val="37"/>
  </w:num>
  <w:num w:numId="29">
    <w:abstractNumId w:val="10"/>
  </w:num>
  <w:num w:numId="30">
    <w:abstractNumId w:val="26"/>
  </w:num>
  <w:num w:numId="31">
    <w:abstractNumId w:val="40"/>
  </w:num>
  <w:num w:numId="32">
    <w:abstractNumId w:val="29"/>
  </w:num>
  <w:num w:numId="33">
    <w:abstractNumId w:val="19"/>
  </w:num>
  <w:num w:numId="34">
    <w:abstractNumId w:val="24"/>
  </w:num>
  <w:num w:numId="35">
    <w:abstractNumId w:val="18"/>
  </w:num>
  <w:num w:numId="36">
    <w:abstractNumId w:val="36"/>
  </w:num>
  <w:num w:numId="37">
    <w:abstractNumId w:val="16"/>
  </w:num>
  <w:num w:numId="38">
    <w:abstractNumId w:val="34"/>
  </w:num>
  <w:num w:numId="39">
    <w:abstractNumId w:val="32"/>
  </w:num>
  <w:num w:numId="40">
    <w:abstractNumId w:val="15"/>
  </w:num>
  <w:num w:numId="41">
    <w:abstractNumId w:val="33"/>
  </w:num>
  <w:num w:numId="42">
    <w:abstractNumId w:val="42"/>
  </w:num>
  <w:num w:numId="43">
    <w:abstractNumId w:val="27"/>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84C"/>
    <w:rsid w:val="00036E14"/>
    <w:rsid w:val="00054169"/>
    <w:rsid w:val="00060742"/>
    <w:rsid w:val="000834A3"/>
    <w:rsid w:val="000A7841"/>
    <w:rsid w:val="000B1B3D"/>
    <w:rsid w:val="000E30DC"/>
    <w:rsid w:val="00113A9A"/>
    <w:rsid w:val="001358FE"/>
    <w:rsid w:val="0015524F"/>
    <w:rsid w:val="00156E90"/>
    <w:rsid w:val="00173C09"/>
    <w:rsid w:val="001764D1"/>
    <w:rsid w:val="0019509A"/>
    <w:rsid w:val="0019575E"/>
    <w:rsid w:val="001B69E3"/>
    <w:rsid w:val="001D6A5E"/>
    <w:rsid w:val="001E28E3"/>
    <w:rsid w:val="00242770"/>
    <w:rsid w:val="002721D4"/>
    <w:rsid w:val="002B0071"/>
    <w:rsid w:val="002D7449"/>
    <w:rsid w:val="002E1B9A"/>
    <w:rsid w:val="002E1F8F"/>
    <w:rsid w:val="002F6718"/>
    <w:rsid w:val="00302694"/>
    <w:rsid w:val="00305E0D"/>
    <w:rsid w:val="00306572"/>
    <w:rsid w:val="00322F79"/>
    <w:rsid w:val="00326518"/>
    <w:rsid w:val="00332111"/>
    <w:rsid w:val="003373AB"/>
    <w:rsid w:val="003B2E69"/>
    <w:rsid w:val="003F075B"/>
    <w:rsid w:val="0041384C"/>
    <w:rsid w:val="0042483F"/>
    <w:rsid w:val="004E7766"/>
    <w:rsid w:val="00515573"/>
    <w:rsid w:val="005B2CFA"/>
    <w:rsid w:val="005D04A8"/>
    <w:rsid w:val="005E6216"/>
    <w:rsid w:val="00645252"/>
    <w:rsid w:val="00681F4D"/>
    <w:rsid w:val="006857C1"/>
    <w:rsid w:val="00686487"/>
    <w:rsid w:val="006A2B8D"/>
    <w:rsid w:val="006D3D74"/>
    <w:rsid w:val="006E242F"/>
    <w:rsid w:val="006E5648"/>
    <w:rsid w:val="006F4304"/>
    <w:rsid w:val="00701EB1"/>
    <w:rsid w:val="007747F3"/>
    <w:rsid w:val="007C1038"/>
    <w:rsid w:val="007C3755"/>
    <w:rsid w:val="007C628A"/>
    <w:rsid w:val="007D4FBB"/>
    <w:rsid w:val="007D73F6"/>
    <w:rsid w:val="00832A92"/>
    <w:rsid w:val="0083569A"/>
    <w:rsid w:val="0085645A"/>
    <w:rsid w:val="00856B2B"/>
    <w:rsid w:val="008B253A"/>
    <w:rsid w:val="008E5CCB"/>
    <w:rsid w:val="009021EC"/>
    <w:rsid w:val="00904F9D"/>
    <w:rsid w:val="00911AB9"/>
    <w:rsid w:val="00914B89"/>
    <w:rsid w:val="009466F1"/>
    <w:rsid w:val="00962E68"/>
    <w:rsid w:val="00965166"/>
    <w:rsid w:val="00967780"/>
    <w:rsid w:val="009C5069"/>
    <w:rsid w:val="009F6C4B"/>
    <w:rsid w:val="00A016C9"/>
    <w:rsid w:val="00A20A6C"/>
    <w:rsid w:val="00A4224C"/>
    <w:rsid w:val="00A81D87"/>
    <w:rsid w:val="00A83649"/>
    <w:rsid w:val="00A9204E"/>
    <w:rsid w:val="00AA6A66"/>
    <w:rsid w:val="00B053D8"/>
    <w:rsid w:val="00B13473"/>
    <w:rsid w:val="00B44811"/>
    <w:rsid w:val="00B7424A"/>
    <w:rsid w:val="00BB0F27"/>
    <w:rsid w:val="00BC5E29"/>
    <w:rsid w:val="00BE7F03"/>
    <w:rsid w:val="00C072FB"/>
    <w:rsid w:val="00C259E9"/>
    <w:rsid w:val="00C60204"/>
    <w:rsid w:val="00C6290E"/>
    <w:rsid w:val="00C75FDB"/>
    <w:rsid w:val="00C8773D"/>
    <w:rsid w:val="00C96332"/>
    <w:rsid w:val="00CC0BBC"/>
    <w:rsid w:val="00CD1151"/>
    <w:rsid w:val="00CD64E3"/>
    <w:rsid w:val="00D44143"/>
    <w:rsid w:val="00D445C4"/>
    <w:rsid w:val="00D47760"/>
    <w:rsid w:val="00D65326"/>
    <w:rsid w:val="00DC55F4"/>
    <w:rsid w:val="00DF6EB9"/>
    <w:rsid w:val="00E67AD5"/>
    <w:rsid w:val="00E75DC8"/>
    <w:rsid w:val="00E918E4"/>
    <w:rsid w:val="00EA3EF1"/>
    <w:rsid w:val="00EB4642"/>
    <w:rsid w:val="00EC174B"/>
    <w:rsid w:val="00ED4CF7"/>
    <w:rsid w:val="00EF255B"/>
    <w:rsid w:val="00F000C1"/>
    <w:rsid w:val="00F04C04"/>
    <w:rsid w:val="00F365F2"/>
    <w:rsid w:val="00F43781"/>
    <w:rsid w:val="00F45DC0"/>
    <w:rsid w:val="00F653B9"/>
    <w:rsid w:val="00F672C3"/>
    <w:rsid w:val="00F85E24"/>
    <w:rsid w:val="00F97655"/>
    <w:rsid w:val="00FF1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93E1"/>
  <w15:chartTrackingRefBased/>
  <w15:docId w15:val="{AEC1394C-F8B2-4E86-BB15-6467CF1DB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customStyle="1" w:styleId="BodyTextChar">
    <w:name w:val="Body Text Char"/>
    <w:aliases w:val="bt Char,Body Text Char1 Char Char,Body Text Char Char Char Char,Body Text Char1 Char Char Char Char,Body Text Char Char Char Char Char Char,heading3 Char Char Char Char Char Char,bt Char Char Char Char Char Char,bt Char Char Char,t Char"/>
    <w:basedOn w:val="DefaultParagraphFont"/>
    <w:link w:val="BodyText"/>
    <w:locked/>
    <w:rsid w:val="0041384C"/>
    <w:rPr>
      <w:rFonts w:ascii="Arial" w:hAnsi="Arial" w:cs="Arial"/>
      <w:sz w:val="24"/>
      <w:lang w:val="x-none" w:eastAsia="x-none"/>
    </w:rPr>
  </w:style>
  <w:style w:type="paragraph" w:styleId="BodyText">
    <w:name w:val="Body Text"/>
    <w:aliases w:val="bt,Body Text Char1 Char,Body Text Char Char Char,Body Text Char1 Char Char Char,Body Text Char Char Char Char Char,heading3 Char Char Char Char Char,bt Char Char Char Char Char,Body Text1 Char Char Char Char Char,bt Char Char,t,Char,bt2 Char"/>
    <w:basedOn w:val="Normal"/>
    <w:link w:val="BodyTextChar"/>
    <w:unhideWhenUsed/>
    <w:rsid w:val="0041384C"/>
    <w:pPr>
      <w:overflowPunct w:val="0"/>
      <w:autoSpaceDE w:val="0"/>
      <w:autoSpaceDN w:val="0"/>
      <w:adjustRightInd w:val="0"/>
      <w:spacing w:before="120"/>
      <w:ind w:left="576" w:right="576"/>
    </w:pPr>
    <w:rPr>
      <w:rFonts w:ascii="Arial" w:hAnsi="Arial" w:cs="Arial"/>
      <w:sz w:val="24"/>
      <w:lang w:val="x-none" w:eastAsia="x-none"/>
    </w:rPr>
  </w:style>
  <w:style w:type="character" w:customStyle="1" w:styleId="BodyTextChar1">
    <w:name w:val="Body Text Char1"/>
    <w:basedOn w:val="DefaultParagraphFont"/>
    <w:uiPriority w:val="99"/>
    <w:semiHidden/>
    <w:rsid w:val="0041384C"/>
  </w:style>
  <w:style w:type="paragraph" w:styleId="ListParagraph">
    <w:name w:val="List Paragraph"/>
    <w:basedOn w:val="Normal"/>
    <w:autoRedefine/>
    <w:uiPriority w:val="34"/>
    <w:qFormat/>
    <w:rsid w:val="006A2B8D"/>
    <w:pPr>
      <w:numPr>
        <w:numId w:val="43"/>
      </w:numPr>
      <w:spacing w:after="200" w:line="360" w:lineRule="auto"/>
      <w:ind w:right="180"/>
      <w:contextualSpacing/>
      <w:jc w:val="both"/>
    </w:pPr>
    <w:rPr>
      <w:rFonts w:ascii="Times New Roman" w:eastAsia="Times New Roman" w:hAnsi="Times New Roman" w:cs="Times New Roman"/>
      <w:sz w:val="28"/>
      <w:szCs w:val="28"/>
      <w:lang w:val="en-MY"/>
    </w:rPr>
  </w:style>
  <w:style w:type="character" w:styleId="UnresolvedMention">
    <w:name w:val="Unresolved Mention"/>
    <w:basedOn w:val="DefaultParagraphFont"/>
    <w:uiPriority w:val="99"/>
    <w:semiHidden/>
    <w:unhideWhenUsed/>
    <w:rsid w:val="005B2CFA"/>
    <w:rPr>
      <w:color w:val="605E5C"/>
      <w:shd w:val="clear" w:color="auto" w:fill="E1DFDD"/>
    </w:rPr>
  </w:style>
  <w:style w:type="table" w:styleId="TableGrid">
    <w:name w:val="Table Grid"/>
    <w:basedOn w:val="TableNormal"/>
    <w:uiPriority w:val="39"/>
    <w:rsid w:val="00BE7F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semiHidden/>
    <w:unhideWhenUsed/>
    <w:qFormat/>
    <w:rsid w:val="00060742"/>
    <w:pPr>
      <w:spacing w:after="200" w:line="276" w:lineRule="auto"/>
    </w:pPr>
    <w:rPr>
      <w:rFonts w:eastAsia="Times New Roman" w:cs="Times New Roman"/>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5939">
      <w:bodyDiv w:val="1"/>
      <w:marLeft w:val="0"/>
      <w:marRight w:val="0"/>
      <w:marTop w:val="0"/>
      <w:marBottom w:val="0"/>
      <w:divBdr>
        <w:top w:val="none" w:sz="0" w:space="0" w:color="auto"/>
        <w:left w:val="none" w:sz="0" w:space="0" w:color="auto"/>
        <w:bottom w:val="none" w:sz="0" w:space="0" w:color="auto"/>
        <w:right w:val="none" w:sz="0" w:space="0" w:color="auto"/>
      </w:divBdr>
    </w:div>
    <w:div w:id="120193461">
      <w:bodyDiv w:val="1"/>
      <w:marLeft w:val="0"/>
      <w:marRight w:val="0"/>
      <w:marTop w:val="0"/>
      <w:marBottom w:val="0"/>
      <w:divBdr>
        <w:top w:val="none" w:sz="0" w:space="0" w:color="auto"/>
        <w:left w:val="none" w:sz="0" w:space="0" w:color="auto"/>
        <w:bottom w:val="none" w:sz="0" w:space="0" w:color="auto"/>
        <w:right w:val="none" w:sz="0" w:space="0" w:color="auto"/>
      </w:divBdr>
    </w:div>
    <w:div w:id="233400462">
      <w:bodyDiv w:val="1"/>
      <w:marLeft w:val="0"/>
      <w:marRight w:val="0"/>
      <w:marTop w:val="0"/>
      <w:marBottom w:val="0"/>
      <w:divBdr>
        <w:top w:val="none" w:sz="0" w:space="0" w:color="auto"/>
        <w:left w:val="none" w:sz="0" w:space="0" w:color="auto"/>
        <w:bottom w:val="none" w:sz="0" w:space="0" w:color="auto"/>
        <w:right w:val="none" w:sz="0" w:space="0" w:color="auto"/>
      </w:divBdr>
    </w:div>
    <w:div w:id="510724213">
      <w:bodyDiv w:val="1"/>
      <w:marLeft w:val="0"/>
      <w:marRight w:val="0"/>
      <w:marTop w:val="0"/>
      <w:marBottom w:val="0"/>
      <w:divBdr>
        <w:top w:val="none" w:sz="0" w:space="0" w:color="auto"/>
        <w:left w:val="none" w:sz="0" w:space="0" w:color="auto"/>
        <w:bottom w:val="none" w:sz="0" w:space="0" w:color="auto"/>
        <w:right w:val="none" w:sz="0" w:space="0" w:color="auto"/>
      </w:divBdr>
    </w:div>
    <w:div w:id="585725888">
      <w:bodyDiv w:val="1"/>
      <w:marLeft w:val="0"/>
      <w:marRight w:val="0"/>
      <w:marTop w:val="0"/>
      <w:marBottom w:val="0"/>
      <w:divBdr>
        <w:top w:val="none" w:sz="0" w:space="0" w:color="auto"/>
        <w:left w:val="none" w:sz="0" w:space="0" w:color="auto"/>
        <w:bottom w:val="none" w:sz="0" w:space="0" w:color="auto"/>
        <w:right w:val="none" w:sz="0" w:space="0" w:color="auto"/>
      </w:divBdr>
    </w:div>
    <w:div w:id="619730064">
      <w:bodyDiv w:val="1"/>
      <w:marLeft w:val="0"/>
      <w:marRight w:val="0"/>
      <w:marTop w:val="0"/>
      <w:marBottom w:val="0"/>
      <w:divBdr>
        <w:top w:val="none" w:sz="0" w:space="0" w:color="auto"/>
        <w:left w:val="none" w:sz="0" w:space="0" w:color="auto"/>
        <w:bottom w:val="none" w:sz="0" w:space="0" w:color="auto"/>
        <w:right w:val="none" w:sz="0" w:space="0" w:color="auto"/>
      </w:divBdr>
      <w:divsChild>
        <w:div w:id="1852375790">
          <w:marLeft w:val="0"/>
          <w:marRight w:val="0"/>
          <w:marTop w:val="0"/>
          <w:marBottom w:val="150"/>
          <w:divBdr>
            <w:top w:val="none" w:sz="0" w:space="0" w:color="auto"/>
            <w:left w:val="none" w:sz="0" w:space="0" w:color="auto"/>
            <w:bottom w:val="none" w:sz="0" w:space="0" w:color="auto"/>
            <w:right w:val="none" w:sz="0" w:space="0" w:color="auto"/>
          </w:divBdr>
        </w:div>
        <w:div w:id="5791618">
          <w:marLeft w:val="0"/>
          <w:marRight w:val="0"/>
          <w:marTop w:val="0"/>
          <w:marBottom w:val="150"/>
          <w:divBdr>
            <w:top w:val="none" w:sz="0" w:space="0" w:color="auto"/>
            <w:left w:val="none" w:sz="0" w:space="0" w:color="auto"/>
            <w:bottom w:val="none" w:sz="0" w:space="0" w:color="auto"/>
            <w:right w:val="none" w:sz="0" w:space="0" w:color="auto"/>
          </w:divBdr>
        </w:div>
      </w:divsChild>
    </w:div>
    <w:div w:id="1081830901">
      <w:bodyDiv w:val="1"/>
      <w:marLeft w:val="0"/>
      <w:marRight w:val="0"/>
      <w:marTop w:val="0"/>
      <w:marBottom w:val="0"/>
      <w:divBdr>
        <w:top w:val="none" w:sz="0" w:space="0" w:color="auto"/>
        <w:left w:val="none" w:sz="0" w:space="0" w:color="auto"/>
        <w:bottom w:val="none" w:sz="0" w:space="0" w:color="auto"/>
        <w:right w:val="none" w:sz="0" w:space="0" w:color="auto"/>
      </w:divBdr>
    </w:div>
    <w:div w:id="1126005313">
      <w:bodyDiv w:val="1"/>
      <w:marLeft w:val="0"/>
      <w:marRight w:val="0"/>
      <w:marTop w:val="0"/>
      <w:marBottom w:val="0"/>
      <w:divBdr>
        <w:top w:val="none" w:sz="0" w:space="0" w:color="auto"/>
        <w:left w:val="none" w:sz="0" w:space="0" w:color="auto"/>
        <w:bottom w:val="none" w:sz="0" w:space="0" w:color="auto"/>
        <w:right w:val="none" w:sz="0" w:space="0" w:color="auto"/>
      </w:divBdr>
    </w:div>
    <w:div w:id="1287784128">
      <w:bodyDiv w:val="1"/>
      <w:marLeft w:val="0"/>
      <w:marRight w:val="0"/>
      <w:marTop w:val="0"/>
      <w:marBottom w:val="0"/>
      <w:divBdr>
        <w:top w:val="none" w:sz="0" w:space="0" w:color="auto"/>
        <w:left w:val="none" w:sz="0" w:space="0" w:color="auto"/>
        <w:bottom w:val="none" w:sz="0" w:space="0" w:color="auto"/>
        <w:right w:val="none" w:sz="0" w:space="0" w:color="auto"/>
      </w:divBdr>
      <w:divsChild>
        <w:div w:id="1870096434">
          <w:marLeft w:val="-225"/>
          <w:marRight w:val="-225"/>
          <w:marTop w:val="0"/>
          <w:marBottom w:val="0"/>
          <w:divBdr>
            <w:top w:val="none" w:sz="0" w:space="0" w:color="auto"/>
            <w:left w:val="none" w:sz="0" w:space="0" w:color="auto"/>
            <w:bottom w:val="none" w:sz="0" w:space="0" w:color="auto"/>
            <w:right w:val="none" w:sz="0" w:space="0" w:color="auto"/>
          </w:divBdr>
          <w:divsChild>
            <w:div w:id="539510662">
              <w:marLeft w:val="0"/>
              <w:marRight w:val="0"/>
              <w:marTop w:val="0"/>
              <w:marBottom w:val="225"/>
              <w:divBdr>
                <w:top w:val="none" w:sz="0" w:space="0" w:color="auto"/>
                <w:left w:val="none" w:sz="0" w:space="0" w:color="auto"/>
                <w:bottom w:val="none" w:sz="0" w:space="0" w:color="auto"/>
                <w:right w:val="none" w:sz="0" w:space="0" w:color="auto"/>
              </w:divBdr>
            </w:div>
          </w:divsChild>
        </w:div>
        <w:div w:id="473834794">
          <w:marLeft w:val="-225"/>
          <w:marRight w:val="-225"/>
          <w:marTop w:val="0"/>
          <w:marBottom w:val="0"/>
          <w:divBdr>
            <w:top w:val="none" w:sz="0" w:space="0" w:color="auto"/>
            <w:left w:val="none" w:sz="0" w:space="0" w:color="auto"/>
            <w:bottom w:val="none" w:sz="0" w:space="0" w:color="auto"/>
            <w:right w:val="none" w:sz="0" w:space="0" w:color="auto"/>
          </w:divBdr>
          <w:divsChild>
            <w:div w:id="894508385">
              <w:marLeft w:val="0"/>
              <w:marRight w:val="0"/>
              <w:marTop w:val="0"/>
              <w:marBottom w:val="225"/>
              <w:divBdr>
                <w:top w:val="none" w:sz="0" w:space="0" w:color="auto"/>
                <w:left w:val="none" w:sz="0" w:space="0" w:color="auto"/>
                <w:bottom w:val="none" w:sz="0" w:space="0" w:color="auto"/>
                <w:right w:val="none" w:sz="0" w:space="0" w:color="auto"/>
              </w:divBdr>
              <w:divsChild>
                <w:div w:id="1653633169">
                  <w:marLeft w:val="0"/>
                  <w:marRight w:val="0"/>
                  <w:marTop w:val="150"/>
                  <w:marBottom w:val="150"/>
                  <w:divBdr>
                    <w:top w:val="none" w:sz="0" w:space="0" w:color="auto"/>
                    <w:left w:val="none" w:sz="0" w:space="0" w:color="auto"/>
                    <w:bottom w:val="none" w:sz="0" w:space="0" w:color="auto"/>
                    <w:right w:val="none" w:sz="0" w:space="0" w:color="auto"/>
                  </w:divBdr>
                </w:div>
                <w:div w:id="341051504">
                  <w:marLeft w:val="0"/>
                  <w:marRight w:val="0"/>
                  <w:marTop w:val="0"/>
                  <w:marBottom w:val="150"/>
                  <w:divBdr>
                    <w:top w:val="none" w:sz="0" w:space="0" w:color="auto"/>
                    <w:left w:val="none" w:sz="0" w:space="0" w:color="auto"/>
                    <w:bottom w:val="none" w:sz="0" w:space="0" w:color="auto"/>
                    <w:right w:val="none" w:sz="0" w:space="0" w:color="auto"/>
                  </w:divBdr>
                </w:div>
                <w:div w:id="1105689899">
                  <w:marLeft w:val="0"/>
                  <w:marRight w:val="0"/>
                  <w:marTop w:val="0"/>
                  <w:marBottom w:val="150"/>
                  <w:divBdr>
                    <w:top w:val="none" w:sz="0" w:space="0" w:color="auto"/>
                    <w:left w:val="none" w:sz="0" w:space="0" w:color="auto"/>
                    <w:bottom w:val="none" w:sz="0" w:space="0" w:color="auto"/>
                    <w:right w:val="none" w:sz="0" w:space="0" w:color="auto"/>
                  </w:divBdr>
                </w:div>
                <w:div w:id="328949504">
                  <w:marLeft w:val="0"/>
                  <w:marRight w:val="0"/>
                  <w:marTop w:val="0"/>
                  <w:marBottom w:val="150"/>
                  <w:divBdr>
                    <w:top w:val="none" w:sz="0" w:space="0" w:color="auto"/>
                    <w:left w:val="none" w:sz="0" w:space="0" w:color="auto"/>
                    <w:bottom w:val="none" w:sz="0" w:space="0" w:color="auto"/>
                    <w:right w:val="none" w:sz="0" w:space="0" w:color="auto"/>
                  </w:divBdr>
                </w:div>
                <w:div w:id="747272287">
                  <w:marLeft w:val="0"/>
                  <w:marRight w:val="0"/>
                  <w:marTop w:val="0"/>
                  <w:marBottom w:val="150"/>
                  <w:divBdr>
                    <w:top w:val="none" w:sz="0" w:space="0" w:color="auto"/>
                    <w:left w:val="none" w:sz="0" w:space="0" w:color="auto"/>
                    <w:bottom w:val="none" w:sz="0" w:space="0" w:color="auto"/>
                    <w:right w:val="none" w:sz="0" w:space="0" w:color="auto"/>
                  </w:divBdr>
                </w:div>
                <w:div w:id="186481028">
                  <w:marLeft w:val="0"/>
                  <w:marRight w:val="0"/>
                  <w:marTop w:val="0"/>
                  <w:marBottom w:val="150"/>
                  <w:divBdr>
                    <w:top w:val="none" w:sz="0" w:space="0" w:color="auto"/>
                    <w:left w:val="none" w:sz="0" w:space="0" w:color="auto"/>
                    <w:bottom w:val="none" w:sz="0" w:space="0" w:color="auto"/>
                    <w:right w:val="none" w:sz="0" w:space="0" w:color="auto"/>
                  </w:divBdr>
                </w:div>
                <w:div w:id="1946885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84736784">
      <w:bodyDiv w:val="1"/>
      <w:marLeft w:val="0"/>
      <w:marRight w:val="0"/>
      <w:marTop w:val="0"/>
      <w:marBottom w:val="0"/>
      <w:divBdr>
        <w:top w:val="none" w:sz="0" w:space="0" w:color="auto"/>
        <w:left w:val="none" w:sz="0" w:space="0" w:color="auto"/>
        <w:bottom w:val="none" w:sz="0" w:space="0" w:color="auto"/>
        <w:right w:val="none" w:sz="0" w:space="0" w:color="auto"/>
      </w:divBdr>
    </w:div>
    <w:div w:id="1514345230">
      <w:bodyDiv w:val="1"/>
      <w:marLeft w:val="0"/>
      <w:marRight w:val="0"/>
      <w:marTop w:val="0"/>
      <w:marBottom w:val="0"/>
      <w:divBdr>
        <w:top w:val="none" w:sz="0" w:space="0" w:color="auto"/>
        <w:left w:val="none" w:sz="0" w:space="0" w:color="auto"/>
        <w:bottom w:val="none" w:sz="0" w:space="0" w:color="auto"/>
        <w:right w:val="none" w:sz="0" w:space="0" w:color="auto"/>
      </w:divBdr>
    </w:div>
    <w:div w:id="1530490922">
      <w:bodyDiv w:val="1"/>
      <w:marLeft w:val="0"/>
      <w:marRight w:val="0"/>
      <w:marTop w:val="0"/>
      <w:marBottom w:val="0"/>
      <w:divBdr>
        <w:top w:val="none" w:sz="0" w:space="0" w:color="auto"/>
        <w:left w:val="none" w:sz="0" w:space="0" w:color="auto"/>
        <w:bottom w:val="none" w:sz="0" w:space="0" w:color="auto"/>
        <w:right w:val="none" w:sz="0" w:space="0" w:color="auto"/>
      </w:divBdr>
    </w:div>
    <w:div w:id="1590499116">
      <w:bodyDiv w:val="1"/>
      <w:marLeft w:val="0"/>
      <w:marRight w:val="0"/>
      <w:marTop w:val="0"/>
      <w:marBottom w:val="0"/>
      <w:divBdr>
        <w:top w:val="none" w:sz="0" w:space="0" w:color="auto"/>
        <w:left w:val="none" w:sz="0" w:space="0" w:color="auto"/>
        <w:bottom w:val="none" w:sz="0" w:space="0" w:color="auto"/>
        <w:right w:val="none" w:sz="0" w:space="0" w:color="auto"/>
      </w:divBdr>
    </w:div>
    <w:div w:id="171607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hyperlink" Target="https://install.appcenter.ms/orgs/malaysia-airlines-berhad/apps/mhmessenger/distribution_groups/mhmessenger%20-%20release%20internal"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bitdept-my.sharepoint.com/:u:/r/personal/ext_mujeebazainab_khan_malaysiaairlines_com/Documents/MHMessenger.apk?csf=1&amp;web=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jeeba.kh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528</TotalTime>
  <Pages>14</Pages>
  <Words>986</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Mujeeba Zainab Khan</dc:creator>
  <cp:keywords/>
  <dc:description/>
  <cp:lastModifiedBy>Mujeeba Zainab Khan</cp:lastModifiedBy>
  <cp:revision>66</cp:revision>
  <dcterms:created xsi:type="dcterms:W3CDTF">2022-09-13T09:31:00Z</dcterms:created>
  <dcterms:modified xsi:type="dcterms:W3CDTF">2022-10-28T06:21:00Z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